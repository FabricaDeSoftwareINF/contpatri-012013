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55CB" w:rsidRPr="00091973" w:rsidRDefault="00BE55CB" w:rsidP="00C15DB3">
      <w:pPr>
        <w:pStyle w:val="Ttulo"/>
        <w:jc w:val="both"/>
        <w:rPr>
          <w:rFonts w:ascii="Times New Roman" w:hAnsi="Times New Roman"/>
          <w:lang w:val="pt-BR"/>
        </w:rPr>
      </w:pPr>
    </w:p>
    <w:p w:rsidR="001E48C8" w:rsidRPr="00091973" w:rsidRDefault="004F763B" w:rsidP="005131EA">
      <w:pPr>
        <w:pStyle w:val="Ttulo"/>
        <w:jc w:val="right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CONTPATRI</w:t>
      </w:r>
    </w:p>
    <w:p w:rsidR="00681722" w:rsidRPr="00F07F33" w:rsidRDefault="004F763B" w:rsidP="005131EA">
      <w:pPr>
        <w:pStyle w:val="Ttulo"/>
        <w:jc w:val="right"/>
        <w:rPr>
          <w:rFonts w:ascii="Times New Roman" w:hAnsi="Times New Roman"/>
          <w:b w:val="0"/>
          <w:lang w:val="pt-BR"/>
        </w:rPr>
      </w:pPr>
      <w:r>
        <w:rPr>
          <w:rFonts w:ascii="Times New Roman" w:hAnsi="Times New Roman"/>
          <w:b w:val="0"/>
          <w:lang w:val="pt-BR"/>
        </w:rPr>
        <w:t xml:space="preserve">Documento de Especificação de </w:t>
      </w:r>
      <w:r w:rsidR="00424A6D">
        <w:rPr>
          <w:rFonts w:ascii="Times New Roman" w:hAnsi="Times New Roman"/>
          <w:b w:val="0"/>
          <w:lang w:val="pt-BR"/>
        </w:rPr>
        <w:t>Casos de Uso</w:t>
      </w:r>
    </w:p>
    <w:p w:rsidR="00BE55CB" w:rsidRPr="00091973" w:rsidRDefault="00BE55CB" w:rsidP="00C15DB3">
      <w:pPr>
        <w:pStyle w:val="Ttulo"/>
        <w:jc w:val="both"/>
        <w:rPr>
          <w:rFonts w:ascii="Times New Roman" w:hAnsi="Times New Roman"/>
          <w:lang w:val="pt-BR"/>
        </w:rPr>
      </w:pPr>
    </w:p>
    <w:p w:rsidR="00BE55CB" w:rsidRPr="00091973" w:rsidRDefault="00424A6D" w:rsidP="005131EA">
      <w:pPr>
        <w:pStyle w:val="Ttulo"/>
        <w:jc w:val="right"/>
        <w:rPr>
          <w:rFonts w:ascii="Times New Roman" w:hAnsi="Times New Roman"/>
          <w:sz w:val="28"/>
          <w:szCs w:val="28"/>
          <w:lang w:val="pt-BR"/>
        </w:rPr>
      </w:pPr>
      <w:r>
        <w:rPr>
          <w:rFonts w:ascii="Times New Roman" w:hAnsi="Times New Roman"/>
          <w:sz w:val="28"/>
          <w:szCs w:val="28"/>
          <w:lang w:val="pt-BR"/>
        </w:rPr>
        <w:t>Versão 1.0</w:t>
      </w:r>
    </w:p>
    <w:p w:rsidR="00BE55CB" w:rsidRPr="00091973" w:rsidRDefault="00BE55CB" w:rsidP="00C15DB3">
      <w:pPr>
        <w:jc w:val="both"/>
        <w:rPr>
          <w:lang w:val="pt-BR"/>
        </w:rPr>
      </w:pPr>
    </w:p>
    <w:p w:rsidR="00BE55CB" w:rsidRPr="00091973" w:rsidRDefault="00BE55CB" w:rsidP="00C15DB3">
      <w:pPr>
        <w:jc w:val="both"/>
        <w:rPr>
          <w:lang w:val="pt-BR"/>
        </w:rPr>
      </w:pPr>
    </w:p>
    <w:p w:rsidR="00BE55CB" w:rsidRPr="00091973" w:rsidRDefault="00BE55CB" w:rsidP="00C15DB3">
      <w:pPr>
        <w:pStyle w:val="Corpodetexto"/>
        <w:jc w:val="both"/>
        <w:rPr>
          <w:lang w:val="pt-BR"/>
        </w:rPr>
      </w:pPr>
    </w:p>
    <w:p w:rsidR="00BE55CB" w:rsidRPr="00091973" w:rsidRDefault="00BE55CB" w:rsidP="00C15DB3">
      <w:pPr>
        <w:pStyle w:val="Corpodetexto"/>
        <w:jc w:val="both"/>
        <w:rPr>
          <w:lang w:val="pt-BR"/>
        </w:rPr>
      </w:pPr>
    </w:p>
    <w:p w:rsidR="00BE55CB" w:rsidRPr="00091973" w:rsidRDefault="00BE55CB" w:rsidP="00C15DB3">
      <w:pPr>
        <w:jc w:val="both"/>
        <w:rPr>
          <w:lang w:val="pt-BR"/>
        </w:rPr>
        <w:sectPr w:rsidR="00BE55CB" w:rsidRPr="00091973">
          <w:headerReference w:type="default" r:id="rId7"/>
          <w:endnotePr>
            <w:numFmt w:val="decimal"/>
          </w:endnotePr>
          <w:pgSz w:w="12240" w:h="15840"/>
          <w:pgMar w:top="1417" w:right="1440" w:bottom="1417" w:left="1440" w:header="720" w:footer="720" w:gutter="0"/>
          <w:cols w:space="720"/>
          <w:vAlign w:val="center"/>
        </w:sectPr>
      </w:pPr>
    </w:p>
    <w:p w:rsidR="00BE55CB" w:rsidRPr="00091973" w:rsidRDefault="00BE55CB" w:rsidP="005131EA">
      <w:pPr>
        <w:pStyle w:val="Ttulo"/>
        <w:rPr>
          <w:rFonts w:ascii="Times New Roman" w:hAnsi="Times New Roman"/>
          <w:lang w:val="pt-BR"/>
        </w:rPr>
      </w:pPr>
      <w:r w:rsidRPr="00091973">
        <w:rPr>
          <w:rFonts w:ascii="Times New Roman" w:hAnsi="Times New Roman"/>
          <w:lang w:val="pt-BR"/>
        </w:rPr>
        <w:lastRenderedPageBreak/>
        <w:t>Histórico da Revisão</w:t>
      </w:r>
    </w:p>
    <w:p w:rsidR="000D6944" w:rsidRPr="00091973" w:rsidRDefault="000D6944" w:rsidP="00C15DB3">
      <w:pPr>
        <w:jc w:val="both"/>
        <w:rPr>
          <w:lang w:val="pt-BR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304"/>
        <w:gridCol w:w="1152"/>
        <w:gridCol w:w="3744"/>
        <w:gridCol w:w="2304"/>
      </w:tblGrid>
      <w:tr w:rsidR="00BE55CB" w:rsidRPr="00091973" w:rsidTr="00072317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Pr="00091973" w:rsidRDefault="00BE55CB" w:rsidP="005131EA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091973">
              <w:rPr>
                <w:b/>
                <w:bCs/>
                <w:lang w:val="pt-BR"/>
              </w:rPr>
              <w:t>Data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Pr="00091973" w:rsidRDefault="00BE55CB" w:rsidP="005131EA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091973">
              <w:rPr>
                <w:b/>
                <w:bCs/>
                <w:lang w:val="pt-BR"/>
              </w:rPr>
              <w:t>Versão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Pr="00091973" w:rsidRDefault="00BE55CB" w:rsidP="005131EA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091973">
              <w:rPr>
                <w:b/>
                <w:bCs/>
                <w:lang w:val="pt-BR"/>
              </w:rPr>
              <w:t>Descrição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Pr="00091973" w:rsidRDefault="00BE55CB" w:rsidP="005131EA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091973">
              <w:rPr>
                <w:b/>
                <w:bCs/>
                <w:lang w:val="pt-BR"/>
              </w:rPr>
              <w:t>Autor</w:t>
            </w:r>
          </w:p>
        </w:tc>
      </w:tr>
      <w:tr w:rsidR="00D2789C" w:rsidRPr="00091973" w:rsidTr="00072317">
        <w:tblPrEx>
          <w:tblLook w:val="04A0"/>
        </w:tblPrEx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2789C" w:rsidRPr="00091973" w:rsidRDefault="00D2789C" w:rsidP="005131EA">
            <w:pPr>
              <w:pStyle w:val="Tabletext"/>
              <w:jc w:val="center"/>
              <w:rPr>
                <w:lang w:val="pt-BR"/>
              </w:rPr>
            </w:pP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2789C" w:rsidRPr="00091973" w:rsidRDefault="00D2789C" w:rsidP="005131EA">
            <w:pPr>
              <w:pStyle w:val="Tabletext"/>
              <w:jc w:val="center"/>
              <w:rPr>
                <w:lang w:val="pt-BR"/>
              </w:rPr>
            </w:pP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2789C" w:rsidRPr="00091973" w:rsidRDefault="00D2789C" w:rsidP="005131EA">
            <w:pPr>
              <w:pStyle w:val="Tabletext"/>
              <w:jc w:val="center"/>
              <w:rPr>
                <w:lang w:val="pt-BR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2789C" w:rsidRPr="00091973" w:rsidRDefault="00D2789C" w:rsidP="005131EA">
            <w:pPr>
              <w:pStyle w:val="Tabletext"/>
              <w:jc w:val="center"/>
              <w:rPr>
                <w:lang w:val="pt-BR"/>
              </w:rPr>
            </w:pPr>
          </w:p>
        </w:tc>
      </w:tr>
      <w:tr w:rsidR="00D2789C" w:rsidRPr="00091973" w:rsidTr="00072317">
        <w:tblPrEx>
          <w:tblLook w:val="04A0"/>
        </w:tblPrEx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2789C" w:rsidRPr="00091973" w:rsidRDefault="00D2789C" w:rsidP="009B401D">
            <w:pPr>
              <w:pStyle w:val="Tabletext"/>
              <w:jc w:val="center"/>
              <w:rPr>
                <w:lang w:val="pt-BR"/>
              </w:rPr>
            </w:pP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2789C" w:rsidRPr="00091973" w:rsidRDefault="00D2789C" w:rsidP="009B401D">
            <w:pPr>
              <w:pStyle w:val="Tabletext"/>
              <w:jc w:val="center"/>
              <w:rPr>
                <w:lang w:val="pt-BR"/>
              </w:rPr>
            </w:pP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2789C" w:rsidRPr="00091973" w:rsidRDefault="00D2789C" w:rsidP="009B401D">
            <w:pPr>
              <w:pStyle w:val="Tabletext"/>
              <w:jc w:val="center"/>
              <w:rPr>
                <w:lang w:val="pt-BR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2789C" w:rsidRPr="00091973" w:rsidRDefault="00D2789C" w:rsidP="009B401D">
            <w:pPr>
              <w:pStyle w:val="Tabletext"/>
              <w:jc w:val="center"/>
              <w:rPr>
                <w:lang w:val="pt-BR"/>
              </w:rPr>
            </w:pPr>
          </w:p>
        </w:tc>
      </w:tr>
    </w:tbl>
    <w:p w:rsidR="005A505D" w:rsidRDefault="005A505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lang w:val="pt-BR"/>
        </w:rPr>
      </w:pPr>
    </w:p>
    <w:p w:rsidR="00BE55CB" w:rsidRPr="00091973" w:rsidRDefault="00424A6D" w:rsidP="00BE1071">
      <w:pPr>
        <w:pStyle w:val="Ttulo"/>
        <w:ind w:left="1440" w:firstLine="720"/>
        <w:jc w:val="both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lastRenderedPageBreak/>
        <w:t xml:space="preserve">CASOS DE USO: </w:t>
      </w:r>
      <w:r w:rsidR="009B1984">
        <w:rPr>
          <w:rFonts w:ascii="Times New Roman" w:hAnsi="Times New Roman"/>
          <w:lang w:val="pt-BR"/>
        </w:rPr>
        <w:t>CONTPATRI</w:t>
      </w:r>
    </w:p>
    <w:p w:rsidR="00BE55CB" w:rsidRPr="00091973" w:rsidRDefault="00BE55CB" w:rsidP="00C15DB3">
      <w:pPr>
        <w:pStyle w:val="InfoBlue"/>
        <w:jc w:val="both"/>
      </w:pPr>
    </w:p>
    <w:p w:rsidR="00F77516" w:rsidRPr="00091973" w:rsidRDefault="00436D4B" w:rsidP="00E616BE">
      <w:pPr>
        <w:pStyle w:val="Ttulo1"/>
        <w:numPr>
          <w:ilvl w:val="0"/>
          <w:numId w:val="0"/>
        </w:numPr>
        <w:snapToGrid w:val="0"/>
        <w:spacing w:line="360" w:lineRule="auto"/>
        <w:jc w:val="both"/>
        <w:rPr>
          <w:rFonts w:ascii="Times New Roman" w:hAnsi="Times New Roman"/>
          <w:lang w:val="pt-BR"/>
        </w:rPr>
      </w:pPr>
      <w:bookmarkStart w:id="0" w:name="_Toc423410238"/>
      <w:bookmarkStart w:id="1" w:name="_Toc425054504"/>
      <w:r w:rsidRPr="00091973">
        <w:rPr>
          <w:rFonts w:ascii="Times New Roman" w:hAnsi="Times New Roman"/>
          <w:lang w:val="pt-BR"/>
        </w:rPr>
        <w:tab/>
      </w:r>
      <w:bookmarkEnd w:id="0"/>
      <w:bookmarkEnd w:id="1"/>
      <w:r w:rsidR="00F07A1D" w:rsidRPr="00091973">
        <w:rPr>
          <w:rFonts w:ascii="Times New Roman" w:hAnsi="Times New Roman"/>
          <w:lang w:val="pt-BR"/>
        </w:rPr>
        <w:t>1. Objetivo</w:t>
      </w:r>
    </w:p>
    <w:p w:rsidR="00436D4B" w:rsidRPr="00091973" w:rsidRDefault="00A572DE" w:rsidP="00E616BE">
      <w:pPr>
        <w:spacing w:line="360" w:lineRule="auto"/>
        <w:ind w:left="720"/>
        <w:jc w:val="both"/>
        <w:rPr>
          <w:lang w:val="pt-BR"/>
        </w:rPr>
      </w:pPr>
      <w:r>
        <w:rPr>
          <w:lang w:val="pt-BR"/>
        </w:rPr>
        <w:t xml:space="preserve">Apresentar e documentar </w:t>
      </w:r>
      <w:r w:rsidR="00424A6D">
        <w:rPr>
          <w:lang w:val="pt-BR"/>
        </w:rPr>
        <w:t xml:space="preserve">os casos </w:t>
      </w:r>
      <w:r w:rsidR="004F763B">
        <w:rPr>
          <w:lang w:val="pt-BR"/>
        </w:rPr>
        <w:t xml:space="preserve">de uso do sistema CONTPATRI </w:t>
      </w:r>
    </w:p>
    <w:p w:rsidR="00F77516" w:rsidRPr="00091973" w:rsidRDefault="00F77516" w:rsidP="00E616BE">
      <w:pPr>
        <w:pStyle w:val="Ttulo2"/>
        <w:snapToGrid w:val="0"/>
        <w:spacing w:line="360" w:lineRule="auto"/>
        <w:jc w:val="both"/>
        <w:rPr>
          <w:rFonts w:ascii="Times New Roman" w:hAnsi="Times New Roman"/>
          <w:lang w:val="pt-BR"/>
        </w:rPr>
      </w:pPr>
      <w:r w:rsidRPr="00091973">
        <w:rPr>
          <w:rFonts w:ascii="Times New Roman" w:hAnsi="Times New Roman"/>
          <w:lang w:val="pt-BR"/>
        </w:rPr>
        <w:t>Escopo</w:t>
      </w:r>
    </w:p>
    <w:p w:rsidR="00424A6D" w:rsidRDefault="00424A6D" w:rsidP="00424A6D">
      <w:pPr>
        <w:rPr>
          <w:lang w:val="pt-BR"/>
        </w:rPr>
      </w:pPr>
    </w:p>
    <w:p w:rsidR="00424A6D" w:rsidRDefault="00424A6D" w:rsidP="00424A6D">
      <w:pPr>
        <w:rPr>
          <w:lang w:val="pt-BR"/>
        </w:rPr>
      </w:pPr>
    </w:p>
    <w:p w:rsidR="00424A6D" w:rsidRDefault="00424A6D" w:rsidP="00424A6D">
      <w:pPr>
        <w:rPr>
          <w:lang w:val="pt-BR"/>
        </w:rPr>
      </w:pPr>
    </w:p>
    <w:p w:rsidR="00424A6D" w:rsidRDefault="00424A6D" w:rsidP="00424A6D">
      <w:pPr>
        <w:jc w:val="center"/>
        <w:rPr>
          <w:sz w:val="36"/>
          <w:szCs w:val="36"/>
          <w:lang w:val="pt-BR"/>
        </w:rPr>
      </w:pPr>
      <w:r w:rsidRPr="00C65302">
        <w:rPr>
          <w:sz w:val="36"/>
          <w:szCs w:val="36"/>
          <w:lang w:val="pt-BR"/>
        </w:rPr>
        <w:t xml:space="preserve">Casos de Uso </w:t>
      </w:r>
      <w:r>
        <w:rPr>
          <w:sz w:val="36"/>
          <w:szCs w:val="36"/>
          <w:lang w:val="pt-BR"/>
        </w:rPr>
        <w:t>–</w:t>
      </w:r>
      <w:r w:rsidR="004F763B">
        <w:rPr>
          <w:sz w:val="36"/>
          <w:szCs w:val="36"/>
          <w:lang w:val="pt-BR"/>
        </w:rPr>
        <w:t xml:space="preserve"> CONTPATRI</w:t>
      </w:r>
    </w:p>
    <w:p w:rsidR="00424A6D" w:rsidRDefault="00424A6D" w:rsidP="00424A6D">
      <w:pPr>
        <w:jc w:val="center"/>
        <w:rPr>
          <w:sz w:val="36"/>
          <w:szCs w:val="36"/>
          <w:lang w:val="pt-BR"/>
        </w:rPr>
      </w:pPr>
    </w:p>
    <w:p w:rsidR="004F763B" w:rsidRDefault="00424A6D" w:rsidP="004F763B">
      <w:pPr>
        <w:pStyle w:val="PargrafodaLista"/>
        <w:widowControl/>
        <w:numPr>
          <w:ilvl w:val="0"/>
          <w:numId w:val="7"/>
        </w:numPr>
        <w:autoSpaceDE/>
        <w:autoSpaceDN/>
        <w:spacing w:line="240" w:lineRule="auto"/>
        <w:rPr>
          <w:sz w:val="32"/>
          <w:szCs w:val="32"/>
          <w:lang w:val="pt-BR"/>
        </w:rPr>
      </w:pPr>
      <w:r w:rsidRPr="0026206E">
        <w:rPr>
          <w:sz w:val="32"/>
          <w:szCs w:val="32"/>
          <w:lang w:val="pt-BR"/>
        </w:rPr>
        <w:t>Diagrama de casos de uso</w:t>
      </w:r>
    </w:p>
    <w:p w:rsidR="004F763B" w:rsidRDefault="004F763B" w:rsidP="004F763B">
      <w:pPr>
        <w:widowControl/>
        <w:autoSpaceDE/>
        <w:autoSpaceDN/>
        <w:spacing w:line="240" w:lineRule="auto"/>
        <w:rPr>
          <w:sz w:val="32"/>
          <w:szCs w:val="32"/>
          <w:lang w:val="pt-BR"/>
        </w:rPr>
      </w:pPr>
    </w:p>
    <w:p w:rsidR="004F763B" w:rsidRDefault="004F763B" w:rsidP="004F763B">
      <w:pPr>
        <w:widowControl/>
        <w:autoSpaceDE/>
        <w:autoSpaceDN/>
        <w:spacing w:line="240" w:lineRule="auto"/>
        <w:rPr>
          <w:sz w:val="32"/>
          <w:szCs w:val="32"/>
          <w:lang w:val="pt-BR"/>
        </w:rPr>
      </w:pPr>
    </w:p>
    <w:p w:rsidR="004F763B" w:rsidRDefault="004F763B" w:rsidP="004F763B">
      <w:pPr>
        <w:widowControl/>
        <w:autoSpaceDE/>
        <w:autoSpaceDN/>
        <w:spacing w:line="240" w:lineRule="auto"/>
        <w:rPr>
          <w:sz w:val="32"/>
          <w:szCs w:val="32"/>
          <w:lang w:val="pt-BR"/>
        </w:rPr>
      </w:pPr>
    </w:p>
    <w:p w:rsidR="004F763B" w:rsidRDefault="004F763B" w:rsidP="004F763B">
      <w:pPr>
        <w:widowControl/>
        <w:autoSpaceDE/>
        <w:autoSpaceDN/>
        <w:spacing w:line="240" w:lineRule="auto"/>
        <w:rPr>
          <w:sz w:val="32"/>
          <w:szCs w:val="32"/>
          <w:lang w:val="pt-BR"/>
        </w:rPr>
      </w:pPr>
    </w:p>
    <w:p w:rsidR="004F763B" w:rsidRDefault="004F763B" w:rsidP="004F763B">
      <w:pPr>
        <w:widowControl/>
        <w:autoSpaceDE/>
        <w:autoSpaceDN/>
        <w:spacing w:line="240" w:lineRule="auto"/>
        <w:rPr>
          <w:sz w:val="32"/>
          <w:szCs w:val="32"/>
          <w:lang w:val="pt-BR"/>
        </w:rPr>
      </w:pPr>
    </w:p>
    <w:p w:rsidR="004F763B" w:rsidRDefault="004F763B" w:rsidP="004F763B">
      <w:pPr>
        <w:widowControl/>
        <w:autoSpaceDE/>
        <w:autoSpaceDN/>
        <w:spacing w:line="240" w:lineRule="auto"/>
        <w:rPr>
          <w:sz w:val="32"/>
          <w:szCs w:val="32"/>
          <w:lang w:val="pt-BR"/>
        </w:rPr>
      </w:pPr>
    </w:p>
    <w:p w:rsidR="004F763B" w:rsidRDefault="004F763B" w:rsidP="004F763B">
      <w:pPr>
        <w:widowControl/>
        <w:autoSpaceDE/>
        <w:autoSpaceDN/>
        <w:spacing w:line="240" w:lineRule="auto"/>
        <w:rPr>
          <w:sz w:val="32"/>
          <w:szCs w:val="32"/>
          <w:lang w:val="pt-BR"/>
        </w:rPr>
      </w:pPr>
    </w:p>
    <w:p w:rsidR="004F763B" w:rsidRDefault="004F763B" w:rsidP="004F763B">
      <w:pPr>
        <w:widowControl/>
        <w:autoSpaceDE/>
        <w:autoSpaceDN/>
        <w:spacing w:line="240" w:lineRule="auto"/>
        <w:rPr>
          <w:sz w:val="32"/>
          <w:szCs w:val="32"/>
          <w:lang w:val="pt-BR"/>
        </w:rPr>
      </w:pPr>
    </w:p>
    <w:p w:rsidR="004F763B" w:rsidRDefault="004F763B" w:rsidP="004F763B">
      <w:pPr>
        <w:widowControl/>
        <w:autoSpaceDE/>
        <w:autoSpaceDN/>
        <w:spacing w:line="240" w:lineRule="auto"/>
        <w:rPr>
          <w:sz w:val="32"/>
          <w:szCs w:val="32"/>
          <w:lang w:val="pt-BR"/>
        </w:rPr>
      </w:pPr>
    </w:p>
    <w:p w:rsidR="004F763B" w:rsidRDefault="004F763B" w:rsidP="004F763B">
      <w:pPr>
        <w:widowControl/>
        <w:autoSpaceDE/>
        <w:autoSpaceDN/>
        <w:spacing w:line="240" w:lineRule="auto"/>
        <w:rPr>
          <w:sz w:val="32"/>
          <w:szCs w:val="32"/>
          <w:lang w:val="pt-BR"/>
        </w:rPr>
      </w:pPr>
    </w:p>
    <w:p w:rsidR="004F763B" w:rsidRDefault="004F763B" w:rsidP="004F763B">
      <w:pPr>
        <w:widowControl/>
        <w:autoSpaceDE/>
        <w:autoSpaceDN/>
        <w:spacing w:line="240" w:lineRule="auto"/>
        <w:rPr>
          <w:sz w:val="32"/>
          <w:szCs w:val="32"/>
          <w:lang w:val="pt-BR"/>
        </w:rPr>
      </w:pPr>
    </w:p>
    <w:p w:rsidR="004F763B" w:rsidRDefault="004F763B" w:rsidP="004F763B">
      <w:pPr>
        <w:widowControl/>
        <w:autoSpaceDE/>
        <w:autoSpaceDN/>
        <w:spacing w:line="240" w:lineRule="auto"/>
        <w:rPr>
          <w:sz w:val="32"/>
          <w:szCs w:val="32"/>
          <w:lang w:val="pt-BR"/>
        </w:rPr>
      </w:pPr>
    </w:p>
    <w:p w:rsidR="004F763B" w:rsidRDefault="004F763B" w:rsidP="004F763B">
      <w:pPr>
        <w:widowControl/>
        <w:autoSpaceDE/>
        <w:autoSpaceDN/>
        <w:spacing w:line="240" w:lineRule="auto"/>
        <w:rPr>
          <w:sz w:val="32"/>
          <w:szCs w:val="32"/>
          <w:lang w:val="pt-BR"/>
        </w:rPr>
      </w:pPr>
    </w:p>
    <w:p w:rsidR="004F763B" w:rsidRDefault="004F763B" w:rsidP="004F763B">
      <w:pPr>
        <w:widowControl/>
        <w:autoSpaceDE/>
        <w:autoSpaceDN/>
        <w:spacing w:line="240" w:lineRule="auto"/>
        <w:rPr>
          <w:sz w:val="32"/>
          <w:szCs w:val="32"/>
          <w:lang w:val="pt-BR"/>
        </w:rPr>
      </w:pPr>
    </w:p>
    <w:p w:rsidR="004F763B" w:rsidRDefault="004F763B" w:rsidP="004F763B">
      <w:pPr>
        <w:widowControl/>
        <w:autoSpaceDE/>
        <w:autoSpaceDN/>
        <w:spacing w:line="240" w:lineRule="auto"/>
        <w:rPr>
          <w:sz w:val="32"/>
          <w:szCs w:val="32"/>
          <w:lang w:val="pt-BR"/>
        </w:rPr>
      </w:pPr>
    </w:p>
    <w:p w:rsidR="004F763B" w:rsidRDefault="004F763B" w:rsidP="004F763B">
      <w:pPr>
        <w:widowControl/>
        <w:autoSpaceDE/>
        <w:autoSpaceDN/>
        <w:spacing w:line="240" w:lineRule="auto"/>
        <w:rPr>
          <w:sz w:val="32"/>
          <w:szCs w:val="32"/>
          <w:lang w:val="pt-BR"/>
        </w:rPr>
      </w:pPr>
    </w:p>
    <w:p w:rsidR="004F763B" w:rsidRDefault="004F763B" w:rsidP="004F763B">
      <w:pPr>
        <w:widowControl/>
        <w:autoSpaceDE/>
        <w:autoSpaceDN/>
        <w:spacing w:line="240" w:lineRule="auto"/>
        <w:rPr>
          <w:sz w:val="32"/>
          <w:szCs w:val="32"/>
          <w:lang w:val="pt-BR"/>
        </w:rPr>
      </w:pPr>
    </w:p>
    <w:p w:rsidR="004F763B" w:rsidRDefault="004F763B" w:rsidP="004F763B">
      <w:pPr>
        <w:widowControl/>
        <w:autoSpaceDE/>
        <w:autoSpaceDN/>
        <w:spacing w:line="240" w:lineRule="auto"/>
        <w:rPr>
          <w:sz w:val="32"/>
          <w:szCs w:val="32"/>
          <w:lang w:val="pt-BR"/>
        </w:rPr>
      </w:pPr>
    </w:p>
    <w:p w:rsidR="004F763B" w:rsidRDefault="004F763B" w:rsidP="004F763B">
      <w:pPr>
        <w:widowControl/>
        <w:autoSpaceDE/>
        <w:autoSpaceDN/>
        <w:spacing w:line="240" w:lineRule="auto"/>
        <w:rPr>
          <w:sz w:val="32"/>
          <w:szCs w:val="32"/>
          <w:lang w:val="pt-BR"/>
        </w:rPr>
      </w:pPr>
    </w:p>
    <w:p w:rsidR="004F763B" w:rsidRDefault="004F763B" w:rsidP="004F763B">
      <w:pPr>
        <w:widowControl/>
        <w:autoSpaceDE/>
        <w:autoSpaceDN/>
        <w:spacing w:line="240" w:lineRule="auto"/>
        <w:rPr>
          <w:sz w:val="32"/>
          <w:szCs w:val="32"/>
          <w:lang w:val="pt-BR"/>
        </w:rPr>
      </w:pPr>
    </w:p>
    <w:p w:rsidR="004F763B" w:rsidRDefault="004F763B" w:rsidP="004F763B">
      <w:pPr>
        <w:widowControl/>
        <w:autoSpaceDE/>
        <w:autoSpaceDN/>
        <w:spacing w:line="240" w:lineRule="auto"/>
        <w:rPr>
          <w:sz w:val="32"/>
          <w:szCs w:val="32"/>
          <w:lang w:val="pt-BR"/>
        </w:rPr>
      </w:pPr>
    </w:p>
    <w:p w:rsidR="004F763B" w:rsidRDefault="004F763B" w:rsidP="004F763B">
      <w:pPr>
        <w:widowControl/>
        <w:autoSpaceDE/>
        <w:autoSpaceDN/>
        <w:spacing w:line="240" w:lineRule="auto"/>
        <w:rPr>
          <w:sz w:val="32"/>
          <w:szCs w:val="32"/>
          <w:lang w:val="pt-BR"/>
        </w:rPr>
      </w:pPr>
    </w:p>
    <w:p w:rsidR="004F763B" w:rsidRPr="004F763B" w:rsidRDefault="004F763B" w:rsidP="004F763B">
      <w:pPr>
        <w:widowControl/>
        <w:autoSpaceDE/>
        <w:autoSpaceDN/>
        <w:spacing w:line="240" w:lineRule="auto"/>
        <w:rPr>
          <w:sz w:val="32"/>
          <w:szCs w:val="32"/>
          <w:lang w:val="pt-BR"/>
        </w:rPr>
      </w:pPr>
    </w:p>
    <w:p w:rsidR="00424A6D" w:rsidRPr="004F763B" w:rsidRDefault="00424A6D" w:rsidP="004F763B">
      <w:pPr>
        <w:pStyle w:val="PargrafodaLista"/>
        <w:widowControl/>
        <w:numPr>
          <w:ilvl w:val="0"/>
          <w:numId w:val="7"/>
        </w:numPr>
        <w:autoSpaceDE/>
        <w:autoSpaceDN/>
        <w:spacing w:line="240" w:lineRule="auto"/>
        <w:rPr>
          <w:sz w:val="32"/>
          <w:szCs w:val="32"/>
          <w:lang w:val="pt-BR"/>
        </w:rPr>
      </w:pPr>
      <w:r w:rsidRPr="004F763B">
        <w:rPr>
          <w:sz w:val="32"/>
          <w:szCs w:val="32"/>
          <w:lang w:val="pt-BR"/>
        </w:rPr>
        <w:lastRenderedPageBreak/>
        <w:t>Casos de uso detalhados</w:t>
      </w:r>
    </w:p>
    <w:tbl>
      <w:tblPr>
        <w:tblpPr w:leftFromText="180" w:rightFromText="180" w:vertAnchor="page" w:horzAnchor="margin" w:tblpY="2281"/>
        <w:tblW w:w="9793" w:type="dxa"/>
        <w:tblLook w:val="04A0"/>
      </w:tblPr>
      <w:tblGrid>
        <w:gridCol w:w="1716"/>
        <w:gridCol w:w="5387"/>
        <w:gridCol w:w="2690"/>
      </w:tblGrid>
      <w:tr w:rsidR="00424A6D" w:rsidRPr="00C65302" w:rsidTr="00D575C8">
        <w:trPr>
          <w:trHeight w:val="261"/>
        </w:trPr>
        <w:tc>
          <w:tcPr>
            <w:tcW w:w="97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24A6D" w:rsidRPr="00C65302" w:rsidRDefault="00424A6D" w:rsidP="00D575C8">
            <w:pPr>
              <w:jc w:val="center"/>
              <w:rPr>
                <w:rFonts w:cs="Arial"/>
                <w:b/>
                <w:bCs/>
                <w:color w:val="000000"/>
                <w:sz w:val="22"/>
                <w:lang w:eastAsia="ru-RU"/>
              </w:rPr>
            </w:pPr>
            <w:r w:rsidRPr="00C65302">
              <w:rPr>
                <w:rFonts w:cs="Arial"/>
                <w:b/>
                <w:bCs/>
                <w:color w:val="000000"/>
                <w:sz w:val="22"/>
                <w:lang w:eastAsia="ru-RU"/>
              </w:rPr>
              <w:t>Casos de Uso</w:t>
            </w:r>
          </w:p>
        </w:tc>
      </w:tr>
      <w:tr w:rsidR="00424A6D" w:rsidRPr="00C65302" w:rsidTr="00D575C8">
        <w:trPr>
          <w:trHeight w:val="261"/>
        </w:trPr>
        <w:tc>
          <w:tcPr>
            <w:tcW w:w="17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eastAsia="ru-RU"/>
              </w:rPr>
            </w:pPr>
            <w:r w:rsidRPr="00C65302">
              <w:rPr>
                <w:rFonts w:cs="Arial"/>
                <w:b/>
                <w:bCs/>
                <w:color w:val="000000"/>
                <w:lang w:eastAsia="ru-RU"/>
              </w:rPr>
              <w:t>ID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eastAsia="ru-RU"/>
              </w:rPr>
            </w:pPr>
            <w:r w:rsidRPr="00C65302">
              <w:rPr>
                <w:rFonts w:cs="Arial"/>
                <w:b/>
                <w:bCs/>
                <w:color w:val="000000"/>
                <w:lang w:eastAsia="ru-RU"/>
              </w:rPr>
              <w:t>Descrição</w:t>
            </w:r>
          </w:p>
        </w:tc>
        <w:tc>
          <w:tcPr>
            <w:tcW w:w="2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eastAsia="ru-RU"/>
              </w:rPr>
            </w:pPr>
            <w:r w:rsidRPr="00C65302">
              <w:rPr>
                <w:rFonts w:cs="Arial"/>
                <w:b/>
                <w:bCs/>
                <w:color w:val="000000"/>
                <w:lang w:eastAsia="ru-RU"/>
              </w:rPr>
              <w:t>Ator</w:t>
            </w:r>
          </w:p>
        </w:tc>
      </w:tr>
      <w:tr w:rsidR="00424A6D" w:rsidRPr="00C65302" w:rsidTr="00D575C8">
        <w:trPr>
          <w:trHeight w:val="261"/>
        </w:trPr>
        <w:tc>
          <w:tcPr>
            <w:tcW w:w="17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24A6D" w:rsidRPr="00C65302" w:rsidRDefault="00424A6D" w:rsidP="00D575C8">
            <w:pPr>
              <w:rPr>
                <w:rFonts w:cs="Arial"/>
                <w:color w:val="000000"/>
                <w:lang w:eastAsia="ru-RU"/>
              </w:rPr>
            </w:pPr>
            <w:r w:rsidRPr="00C65302">
              <w:rPr>
                <w:rFonts w:cs="Arial"/>
                <w:color w:val="000000"/>
                <w:lang w:eastAsia="ru-RU"/>
              </w:rPr>
              <w:t>UC 1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24A6D" w:rsidRPr="00C65302" w:rsidRDefault="00424A6D" w:rsidP="00D575C8">
            <w:pPr>
              <w:rPr>
                <w:rFonts w:cs="Arial"/>
                <w:color w:val="000000"/>
                <w:lang w:eastAsia="ru-RU"/>
              </w:rPr>
            </w:pPr>
          </w:p>
        </w:tc>
        <w:tc>
          <w:tcPr>
            <w:tcW w:w="2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24A6D" w:rsidRPr="00C65302" w:rsidRDefault="00424A6D" w:rsidP="00D575C8">
            <w:pPr>
              <w:rPr>
                <w:rFonts w:cs="Arial"/>
                <w:color w:val="000000"/>
                <w:lang w:eastAsia="ru-RU"/>
              </w:rPr>
            </w:pPr>
          </w:p>
        </w:tc>
      </w:tr>
      <w:tr w:rsidR="00424A6D" w:rsidRPr="00C65302" w:rsidTr="00D575C8">
        <w:trPr>
          <w:trHeight w:val="261"/>
        </w:trPr>
        <w:tc>
          <w:tcPr>
            <w:tcW w:w="17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24A6D" w:rsidRPr="00C65302" w:rsidRDefault="00424A6D" w:rsidP="00D575C8">
            <w:pPr>
              <w:rPr>
                <w:rFonts w:cs="Arial"/>
                <w:color w:val="000000"/>
                <w:lang w:eastAsia="ru-RU"/>
              </w:rPr>
            </w:pPr>
            <w:r w:rsidRPr="00C65302">
              <w:rPr>
                <w:rFonts w:cs="Arial"/>
                <w:color w:val="000000"/>
                <w:lang w:eastAsia="ru-RU"/>
              </w:rPr>
              <w:t>UC 2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24A6D" w:rsidRPr="00C65302" w:rsidRDefault="00424A6D" w:rsidP="00D575C8">
            <w:pPr>
              <w:rPr>
                <w:rFonts w:cs="Arial"/>
                <w:color w:val="000000"/>
                <w:lang w:eastAsia="ru-RU"/>
              </w:rPr>
            </w:pPr>
          </w:p>
        </w:tc>
        <w:tc>
          <w:tcPr>
            <w:tcW w:w="2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24A6D" w:rsidRPr="00C65302" w:rsidRDefault="00424A6D" w:rsidP="00D575C8">
            <w:pPr>
              <w:rPr>
                <w:rFonts w:cs="Arial"/>
                <w:color w:val="000000"/>
                <w:lang w:eastAsia="ru-RU"/>
              </w:rPr>
            </w:pPr>
          </w:p>
        </w:tc>
      </w:tr>
      <w:tr w:rsidR="00424A6D" w:rsidRPr="00C65302" w:rsidTr="00D575C8">
        <w:trPr>
          <w:trHeight w:val="261"/>
        </w:trPr>
        <w:tc>
          <w:tcPr>
            <w:tcW w:w="17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24A6D" w:rsidRPr="00C65302" w:rsidRDefault="00424A6D" w:rsidP="00D575C8">
            <w:pPr>
              <w:rPr>
                <w:rFonts w:cs="Arial"/>
                <w:color w:val="000000"/>
                <w:lang w:eastAsia="ru-RU"/>
              </w:rPr>
            </w:pPr>
            <w:r w:rsidRPr="00C65302">
              <w:rPr>
                <w:rFonts w:cs="Arial"/>
                <w:color w:val="000000"/>
                <w:lang w:eastAsia="ru-RU"/>
              </w:rPr>
              <w:t>UC 3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24A6D" w:rsidRPr="00C65302" w:rsidRDefault="00424A6D" w:rsidP="00D575C8">
            <w:pPr>
              <w:rPr>
                <w:rFonts w:cs="Arial"/>
                <w:color w:val="000000"/>
                <w:lang w:eastAsia="ru-RU"/>
              </w:rPr>
            </w:pPr>
          </w:p>
        </w:tc>
        <w:tc>
          <w:tcPr>
            <w:tcW w:w="2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24A6D" w:rsidRPr="00C65302" w:rsidRDefault="00424A6D" w:rsidP="00D575C8">
            <w:pPr>
              <w:rPr>
                <w:rFonts w:cs="Arial"/>
                <w:color w:val="000000"/>
                <w:lang w:eastAsia="ru-RU"/>
              </w:rPr>
            </w:pPr>
          </w:p>
        </w:tc>
      </w:tr>
      <w:tr w:rsidR="00424A6D" w:rsidRPr="00C65302" w:rsidTr="00D575C8">
        <w:trPr>
          <w:trHeight w:val="261"/>
        </w:trPr>
        <w:tc>
          <w:tcPr>
            <w:tcW w:w="17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24A6D" w:rsidRPr="00C65302" w:rsidRDefault="00424A6D" w:rsidP="00D575C8">
            <w:pPr>
              <w:rPr>
                <w:rFonts w:cs="Arial"/>
                <w:color w:val="000000"/>
                <w:lang w:eastAsia="ru-RU"/>
              </w:rPr>
            </w:pPr>
            <w:r w:rsidRPr="00C65302">
              <w:rPr>
                <w:rFonts w:cs="Arial"/>
                <w:color w:val="000000"/>
                <w:lang w:eastAsia="ru-RU"/>
              </w:rPr>
              <w:t>UC 4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24A6D" w:rsidRPr="00C65302" w:rsidRDefault="00424A6D" w:rsidP="00D575C8">
            <w:pPr>
              <w:rPr>
                <w:rFonts w:cs="Arial"/>
                <w:color w:val="000000"/>
                <w:lang w:eastAsia="ru-RU"/>
              </w:rPr>
            </w:pPr>
          </w:p>
        </w:tc>
        <w:tc>
          <w:tcPr>
            <w:tcW w:w="2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24A6D" w:rsidRPr="00C65302" w:rsidRDefault="00424A6D" w:rsidP="00D575C8">
            <w:pPr>
              <w:rPr>
                <w:rFonts w:cs="Arial"/>
                <w:color w:val="000000"/>
                <w:lang w:eastAsia="ru-RU"/>
              </w:rPr>
            </w:pPr>
          </w:p>
        </w:tc>
      </w:tr>
      <w:tr w:rsidR="00424A6D" w:rsidRPr="00C65302" w:rsidTr="00D575C8">
        <w:trPr>
          <w:trHeight w:val="261"/>
        </w:trPr>
        <w:tc>
          <w:tcPr>
            <w:tcW w:w="17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24A6D" w:rsidRPr="00C65302" w:rsidRDefault="00424A6D" w:rsidP="00D575C8">
            <w:pPr>
              <w:rPr>
                <w:rFonts w:cs="Arial"/>
                <w:color w:val="000000"/>
                <w:lang w:eastAsia="ru-RU"/>
              </w:rPr>
            </w:pPr>
            <w:r w:rsidRPr="00C65302">
              <w:rPr>
                <w:rFonts w:cs="Arial"/>
                <w:color w:val="000000"/>
                <w:lang w:eastAsia="ru-RU"/>
              </w:rPr>
              <w:t>UC 5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24A6D" w:rsidRPr="00C65302" w:rsidRDefault="00424A6D" w:rsidP="00D575C8">
            <w:pPr>
              <w:rPr>
                <w:rFonts w:cs="Arial"/>
                <w:color w:val="000000"/>
                <w:lang w:eastAsia="ru-RU"/>
              </w:rPr>
            </w:pPr>
          </w:p>
        </w:tc>
        <w:tc>
          <w:tcPr>
            <w:tcW w:w="2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24A6D" w:rsidRPr="00C65302" w:rsidRDefault="00424A6D" w:rsidP="00D575C8">
            <w:pPr>
              <w:rPr>
                <w:rFonts w:cs="Arial"/>
                <w:color w:val="000000"/>
                <w:lang w:eastAsia="ru-RU"/>
              </w:rPr>
            </w:pPr>
          </w:p>
        </w:tc>
      </w:tr>
      <w:tr w:rsidR="00424A6D" w:rsidRPr="00C65302" w:rsidTr="00D575C8">
        <w:trPr>
          <w:trHeight w:val="261"/>
        </w:trPr>
        <w:tc>
          <w:tcPr>
            <w:tcW w:w="17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24A6D" w:rsidRPr="00C65302" w:rsidRDefault="00424A6D" w:rsidP="00D575C8">
            <w:pPr>
              <w:rPr>
                <w:rFonts w:cs="Arial"/>
                <w:color w:val="000000"/>
                <w:lang w:eastAsia="ru-RU"/>
              </w:rPr>
            </w:pPr>
            <w:r w:rsidRPr="00C65302">
              <w:rPr>
                <w:rFonts w:cs="Arial"/>
                <w:color w:val="000000"/>
                <w:lang w:eastAsia="ru-RU"/>
              </w:rPr>
              <w:t>UC 6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24A6D" w:rsidRPr="00C65302" w:rsidRDefault="00424A6D" w:rsidP="00D575C8">
            <w:pPr>
              <w:rPr>
                <w:rFonts w:cs="Arial"/>
                <w:color w:val="000000"/>
                <w:lang w:eastAsia="ru-RU"/>
              </w:rPr>
            </w:pPr>
          </w:p>
        </w:tc>
        <w:tc>
          <w:tcPr>
            <w:tcW w:w="2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24A6D" w:rsidRPr="00C65302" w:rsidRDefault="00424A6D" w:rsidP="00D575C8">
            <w:pPr>
              <w:rPr>
                <w:rFonts w:cs="Arial"/>
                <w:color w:val="000000"/>
                <w:lang w:eastAsia="ru-RU"/>
              </w:rPr>
            </w:pPr>
          </w:p>
        </w:tc>
      </w:tr>
      <w:tr w:rsidR="00424A6D" w:rsidRPr="00C65302" w:rsidTr="00D575C8">
        <w:trPr>
          <w:trHeight w:val="261"/>
        </w:trPr>
        <w:tc>
          <w:tcPr>
            <w:tcW w:w="17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24A6D" w:rsidRPr="00C65302" w:rsidRDefault="00424A6D" w:rsidP="00D575C8">
            <w:pPr>
              <w:rPr>
                <w:rFonts w:cs="Arial"/>
                <w:color w:val="000000"/>
                <w:lang w:eastAsia="ru-RU"/>
              </w:rPr>
            </w:pPr>
            <w:r w:rsidRPr="00C65302">
              <w:rPr>
                <w:rFonts w:cs="Arial"/>
                <w:color w:val="000000"/>
                <w:lang w:eastAsia="ru-RU"/>
              </w:rPr>
              <w:t>UC 7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24A6D" w:rsidRPr="00C65302" w:rsidRDefault="00424A6D" w:rsidP="00D575C8">
            <w:pPr>
              <w:rPr>
                <w:rFonts w:cs="Arial"/>
                <w:color w:val="000000"/>
                <w:lang w:eastAsia="ru-RU"/>
              </w:rPr>
            </w:pPr>
          </w:p>
        </w:tc>
        <w:tc>
          <w:tcPr>
            <w:tcW w:w="2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24A6D" w:rsidRPr="00C65302" w:rsidRDefault="00424A6D" w:rsidP="00D575C8">
            <w:pPr>
              <w:rPr>
                <w:rFonts w:cs="Arial"/>
                <w:color w:val="000000"/>
                <w:lang w:eastAsia="ru-RU"/>
              </w:rPr>
            </w:pPr>
          </w:p>
        </w:tc>
      </w:tr>
      <w:tr w:rsidR="00424A6D" w:rsidRPr="00C65302" w:rsidTr="00D575C8">
        <w:trPr>
          <w:trHeight w:val="261"/>
        </w:trPr>
        <w:tc>
          <w:tcPr>
            <w:tcW w:w="17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24A6D" w:rsidRPr="00C65302" w:rsidRDefault="00424A6D" w:rsidP="00D575C8">
            <w:pPr>
              <w:rPr>
                <w:rFonts w:cs="Arial"/>
                <w:color w:val="000000"/>
                <w:lang w:eastAsia="ru-RU"/>
              </w:rPr>
            </w:pPr>
            <w:r w:rsidRPr="00C65302">
              <w:rPr>
                <w:rFonts w:cs="Arial"/>
                <w:color w:val="000000"/>
                <w:lang w:eastAsia="ru-RU"/>
              </w:rPr>
              <w:t>UC 8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24A6D" w:rsidRPr="00C65302" w:rsidRDefault="00424A6D" w:rsidP="00D575C8">
            <w:pPr>
              <w:rPr>
                <w:rFonts w:cs="Arial"/>
                <w:color w:val="000000"/>
                <w:lang w:eastAsia="ru-RU"/>
              </w:rPr>
            </w:pPr>
          </w:p>
        </w:tc>
        <w:tc>
          <w:tcPr>
            <w:tcW w:w="2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24A6D" w:rsidRPr="00C65302" w:rsidRDefault="00424A6D" w:rsidP="00D575C8">
            <w:pPr>
              <w:rPr>
                <w:rFonts w:cs="Arial"/>
                <w:color w:val="000000"/>
                <w:lang w:eastAsia="ru-RU"/>
              </w:rPr>
            </w:pPr>
          </w:p>
        </w:tc>
      </w:tr>
    </w:tbl>
    <w:p w:rsidR="00424A6D" w:rsidRDefault="00424A6D" w:rsidP="00424A6D">
      <w:pPr>
        <w:jc w:val="center"/>
        <w:rPr>
          <w:sz w:val="36"/>
          <w:szCs w:val="36"/>
          <w:lang w:val="pt-BR"/>
        </w:rPr>
      </w:pPr>
    </w:p>
    <w:tbl>
      <w:tblPr>
        <w:tblW w:w="9660" w:type="dxa"/>
        <w:tblInd w:w="93" w:type="dxa"/>
        <w:tblLook w:val="04A0"/>
      </w:tblPr>
      <w:tblGrid>
        <w:gridCol w:w="2980"/>
        <w:gridCol w:w="6680"/>
      </w:tblGrid>
      <w:tr w:rsidR="00424A6D" w:rsidRPr="00C65302" w:rsidTr="00D575C8">
        <w:trPr>
          <w:trHeight w:val="255"/>
        </w:trPr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eastAsia="ru-RU"/>
              </w:rPr>
            </w:pPr>
            <w:r w:rsidRPr="00C65302">
              <w:rPr>
                <w:rFonts w:cs="Arial"/>
                <w:b/>
                <w:bCs/>
                <w:color w:val="000000"/>
                <w:lang w:eastAsia="ru-RU"/>
              </w:rPr>
              <w:t>UC 1</w:t>
            </w:r>
          </w:p>
        </w:tc>
        <w:tc>
          <w:tcPr>
            <w:tcW w:w="6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eastAsia="ru-RU"/>
              </w:rPr>
            </w:pPr>
          </w:p>
        </w:tc>
      </w:tr>
      <w:tr w:rsidR="00424A6D" w:rsidRPr="00C65302" w:rsidTr="00D575C8">
        <w:trPr>
          <w:trHeight w:val="255"/>
        </w:trPr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val="pt-BR" w:eastAsia="ru-RU"/>
              </w:rPr>
            </w:pPr>
            <w:r>
              <w:rPr>
                <w:rFonts w:cs="Arial"/>
                <w:b/>
                <w:bCs/>
                <w:color w:val="000000"/>
                <w:lang w:val="pt-BR" w:eastAsia="ru-RU"/>
              </w:rPr>
              <w:t>Ator (es):</w:t>
            </w:r>
          </w:p>
        </w:tc>
        <w:tc>
          <w:tcPr>
            <w:tcW w:w="6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val="pt-BR" w:eastAsia="ru-RU"/>
              </w:rPr>
            </w:pPr>
          </w:p>
        </w:tc>
      </w:tr>
      <w:tr w:rsidR="00424A6D" w:rsidRPr="00C65302" w:rsidTr="00D575C8">
        <w:trPr>
          <w:trHeight w:val="255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eastAsia="ru-RU"/>
              </w:rPr>
            </w:pPr>
            <w:r w:rsidRPr="00C65302">
              <w:rPr>
                <w:rFonts w:cs="Arial"/>
                <w:b/>
                <w:bCs/>
                <w:color w:val="000000"/>
                <w:lang w:eastAsia="ru-RU"/>
              </w:rPr>
              <w:t>Pré-condições:</w:t>
            </w:r>
          </w:p>
        </w:tc>
        <w:tc>
          <w:tcPr>
            <w:tcW w:w="6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color w:val="000000"/>
                <w:lang w:eastAsia="ru-RU"/>
              </w:rPr>
            </w:pPr>
          </w:p>
        </w:tc>
      </w:tr>
      <w:tr w:rsidR="00424A6D" w:rsidRPr="004F763B" w:rsidTr="00D575C8">
        <w:trPr>
          <w:trHeight w:val="255"/>
        </w:trPr>
        <w:tc>
          <w:tcPr>
            <w:tcW w:w="29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eastAsia="ru-RU"/>
              </w:rPr>
            </w:pPr>
            <w:r w:rsidRPr="00C65302">
              <w:rPr>
                <w:rFonts w:cs="Arial"/>
                <w:b/>
                <w:bCs/>
                <w:color w:val="000000"/>
                <w:lang w:eastAsia="ru-RU"/>
              </w:rPr>
              <w:t>Cenário de sucesso principal:</w:t>
            </w:r>
          </w:p>
        </w:tc>
        <w:tc>
          <w:tcPr>
            <w:tcW w:w="6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color w:val="000000"/>
                <w:lang w:val="pt-BR" w:eastAsia="ru-RU"/>
              </w:rPr>
            </w:pPr>
          </w:p>
        </w:tc>
      </w:tr>
      <w:tr w:rsidR="00424A6D" w:rsidRPr="004F763B" w:rsidTr="00D575C8">
        <w:trPr>
          <w:trHeight w:val="255"/>
        </w:trPr>
        <w:tc>
          <w:tcPr>
            <w:tcW w:w="29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val="pt-BR" w:eastAsia="ru-RU"/>
              </w:rPr>
            </w:pPr>
          </w:p>
        </w:tc>
        <w:tc>
          <w:tcPr>
            <w:tcW w:w="6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color w:val="000000"/>
                <w:lang w:val="pt-BR" w:eastAsia="ru-RU"/>
              </w:rPr>
            </w:pPr>
          </w:p>
        </w:tc>
      </w:tr>
      <w:tr w:rsidR="00424A6D" w:rsidRPr="004F763B" w:rsidTr="00D575C8">
        <w:trPr>
          <w:trHeight w:val="255"/>
        </w:trPr>
        <w:tc>
          <w:tcPr>
            <w:tcW w:w="29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val="pt-BR" w:eastAsia="ru-RU"/>
              </w:rPr>
            </w:pPr>
          </w:p>
        </w:tc>
        <w:tc>
          <w:tcPr>
            <w:tcW w:w="6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color w:val="000000"/>
                <w:lang w:val="pt-BR" w:eastAsia="ru-RU"/>
              </w:rPr>
            </w:pPr>
          </w:p>
        </w:tc>
      </w:tr>
      <w:tr w:rsidR="00424A6D" w:rsidRPr="004F763B" w:rsidTr="00D575C8">
        <w:trPr>
          <w:trHeight w:val="255"/>
        </w:trPr>
        <w:tc>
          <w:tcPr>
            <w:tcW w:w="29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val="pt-BR" w:eastAsia="ru-RU"/>
              </w:rPr>
            </w:pPr>
          </w:p>
        </w:tc>
        <w:tc>
          <w:tcPr>
            <w:tcW w:w="6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color w:val="000000"/>
                <w:lang w:val="pt-BR" w:eastAsia="ru-RU"/>
              </w:rPr>
            </w:pPr>
          </w:p>
        </w:tc>
      </w:tr>
      <w:tr w:rsidR="00424A6D" w:rsidRPr="004F763B" w:rsidTr="00D575C8">
        <w:trPr>
          <w:trHeight w:val="255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eastAsia="ru-RU"/>
              </w:rPr>
            </w:pPr>
            <w:r w:rsidRPr="00C65302">
              <w:rPr>
                <w:rFonts w:cs="Arial"/>
                <w:b/>
                <w:bCs/>
                <w:color w:val="000000"/>
                <w:lang w:eastAsia="ru-RU"/>
              </w:rPr>
              <w:t>Pós-condições:</w:t>
            </w:r>
          </w:p>
        </w:tc>
        <w:tc>
          <w:tcPr>
            <w:tcW w:w="6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color w:val="000000"/>
                <w:lang w:val="pt-BR" w:eastAsia="ru-RU"/>
              </w:rPr>
            </w:pPr>
          </w:p>
        </w:tc>
      </w:tr>
    </w:tbl>
    <w:p w:rsidR="00424A6D" w:rsidRDefault="00424A6D" w:rsidP="00424A6D">
      <w:pPr>
        <w:jc w:val="center"/>
        <w:rPr>
          <w:sz w:val="36"/>
          <w:szCs w:val="36"/>
          <w:lang w:val="pt-BR"/>
        </w:rPr>
      </w:pPr>
    </w:p>
    <w:tbl>
      <w:tblPr>
        <w:tblW w:w="9660" w:type="dxa"/>
        <w:tblInd w:w="93" w:type="dxa"/>
        <w:tblLook w:val="04A0"/>
      </w:tblPr>
      <w:tblGrid>
        <w:gridCol w:w="2980"/>
        <w:gridCol w:w="6680"/>
      </w:tblGrid>
      <w:tr w:rsidR="00424A6D" w:rsidRPr="00C65302" w:rsidTr="00D575C8">
        <w:trPr>
          <w:trHeight w:val="255"/>
        </w:trPr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eastAsia="ru-RU"/>
              </w:rPr>
            </w:pPr>
            <w:r w:rsidRPr="00C65302">
              <w:rPr>
                <w:rFonts w:cs="Arial"/>
                <w:b/>
                <w:bCs/>
                <w:color w:val="000000"/>
                <w:lang w:eastAsia="ru-RU"/>
              </w:rPr>
              <w:t>UC 2</w:t>
            </w:r>
          </w:p>
        </w:tc>
        <w:tc>
          <w:tcPr>
            <w:tcW w:w="6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eastAsia="ru-RU"/>
              </w:rPr>
            </w:pPr>
          </w:p>
        </w:tc>
      </w:tr>
      <w:tr w:rsidR="00424A6D" w:rsidRPr="00C65302" w:rsidTr="00D575C8">
        <w:trPr>
          <w:trHeight w:val="255"/>
        </w:trPr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val="pt-BR" w:eastAsia="ru-RU"/>
              </w:rPr>
            </w:pPr>
            <w:r>
              <w:rPr>
                <w:rFonts w:cs="Arial"/>
                <w:b/>
                <w:bCs/>
                <w:color w:val="000000"/>
                <w:lang w:val="pt-BR" w:eastAsia="ru-RU"/>
              </w:rPr>
              <w:t>Ator (es):</w:t>
            </w:r>
          </w:p>
        </w:tc>
        <w:tc>
          <w:tcPr>
            <w:tcW w:w="6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val="pt-BR" w:eastAsia="ru-RU"/>
              </w:rPr>
            </w:pPr>
          </w:p>
        </w:tc>
      </w:tr>
      <w:tr w:rsidR="00424A6D" w:rsidRPr="004F763B" w:rsidTr="00D575C8">
        <w:trPr>
          <w:trHeight w:val="255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eastAsia="ru-RU"/>
              </w:rPr>
            </w:pPr>
            <w:r w:rsidRPr="00C65302">
              <w:rPr>
                <w:rFonts w:cs="Arial"/>
                <w:b/>
                <w:bCs/>
                <w:color w:val="000000"/>
                <w:lang w:eastAsia="ru-RU"/>
              </w:rPr>
              <w:t>Pré-condições:</w:t>
            </w:r>
          </w:p>
        </w:tc>
        <w:tc>
          <w:tcPr>
            <w:tcW w:w="6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color w:val="000000"/>
                <w:lang w:val="pt-BR" w:eastAsia="ru-RU"/>
              </w:rPr>
            </w:pPr>
          </w:p>
        </w:tc>
      </w:tr>
      <w:tr w:rsidR="00424A6D" w:rsidRPr="004F763B" w:rsidTr="00D575C8">
        <w:trPr>
          <w:trHeight w:val="255"/>
        </w:trPr>
        <w:tc>
          <w:tcPr>
            <w:tcW w:w="2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eastAsia="ru-RU"/>
              </w:rPr>
            </w:pPr>
            <w:r w:rsidRPr="00C65302">
              <w:rPr>
                <w:rFonts w:cs="Arial"/>
                <w:b/>
                <w:bCs/>
                <w:color w:val="000000"/>
                <w:lang w:eastAsia="ru-RU"/>
              </w:rPr>
              <w:t>Cenário de sucesso principal:</w:t>
            </w:r>
          </w:p>
        </w:tc>
        <w:tc>
          <w:tcPr>
            <w:tcW w:w="6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color w:val="000000"/>
                <w:lang w:val="pt-BR" w:eastAsia="ru-RU"/>
              </w:rPr>
            </w:pPr>
          </w:p>
        </w:tc>
      </w:tr>
      <w:tr w:rsidR="00424A6D" w:rsidRPr="004F763B" w:rsidTr="00D575C8">
        <w:trPr>
          <w:trHeight w:val="255"/>
        </w:trPr>
        <w:tc>
          <w:tcPr>
            <w:tcW w:w="2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val="pt-BR" w:eastAsia="ru-RU"/>
              </w:rPr>
            </w:pPr>
          </w:p>
        </w:tc>
        <w:tc>
          <w:tcPr>
            <w:tcW w:w="6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color w:val="000000"/>
                <w:lang w:val="pt-BR" w:eastAsia="ru-RU"/>
              </w:rPr>
            </w:pPr>
          </w:p>
        </w:tc>
      </w:tr>
      <w:tr w:rsidR="00424A6D" w:rsidRPr="004F763B" w:rsidTr="00D575C8">
        <w:trPr>
          <w:trHeight w:val="255"/>
        </w:trPr>
        <w:tc>
          <w:tcPr>
            <w:tcW w:w="2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val="pt-BR" w:eastAsia="ru-RU"/>
              </w:rPr>
            </w:pPr>
          </w:p>
        </w:tc>
        <w:tc>
          <w:tcPr>
            <w:tcW w:w="6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color w:val="000000"/>
                <w:lang w:val="pt-BR" w:eastAsia="ru-RU"/>
              </w:rPr>
            </w:pPr>
          </w:p>
        </w:tc>
      </w:tr>
      <w:tr w:rsidR="00424A6D" w:rsidRPr="004F763B" w:rsidTr="00D575C8">
        <w:trPr>
          <w:trHeight w:val="255"/>
        </w:trPr>
        <w:tc>
          <w:tcPr>
            <w:tcW w:w="2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val="pt-BR" w:eastAsia="ru-RU"/>
              </w:rPr>
            </w:pPr>
          </w:p>
        </w:tc>
        <w:tc>
          <w:tcPr>
            <w:tcW w:w="6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color w:val="000000"/>
                <w:lang w:val="pt-BR" w:eastAsia="ru-RU"/>
              </w:rPr>
            </w:pPr>
          </w:p>
        </w:tc>
      </w:tr>
      <w:tr w:rsidR="00424A6D" w:rsidRPr="004F763B" w:rsidTr="00D575C8">
        <w:trPr>
          <w:trHeight w:val="255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eastAsia="ru-RU"/>
              </w:rPr>
            </w:pPr>
            <w:r w:rsidRPr="00C65302">
              <w:rPr>
                <w:rFonts w:cs="Arial"/>
                <w:b/>
                <w:bCs/>
                <w:color w:val="000000"/>
                <w:lang w:eastAsia="ru-RU"/>
              </w:rPr>
              <w:t>Pós-condições:</w:t>
            </w:r>
          </w:p>
        </w:tc>
        <w:tc>
          <w:tcPr>
            <w:tcW w:w="6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color w:val="000000"/>
                <w:lang w:val="pt-BR" w:eastAsia="ru-RU"/>
              </w:rPr>
            </w:pPr>
          </w:p>
        </w:tc>
      </w:tr>
    </w:tbl>
    <w:p w:rsidR="00424A6D" w:rsidRDefault="00424A6D" w:rsidP="00424A6D">
      <w:pPr>
        <w:jc w:val="center"/>
        <w:rPr>
          <w:sz w:val="36"/>
          <w:szCs w:val="36"/>
          <w:lang w:val="pt-BR"/>
        </w:rPr>
      </w:pPr>
    </w:p>
    <w:tbl>
      <w:tblPr>
        <w:tblW w:w="9660" w:type="dxa"/>
        <w:tblInd w:w="93" w:type="dxa"/>
        <w:tblLook w:val="04A0"/>
      </w:tblPr>
      <w:tblGrid>
        <w:gridCol w:w="2980"/>
        <w:gridCol w:w="6680"/>
      </w:tblGrid>
      <w:tr w:rsidR="00424A6D" w:rsidRPr="00C65302" w:rsidTr="00D575C8">
        <w:trPr>
          <w:trHeight w:val="255"/>
        </w:trPr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eastAsia="ru-RU"/>
              </w:rPr>
            </w:pPr>
            <w:r w:rsidRPr="00C65302">
              <w:rPr>
                <w:rFonts w:cs="Arial"/>
                <w:b/>
                <w:bCs/>
                <w:color w:val="000000"/>
                <w:lang w:eastAsia="ru-RU"/>
              </w:rPr>
              <w:t>UC 3</w:t>
            </w:r>
          </w:p>
        </w:tc>
        <w:tc>
          <w:tcPr>
            <w:tcW w:w="6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eastAsia="ru-RU"/>
              </w:rPr>
            </w:pPr>
          </w:p>
        </w:tc>
      </w:tr>
      <w:tr w:rsidR="00424A6D" w:rsidRPr="00C65302" w:rsidTr="00D575C8">
        <w:trPr>
          <w:trHeight w:val="255"/>
        </w:trPr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val="pt-BR" w:eastAsia="ru-RU"/>
              </w:rPr>
            </w:pPr>
            <w:r>
              <w:rPr>
                <w:rFonts w:cs="Arial"/>
                <w:b/>
                <w:bCs/>
                <w:color w:val="000000"/>
                <w:lang w:val="pt-BR" w:eastAsia="ru-RU"/>
              </w:rPr>
              <w:t>Ator (es):</w:t>
            </w:r>
          </w:p>
        </w:tc>
        <w:tc>
          <w:tcPr>
            <w:tcW w:w="6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val="pt-BR" w:eastAsia="ru-RU"/>
              </w:rPr>
            </w:pPr>
          </w:p>
        </w:tc>
      </w:tr>
      <w:tr w:rsidR="00424A6D" w:rsidRPr="004F763B" w:rsidTr="00D575C8">
        <w:trPr>
          <w:trHeight w:val="255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eastAsia="ru-RU"/>
              </w:rPr>
            </w:pPr>
            <w:r w:rsidRPr="00C65302">
              <w:rPr>
                <w:rFonts w:cs="Arial"/>
                <w:b/>
                <w:bCs/>
                <w:color w:val="000000"/>
                <w:lang w:eastAsia="ru-RU"/>
              </w:rPr>
              <w:t>Pré-condições:</w:t>
            </w:r>
          </w:p>
        </w:tc>
        <w:tc>
          <w:tcPr>
            <w:tcW w:w="6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color w:val="000000"/>
                <w:lang w:val="pt-BR" w:eastAsia="ru-RU"/>
              </w:rPr>
            </w:pPr>
          </w:p>
        </w:tc>
      </w:tr>
      <w:tr w:rsidR="00424A6D" w:rsidRPr="00C65302" w:rsidTr="00D575C8">
        <w:trPr>
          <w:trHeight w:val="255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val="pt-BR" w:eastAsia="ru-RU"/>
              </w:rPr>
            </w:pPr>
            <w:r w:rsidRPr="00C65302">
              <w:rPr>
                <w:rFonts w:cs="Arial"/>
                <w:b/>
                <w:bCs/>
                <w:color w:val="000000"/>
                <w:lang w:val="pt-BR" w:eastAsia="ru-RU"/>
              </w:rPr>
              <w:t> </w:t>
            </w:r>
          </w:p>
        </w:tc>
        <w:tc>
          <w:tcPr>
            <w:tcW w:w="6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color w:val="000000"/>
                <w:lang w:eastAsia="ru-RU"/>
              </w:rPr>
            </w:pPr>
          </w:p>
        </w:tc>
      </w:tr>
      <w:tr w:rsidR="00424A6D" w:rsidRPr="004F763B" w:rsidTr="00D575C8">
        <w:trPr>
          <w:trHeight w:val="255"/>
        </w:trPr>
        <w:tc>
          <w:tcPr>
            <w:tcW w:w="2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eastAsia="ru-RU"/>
              </w:rPr>
            </w:pPr>
            <w:r w:rsidRPr="00C65302">
              <w:rPr>
                <w:rFonts w:cs="Arial"/>
                <w:b/>
                <w:bCs/>
                <w:color w:val="000000"/>
                <w:lang w:eastAsia="ru-RU"/>
              </w:rPr>
              <w:t>Cenário de sucesso principal:</w:t>
            </w:r>
          </w:p>
        </w:tc>
        <w:tc>
          <w:tcPr>
            <w:tcW w:w="6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color w:val="000000"/>
                <w:lang w:val="pt-BR" w:eastAsia="ru-RU"/>
              </w:rPr>
            </w:pPr>
          </w:p>
        </w:tc>
      </w:tr>
      <w:tr w:rsidR="00424A6D" w:rsidRPr="00C65302" w:rsidTr="00D575C8">
        <w:trPr>
          <w:trHeight w:val="255"/>
        </w:trPr>
        <w:tc>
          <w:tcPr>
            <w:tcW w:w="2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val="pt-BR" w:eastAsia="ru-RU"/>
              </w:rPr>
            </w:pPr>
          </w:p>
        </w:tc>
        <w:tc>
          <w:tcPr>
            <w:tcW w:w="6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color w:val="000000"/>
                <w:lang w:eastAsia="ru-RU"/>
              </w:rPr>
            </w:pPr>
          </w:p>
        </w:tc>
      </w:tr>
      <w:tr w:rsidR="00424A6D" w:rsidRPr="00C65302" w:rsidTr="00D575C8">
        <w:trPr>
          <w:trHeight w:val="255"/>
        </w:trPr>
        <w:tc>
          <w:tcPr>
            <w:tcW w:w="2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eastAsia="ru-RU"/>
              </w:rPr>
            </w:pPr>
          </w:p>
        </w:tc>
        <w:tc>
          <w:tcPr>
            <w:tcW w:w="6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color w:val="000000"/>
                <w:lang w:eastAsia="ru-RU"/>
              </w:rPr>
            </w:pPr>
          </w:p>
        </w:tc>
      </w:tr>
      <w:tr w:rsidR="00424A6D" w:rsidRPr="004F763B" w:rsidTr="00D575C8">
        <w:trPr>
          <w:trHeight w:val="255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eastAsia="ru-RU"/>
              </w:rPr>
            </w:pPr>
            <w:r w:rsidRPr="00C65302">
              <w:rPr>
                <w:rFonts w:cs="Arial"/>
                <w:b/>
                <w:bCs/>
                <w:color w:val="000000"/>
                <w:lang w:eastAsia="ru-RU"/>
              </w:rPr>
              <w:t>Pós-condições:</w:t>
            </w:r>
          </w:p>
        </w:tc>
        <w:tc>
          <w:tcPr>
            <w:tcW w:w="6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color w:val="000000"/>
                <w:lang w:val="pt-BR" w:eastAsia="ru-RU"/>
              </w:rPr>
            </w:pPr>
          </w:p>
        </w:tc>
      </w:tr>
    </w:tbl>
    <w:p w:rsidR="00424A6D" w:rsidRDefault="00424A6D" w:rsidP="00424A6D">
      <w:pPr>
        <w:jc w:val="center"/>
        <w:rPr>
          <w:sz w:val="36"/>
          <w:szCs w:val="36"/>
          <w:lang w:val="pt-BR"/>
        </w:rPr>
      </w:pPr>
    </w:p>
    <w:p w:rsidR="004F763B" w:rsidRDefault="004F763B" w:rsidP="00424A6D">
      <w:pPr>
        <w:jc w:val="center"/>
        <w:rPr>
          <w:sz w:val="36"/>
          <w:szCs w:val="36"/>
          <w:lang w:val="pt-BR"/>
        </w:rPr>
      </w:pPr>
    </w:p>
    <w:p w:rsidR="004F763B" w:rsidRDefault="004F763B" w:rsidP="00424A6D">
      <w:pPr>
        <w:jc w:val="center"/>
        <w:rPr>
          <w:sz w:val="36"/>
          <w:szCs w:val="36"/>
          <w:lang w:val="pt-BR"/>
        </w:rPr>
      </w:pPr>
    </w:p>
    <w:p w:rsidR="004F763B" w:rsidRDefault="004F763B" w:rsidP="00424A6D">
      <w:pPr>
        <w:jc w:val="center"/>
        <w:rPr>
          <w:sz w:val="36"/>
          <w:szCs w:val="36"/>
          <w:lang w:val="pt-BR"/>
        </w:rPr>
      </w:pPr>
    </w:p>
    <w:tbl>
      <w:tblPr>
        <w:tblW w:w="9660" w:type="dxa"/>
        <w:tblInd w:w="93" w:type="dxa"/>
        <w:tblLook w:val="04A0"/>
      </w:tblPr>
      <w:tblGrid>
        <w:gridCol w:w="2980"/>
        <w:gridCol w:w="6680"/>
      </w:tblGrid>
      <w:tr w:rsidR="00424A6D" w:rsidRPr="00C65302" w:rsidTr="00D575C8">
        <w:trPr>
          <w:trHeight w:val="255"/>
        </w:trPr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eastAsia="ru-RU"/>
              </w:rPr>
            </w:pPr>
            <w:r w:rsidRPr="00C65302">
              <w:rPr>
                <w:rFonts w:cs="Arial"/>
                <w:b/>
                <w:bCs/>
                <w:color w:val="000000"/>
                <w:lang w:eastAsia="ru-RU"/>
              </w:rPr>
              <w:lastRenderedPageBreak/>
              <w:t>UC 4</w:t>
            </w:r>
          </w:p>
        </w:tc>
        <w:tc>
          <w:tcPr>
            <w:tcW w:w="6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eastAsia="ru-RU"/>
              </w:rPr>
            </w:pPr>
          </w:p>
        </w:tc>
      </w:tr>
      <w:tr w:rsidR="00424A6D" w:rsidRPr="00C65302" w:rsidTr="00D575C8">
        <w:trPr>
          <w:trHeight w:val="255"/>
        </w:trPr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val="pt-BR" w:eastAsia="ru-RU"/>
              </w:rPr>
            </w:pPr>
            <w:r>
              <w:rPr>
                <w:rFonts w:cs="Arial"/>
                <w:b/>
                <w:bCs/>
                <w:color w:val="000000"/>
                <w:lang w:val="pt-BR" w:eastAsia="ru-RU"/>
              </w:rPr>
              <w:t>Ator (es):</w:t>
            </w:r>
          </w:p>
        </w:tc>
        <w:tc>
          <w:tcPr>
            <w:tcW w:w="6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val="pt-BR" w:eastAsia="ru-RU"/>
              </w:rPr>
            </w:pPr>
          </w:p>
        </w:tc>
      </w:tr>
      <w:tr w:rsidR="00424A6D" w:rsidRPr="004F763B" w:rsidTr="00D575C8">
        <w:trPr>
          <w:trHeight w:val="255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eastAsia="ru-RU"/>
              </w:rPr>
            </w:pPr>
            <w:r w:rsidRPr="00C65302">
              <w:rPr>
                <w:rFonts w:cs="Arial"/>
                <w:b/>
                <w:bCs/>
                <w:color w:val="000000"/>
                <w:lang w:eastAsia="ru-RU"/>
              </w:rPr>
              <w:t>Pré-condições:</w:t>
            </w:r>
          </w:p>
        </w:tc>
        <w:tc>
          <w:tcPr>
            <w:tcW w:w="6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color w:val="000000"/>
                <w:lang w:val="pt-BR" w:eastAsia="ru-RU"/>
              </w:rPr>
            </w:pPr>
          </w:p>
        </w:tc>
      </w:tr>
      <w:tr w:rsidR="00424A6D" w:rsidRPr="00C65302" w:rsidTr="00D575C8">
        <w:trPr>
          <w:trHeight w:val="255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val="pt-BR" w:eastAsia="ru-RU"/>
              </w:rPr>
            </w:pPr>
            <w:r w:rsidRPr="00C65302">
              <w:rPr>
                <w:rFonts w:cs="Arial"/>
                <w:b/>
                <w:bCs/>
                <w:color w:val="000000"/>
                <w:lang w:val="pt-BR" w:eastAsia="ru-RU"/>
              </w:rPr>
              <w:t> </w:t>
            </w:r>
          </w:p>
        </w:tc>
        <w:tc>
          <w:tcPr>
            <w:tcW w:w="6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color w:val="000000"/>
                <w:lang w:eastAsia="ru-RU"/>
              </w:rPr>
            </w:pPr>
          </w:p>
        </w:tc>
      </w:tr>
      <w:tr w:rsidR="00424A6D" w:rsidRPr="004F763B" w:rsidTr="00D575C8">
        <w:trPr>
          <w:trHeight w:val="255"/>
        </w:trPr>
        <w:tc>
          <w:tcPr>
            <w:tcW w:w="2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eastAsia="ru-RU"/>
              </w:rPr>
            </w:pPr>
            <w:r w:rsidRPr="00C65302">
              <w:rPr>
                <w:rFonts w:cs="Arial"/>
                <w:b/>
                <w:bCs/>
                <w:color w:val="000000"/>
                <w:lang w:eastAsia="ru-RU"/>
              </w:rPr>
              <w:t>Cenário de sucesso principal:</w:t>
            </w:r>
          </w:p>
        </w:tc>
        <w:tc>
          <w:tcPr>
            <w:tcW w:w="6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color w:val="000000"/>
                <w:lang w:val="pt-BR" w:eastAsia="ru-RU"/>
              </w:rPr>
            </w:pPr>
          </w:p>
        </w:tc>
      </w:tr>
      <w:tr w:rsidR="00424A6D" w:rsidRPr="00C65302" w:rsidTr="00D575C8">
        <w:trPr>
          <w:trHeight w:val="255"/>
        </w:trPr>
        <w:tc>
          <w:tcPr>
            <w:tcW w:w="2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val="pt-BR" w:eastAsia="ru-RU"/>
              </w:rPr>
            </w:pPr>
          </w:p>
        </w:tc>
        <w:tc>
          <w:tcPr>
            <w:tcW w:w="6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color w:val="000000"/>
                <w:lang w:eastAsia="ru-RU"/>
              </w:rPr>
            </w:pPr>
          </w:p>
        </w:tc>
      </w:tr>
      <w:tr w:rsidR="00424A6D" w:rsidRPr="004F763B" w:rsidTr="00D575C8">
        <w:trPr>
          <w:trHeight w:val="255"/>
        </w:trPr>
        <w:tc>
          <w:tcPr>
            <w:tcW w:w="2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eastAsia="ru-RU"/>
              </w:rPr>
            </w:pPr>
          </w:p>
        </w:tc>
        <w:tc>
          <w:tcPr>
            <w:tcW w:w="6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color w:val="000000"/>
                <w:lang w:val="pt-BR" w:eastAsia="ru-RU"/>
              </w:rPr>
            </w:pPr>
          </w:p>
        </w:tc>
      </w:tr>
      <w:tr w:rsidR="00424A6D" w:rsidRPr="00C65302" w:rsidTr="00D575C8">
        <w:trPr>
          <w:trHeight w:val="255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eastAsia="ru-RU"/>
              </w:rPr>
            </w:pPr>
            <w:r w:rsidRPr="00C65302">
              <w:rPr>
                <w:rFonts w:cs="Arial"/>
                <w:b/>
                <w:bCs/>
                <w:color w:val="000000"/>
                <w:lang w:eastAsia="ru-RU"/>
              </w:rPr>
              <w:t>Pós-condições:</w:t>
            </w:r>
          </w:p>
        </w:tc>
        <w:tc>
          <w:tcPr>
            <w:tcW w:w="6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color w:val="000000"/>
                <w:lang w:eastAsia="ru-RU"/>
              </w:rPr>
            </w:pPr>
          </w:p>
        </w:tc>
      </w:tr>
    </w:tbl>
    <w:p w:rsidR="00424A6D" w:rsidRDefault="00424A6D" w:rsidP="00424A6D">
      <w:pPr>
        <w:jc w:val="center"/>
        <w:rPr>
          <w:sz w:val="36"/>
          <w:szCs w:val="36"/>
          <w:lang w:val="pt-BR"/>
        </w:rPr>
      </w:pPr>
    </w:p>
    <w:tbl>
      <w:tblPr>
        <w:tblW w:w="9660" w:type="dxa"/>
        <w:tblInd w:w="93" w:type="dxa"/>
        <w:tblLook w:val="04A0"/>
      </w:tblPr>
      <w:tblGrid>
        <w:gridCol w:w="2980"/>
        <w:gridCol w:w="6680"/>
      </w:tblGrid>
      <w:tr w:rsidR="00424A6D" w:rsidRPr="00C65302" w:rsidTr="00D575C8">
        <w:trPr>
          <w:trHeight w:val="255"/>
        </w:trPr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eastAsia="ru-RU"/>
              </w:rPr>
            </w:pPr>
            <w:r w:rsidRPr="00C65302">
              <w:rPr>
                <w:rFonts w:cs="Arial"/>
                <w:b/>
                <w:bCs/>
                <w:color w:val="000000"/>
                <w:lang w:eastAsia="ru-RU"/>
              </w:rPr>
              <w:t>UC 5</w:t>
            </w:r>
          </w:p>
        </w:tc>
        <w:tc>
          <w:tcPr>
            <w:tcW w:w="6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eastAsia="ru-RU"/>
              </w:rPr>
            </w:pPr>
          </w:p>
        </w:tc>
      </w:tr>
      <w:tr w:rsidR="00424A6D" w:rsidRPr="00C65302" w:rsidTr="00D575C8">
        <w:trPr>
          <w:trHeight w:val="255"/>
        </w:trPr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val="pt-BR" w:eastAsia="ru-RU"/>
              </w:rPr>
            </w:pPr>
            <w:r>
              <w:rPr>
                <w:rFonts w:cs="Arial"/>
                <w:b/>
                <w:bCs/>
                <w:color w:val="000000"/>
                <w:lang w:val="pt-BR" w:eastAsia="ru-RU"/>
              </w:rPr>
              <w:t>Ator (es):</w:t>
            </w:r>
          </w:p>
        </w:tc>
        <w:tc>
          <w:tcPr>
            <w:tcW w:w="6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val="pt-BR" w:eastAsia="ru-RU"/>
              </w:rPr>
            </w:pPr>
          </w:p>
        </w:tc>
      </w:tr>
      <w:tr w:rsidR="00424A6D" w:rsidRPr="004F763B" w:rsidTr="00D575C8">
        <w:trPr>
          <w:trHeight w:val="255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eastAsia="ru-RU"/>
              </w:rPr>
            </w:pPr>
            <w:r>
              <w:rPr>
                <w:rFonts w:cs="Arial"/>
                <w:b/>
                <w:bCs/>
                <w:color w:val="000000"/>
                <w:lang w:eastAsia="ru-RU"/>
              </w:rPr>
              <w:t>Pré</w:t>
            </w:r>
            <w:r w:rsidRPr="00C65302">
              <w:rPr>
                <w:rFonts w:cs="Arial"/>
                <w:b/>
                <w:bCs/>
                <w:color w:val="000000"/>
                <w:lang w:eastAsia="ru-RU"/>
              </w:rPr>
              <w:t>-condições:</w:t>
            </w:r>
          </w:p>
        </w:tc>
        <w:tc>
          <w:tcPr>
            <w:tcW w:w="6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color w:val="000000"/>
                <w:lang w:val="pt-BR" w:eastAsia="ru-RU"/>
              </w:rPr>
            </w:pPr>
          </w:p>
        </w:tc>
      </w:tr>
      <w:tr w:rsidR="00424A6D" w:rsidRPr="00C65302" w:rsidTr="00D575C8">
        <w:trPr>
          <w:trHeight w:val="255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color w:val="000000"/>
                <w:lang w:val="pt-BR" w:eastAsia="ru-RU"/>
              </w:rPr>
            </w:pPr>
            <w:r w:rsidRPr="00C65302">
              <w:rPr>
                <w:rFonts w:cs="Arial"/>
                <w:color w:val="000000"/>
                <w:lang w:val="pt-BR" w:eastAsia="ru-RU"/>
              </w:rPr>
              <w:t> </w:t>
            </w:r>
          </w:p>
        </w:tc>
        <w:tc>
          <w:tcPr>
            <w:tcW w:w="6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color w:val="000000"/>
                <w:lang w:eastAsia="ru-RU"/>
              </w:rPr>
            </w:pPr>
          </w:p>
        </w:tc>
      </w:tr>
      <w:tr w:rsidR="00424A6D" w:rsidRPr="00C65302" w:rsidTr="00D575C8">
        <w:trPr>
          <w:trHeight w:val="255"/>
        </w:trPr>
        <w:tc>
          <w:tcPr>
            <w:tcW w:w="2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eastAsia="ru-RU"/>
              </w:rPr>
            </w:pPr>
            <w:r w:rsidRPr="00C65302">
              <w:rPr>
                <w:rFonts w:cs="Arial"/>
                <w:b/>
                <w:bCs/>
                <w:color w:val="000000"/>
                <w:lang w:eastAsia="ru-RU"/>
              </w:rPr>
              <w:t>Cenário de sucesso principal:</w:t>
            </w:r>
          </w:p>
        </w:tc>
        <w:tc>
          <w:tcPr>
            <w:tcW w:w="6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color w:val="000000"/>
                <w:lang w:eastAsia="ru-RU"/>
              </w:rPr>
            </w:pPr>
          </w:p>
        </w:tc>
      </w:tr>
      <w:tr w:rsidR="00424A6D" w:rsidRPr="00C65302" w:rsidTr="00D575C8">
        <w:trPr>
          <w:trHeight w:val="255"/>
        </w:trPr>
        <w:tc>
          <w:tcPr>
            <w:tcW w:w="2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eastAsia="ru-RU"/>
              </w:rPr>
            </w:pPr>
          </w:p>
        </w:tc>
        <w:tc>
          <w:tcPr>
            <w:tcW w:w="6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color w:val="000000"/>
                <w:lang w:eastAsia="ru-RU"/>
              </w:rPr>
            </w:pPr>
          </w:p>
        </w:tc>
      </w:tr>
      <w:tr w:rsidR="00424A6D" w:rsidRPr="004F763B" w:rsidTr="00D575C8">
        <w:trPr>
          <w:trHeight w:val="255"/>
        </w:trPr>
        <w:tc>
          <w:tcPr>
            <w:tcW w:w="2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eastAsia="ru-RU"/>
              </w:rPr>
            </w:pPr>
          </w:p>
        </w:tc>
        <w:tc>
          <w:tcPr>
            <w:tcW w:w="6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color w:val="000000"/>
                <w:lang w:val="pt-BR" w:eastAsia="ru-RU"/>
              </w:rPr>
            </w:pPr>
          </w:p>
        </w:tc>
      </w:tr>
      <w:tr w:rsidR="00424A6D" w:rsidRPr="004F763B" w:rsidTr="00D575C8">
        <w:trPr>
          <w:trHeight w:val="255"/>
        </w:trPr>
        <w:tc>
          <w:tcPr>
            <w:tcW w:w="2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val="pt-BR" w:eastAsia="ru-RU"/>
              </w:rPr>
            </w:pPr>
          </w:p>
        </w:tc>
        <w:tc>
          <w:tcPr>
            <w:tcW w:w="6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color w:val="000000"/>
                <w:lang w:val="pt-BR" w:eastAsia="ru-RU"/>
              </w:rPr>
            </w:pPr>
          </w:p>
        </w:tc>
      </w:tr>
      <w:tr w:rsidR="00424A6D" w:rsidRPr="00C65302" w:rsidTr="00D575C8">
        <w:trPr>
          <w:trHeight w:val="255"/>
        </w:trPr>
        <w:tc>
          <w:tcPr>
            <w:tcW w:w="2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val="pt-BR" w:eastAsia="ru-RU"/>
              </w:rPr>
            </w:pPr>
          </w:p>
        </w:tc>
        <w:tc>
          <w:tcPr>
            <w:tcW w:w="6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color w:val="000000"/>
                <w:lang w:eastAsia="ru-RU"/>
              </w:rPr>
            </w:pPr>
          </w:p>
        </w:tc>
      </w:tr>
      <w:tr w:rsidR="00424A6D" w:rsidRPr="004F763B" w:rsidTr="00D575C8">
        <w:trPr>
          <w:trHeight w:val="255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eastAsia="ru-RU"/>
              </w:rPr>
            </w:pPr>
            <w:r w:rsidRPr="00C65302">
              <w:rPr>
                <w:rFonts w:cs="Arial"/>
                <w:b/>
                <w:bCs/>
                <w:color w:val="000000"/>
                <w:lang w:eastAsia="ru-RU"/>
              </w:rPr>
              <w:t>Pós-condições:</w:t>
            </w:r>
          </w:p>
        </w:tc>
        <w:tc>
          <w:tcPr>
            <w:tcW w:w="6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color w:val="000000"/>
                <w:lang w:val="pt-BR" w:eastAsia="ru-RU"/>
              </w:rPr>
            </w:pPr>
          </w:p>
        </w:tc>
      </w:tr>
    </w:tbl>
    <w:p w:rsidR="00424A6D" w:rsidRDefault="00424A6D" w:rsidP="00424A6D">
      <w:pPr>
        <w:jc w:val="center"/>
        <w:rPr>
          <w:sz w:val="36"/>
          <w:szCs w:val="36"/>
          <w:lang w:val="pt-BR"/>
        </w:rPr>
      </w:pPr>
    </w:p>
    <w:tbl>
      <w:tblPr>
        <w:tblW w:w="9660" w:type="dxa"/>
        <w:tblInd w:w="93" w:type="dxa"/>
        <w:tblLook w:val="04A0"/>
      </w:tblPr>
      <w:tblGrid>
        <w:gridCol w:w="2980"/>
        <w:gridCol w:w="6680"/>
      </w:tblGrid>
      <w:tr w:rsidR="00424A6D" w:rsidRPr="00C65302" w:rsidTr="00D575C8">
        <w:trPr>
          <w:trHeight w:val="255"/>
        </w:trPr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eastAsia="ru-RU"/>
              </w:rPr>
            </w:pPr>
            <w:r w:rsidRPr="00C65302">
              <w:rPr>
                <w:rFonts w:cs="Arial"/>
                <w:b/>
                <w:bCs/>
                <w:color w:val="000000"/>
                <w:lang w:eastAsia="ru-RU"/>
              </w:rPr>
              <w:t>UC 6</w:t>
            </w:r>
          </w:p>
        </w:tc>
        <w:tc>
          <w:tcPr>
            <w:tcW w:w="6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eastAsia="ru-RU"/>
              </w:rPr>
            </w:pPr>
          </w:p>
        </w:tc>
      </w:tr>
      <w:tr w:rsidR="00424A6D" w:rsidRPr="00C65302" w:rsidTr="00D575C8">
        <w:trPr>
          <w:trHeight w:val="255"/>
        </w:trPr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val="pt-BR" w:eastAsia="ru-RU"/>
              </w:rPr>
            </w:pPr>
            <w:r>
              <w:rPr>
                <w:rFonts w:cs="Arial"/>
                <w:b/>
                <w:bCs/>
                <w:color w:val="000000"/>
                <w:lang w:val="pt-BR" w:eastAsia="ru-RU"/>
              </w:rPr>
              <w:t>Ator (es):</w:t>
            </w:r>
          </w:p>
        </w:tc>
        <w:tc>
          <w:tcPr>
            <w:tcW w:w="6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val="pt-BR" w:eastAsia="ru-RU"/>
              </w:rPr>
            </w:pPr>
          </w:p>
        </w:tc>
      </w:tr>
      <w:tr w:rsidR="00424A6D" w:rsidRPr="004F763B" w:rsidTr="00D575C8">
        <w:trPr>
          <w:trHeight w:val="255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eastAsia="ru-RU"/>
              </w:rPr>
            </w:pPr>
            <w:r w:rsidRPr="00C65302">
              <w:rPr>
                <w:rFonts w:cs="Arial"/>
                <w:b/>
                <w:bCs/>
                <w:color w:val="000000"/>
                <w:lang w:eastAsia="ru-RU"/>
              </w:rPr>
              <w:t>Pré-condições:</w:t>
            </w:r>
          </w:p>
        </w:tc>
        <w:tc>
          <w:tcPr>
            <w:tcW w:w="6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color w:val="000000"/>
                <w:lang w:val="pt-BR" w:eastAsia="ru-RU"/>
              </w:rPr>
            </w:pPr>
          </w:p>
        </w:tc>
      </w:tr>
      <w:tr w:rsidR="00424A6D" w:rsidRPr="004F763B" w:rsidTr="00D575C8">
        <w:trPr>
          <w:trHeight w:val="255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val="pt-BR" w:eastAsia="ru-RU"/>
              </w:rPr>
            </w:pPr>
            <w:r w:rsidRPr="00C65302">
              <w:rPr>
                <w:rFonts w:cs="Arial"/>
                <w:b/>
                <w:bCs/>
                <w:color w:val="000000"/>
                <w:lang w:val="pt-BR" w:eastAsia="ru-RU"/>
              </w:rPr>
              <w:t> </w:t>
            </w:r>
          </w:p>
        </w:tc>
        <w:tc>
          <w:tcPr>
            <w:tcW w:w="6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color w:val="000000"/>
                <w:lang w:val="pt-BR" w:eastAsia="ru-RU"/>
              </w:rPr>
            </w:pPr>
          </w:p>
        </w:tc>
      </w:tr>
      <w:tr w:rsidR="00424A6D" w:rsidRPr="00C65302" w:rsidTr="00D575C8">
        <w:trPr>
          <w:trHeight w:val="255"/>
        </w:trPr>
        <w:tc>
          <w:tcPr>
            <w:tcW w:w="2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eastAsia="ru-RU"/>
              </w:rPr>
            </w:pPr>
            <w:r w:rsidRPr="00C65302">
              <w:rPr>
                <w:rFonts w:cs="Arial"/>
                <w:b/>
                <w:bCs/>
                <w:color w:val="000000"/>
                <w:lang w:eastAsia="ru-RU"/>
              </w:rPr>
              <w:t>Cenário de sucesso principal:</w:t>
            </w:r>
          </w:p>
        </w:tc>
        <w:tc>
          <w:tcPr>
            <w:tcW w:w="6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color w:val="000000"/>
                <w:lang w:eastAsia="ru-RU"/>
              </w:rPr>
            </w:pPr>
          </w:p>
        </w:tc>
      </w:tr>
      <w:tr w:rsidR="00424A6D" w:rsidRPr="004F763B" w:rsidTr="00D575C8">
        <w:trPr>
          <w:trHeight w:val="255"/>
        </w:trPr>
        <w:tc>
          <w:tcPr>
            <w:tcW w:w="2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eastAsia="ru-RU"/>
              </w:rPr>
            </w:pPr>
          </w:p>
        </w:tc>
        <w:tc>
          <w:tcPr>
            <w:tcW w:w="6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color w:val="000000"/>
                <w:lang w:val="pt-BR" w:eastAsia="ru-RU"/>
              </w:rPr>
            </w:pPr>
          </w:p>
        </w:tc>
      </w:tr>
      <w:tr w:rsidR="00424A6D" w:rsidRPr="004F763B" w:rsidTr="00D575C8">
        <w:trPr>
          <w:trHeight w:val="255"/>
        </w:trPr>
        <w:tc>
          <w:tcPr>
            <w:tcW w:w="2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val="pt-BR" w:eastAsia="ru-RU"/>
              </w:rPr>
            </w:pPr>
          </w:p>
        </w:tc>
        <w:tc>
          <w:tcPr>
            <w:tcW w:w="6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color w:val="000000"/>
                <w:lang w:val="pt-BR" w:eastAsia="ru-RU"/>
              </w:rPr>
            </w:pPr>
          </w:p>
        </w:tc>
      </w:tr>
      <w:tr w:rsidR="00424A6D" w:rsidRPr="004F763B" w:rsidTr="00D575C8">
        <w:trPr>
          <w:trHeight w:val="255"/>
        </w:trPr>
        <w:tc>
          <w:tcPr>
            <w:tcW w:w="2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val="pt-BR" w:eastAsia="ru-RU"/>
              </w:rPr>
            </w:pPr>
          </w:p>
        </w:tc>
        <w:tc>
          <w:tcPr>
            <w:tcW w:w="6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color w:val="000000"/>
                <w:lang w:val="pt-BR" w:eastAsia="ru-RU"/>
              </w:rPr>
            </w:pPr>
          </w:p>
        </w:tc>
      </w:tr>
      <w:tr w:rsidR="00424A6D" w:rsidRPr="00C65302" w:rsidTr="00D575C8">
        <w:trPr>
          <w:trHeight w:val="255"/>
        </w:trPr>
        <w:tc>
          <w:tcPr>
            <w:tcW w:w="2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val="pt-BR" w:eastAsia="ru-RU"/>
              </w:rPr>
            </w:pPr>
          </w:p>
        </w:tc>
        <w:tc>
          <w:tcPr>
            <w:tcW w:w="6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color w:val="000000"/>
                <w:lang w:eastAsia="ru-RU"/>
              </w:rPr>
            </w:pPr>
          </w:p>
        </w:tc>
      </w:tr>
      <w:tr w:rsidR="00424A6D" w:rsidRPr="004F763B" w:rsidTr="00D575C8">
        <w:trPr>
          <w:trHeight w:val="255"/>
        </w:trPr>
        <w:tc>
          <w:tcPr>
            <w:tcW w:w="2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eastAsia="ru-RU"/>
              </w:rPr>
            </w:pPr>
          </w:p>
        </w:tc>
        <w:tc>
          <w:tcPr>
            <w:tcW w:w="6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color w:val="000000"/>
                <w:lang w:val="pt-BR" w:eastAsia="ru-RU"/>
              </w:rPr>
            </w:pPr>
          </w:p>
        </w:tc>
      </w:tr>
      <w:tr w:rsidR="00424A6D" w:rsidRPr="004F763B" w:rsidTr="00D575C8">
        <w:trPr>
          <w:trHeight w:val="255"/>
        </w:trPr>
        <w:tc>
          <w:tcPr>
            <w:tcW w:w="2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val="pt-BR" w:eastAsia="ru-RU"/>
              </w:rPr>
            </w:pPr>
          </w:p>
        </w:tc>
        <w:tc>
          <w:tcPr>
            <w:tcW w:w="6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color w:val="000000"/>
                <w:lang w:val="pt-BR" w:eastAsia="ru-RU"/>
              </w:rPr>
            </w:pPr>
          </w:p>
        </w:tc>
      </w:tr>
      <w:tr w:rsidR="00424A6D" w:rsidRPr="004F763B" w:rsidTr="00D575C8">
        <w:trPr>
          <w:trHeight w:val="255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eastAsia="ru-RU"/>
              </w:rPr>
            </w:pPr>
            <w:r w:rsidRPr="00C65302">
              <w:rPr>
                <w:rFonts w:cs="Arial"/>
                <w:b/>
                <w:bCs/>
                <w:color w:val="000000"/>
                <w:lang w:eastAsia="ru-RU"/>
              </w:rPr>
              <w:t>Pós-condições:</w:t>
            </w:r>
          </w:p>
        </w:tc>
        <w:tc>
          <w:tcPr>
            <w:tcW w:w="6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color w:val="000000"/>
                <w:lang w:val="pt-BR" w:eastAsia="ru-RU"/>
              </w:rPr>
            </w:pPr>
          </w:p>
        </w:tc>
      </w:tr>
    </w:tbl>
    <w:p w:rsidR="00424A6D" w:rsidRDefault="00424A6D" w:rsidP="004F763B">
      <w:pPr>
        <w:rPr>
          <w:sz w:val="36"/>
          <w:szCs w:val="36"/>
          <w:lang w:val="pt-BR"/>
        </w:rPr>
      </w:pPr>
    </w:p>
    <w:p w:rsidR="00424A6D" w:rsidRDefault="00424A6D" w:rsidP="00424A6D">
      <w:pPr>
        <w:jc w:val="center"/>
        <w:rPr>
          <w:sz w:val="36"/>
          <w:szCs w:val="36"/>
          <w:lang w:val="pt-BR"/>
        </w:rPr>
      </w:pPr>
      <w:bookmarkStart w:id="2" w:name="_GoBack"/>
      <w:bookmarkEnd w:id="2"/>
    </w:p>
    <w:tbl>
      <w:tblPr>
        <w:tblW w:w="9660" w:type="dxa"/>
        <w:tblInd w:w="93" w:type="dxa"/>
        <w:tblLook w:val="04A0"/>
      </w:tblPr>
      <w:tblGrid>
        <w:gridCol w:w="2980"/>
        <w:gridCol w:w="6680"/>
      </w:tblGrid>
      <w:tr w:rsidR="00424A6D" w:rsidRPr="00C65302" w:rsidTr="00D575C8">
        <w:trPr>
          <w:trHeight w:val="255"/>
        </w:trPr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eastAsia="ru-RU"/>
              </w:rPr>
            </w:pPr>
            <w:r w:rsidRPr="00C65302">
              <w:rPr>
                <w:rFonts w:cs="Arial"/>
                <w:b/>
                <w:bCs/>
                <w:color w:val="000000"/>
                <w:lang w:eastAsia="ru-RU"/>
              </w:rPr>
              <w:t>UC 7</w:t>
            </w:r>
          </w:p>
        </w:tc>
        <w:tc>
          <w:tcPr>
            <w:tcW w:w="6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eastAsia="ru-RU"/>
              </w:rPr>
            </w:pPr>
          </w:p>
        </w:tc>
      </w:tr>
      <w:tr w:rsidR="00424A6D" w:rsidRPr="00C65302" w:rsidTr="00D575C8">
        <w:trPr>
          <w:trHeight w:val="255"/>
        </w:trPr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val="pt-BR" w:eastAsia="ru-RU"/>
              </w:rPr>
            </w:pPr>
            <w:r>
              <w:rPr>
                <w:rFonts w:cs="Arial"/>
                <w:b/>
                <w:bCs/>
                <w:color w:val="000000"/>
                <w:lang w:val="pt-BR" w:eastAsia="ru-RU"/>
              </w:rPr>
              <w:t>Ator (es):</w:t>
            </w:r>
          </w:p>
        </w:tc>
        <w:tc>
          <w:tcPr>
            <w:tcW w:w="6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val="pt-BR" w:eastAsia="ru-RU"/>
              </w:rPr>
            </w:pPr>
          </w:p>
        </w:tc>
      </w:tr>
      <w:tr w:rsidR="00424A6D" w:rsidRPr="004F763B" w:rsidTr="00D575C8">
        <w:trPr>
          <w:trHeight w:val="255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eastAsia="ru-RU"/>
              </w:rPr>
            </w:pPr>
            <w:r w:rsidRPr="00C65302">
              <w:rPr>
                <w:rFonts w:cs="Arial"/>
                <w:b/>
                <w:bCs/>
                <w:color w:val="000000"/>
                <w:lang w:eastAsia="ru-RU"/>
              </w:rPr>
              <w:t>Pré-condições:</w:t>
            </w:r>
          </w:p>
        </w:tc>
        <w:tc>
          <w:tcPr>
            <w:tcW w:w="6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color w:val="000000"/>
                <w:lang w:val="pt-BR" w:eastAsia="ru-RU"/>
              </w:rPr>
            </w:pPr>
          </w:p>
        </w:tc>
      </w:tr>
      <w:tr w:rsidR="00424A6D" w:rsidRPr="004F763B" w:rsidTr="00D575C8">
        <w:trPr>
          <w:trHeight w:val="255"/>
        </w:trPr>
        <w:tc>
          <w:tcPr>
            <w:tcW w:w="2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eastAsia="ru-RU"/>
              </w:rPr>
            </w:pPr>
            <w:r w:rsidRPr="00C65302">
              <w:rPr>
                <w:rFonts w:cs="Arial"/>
                <w:b/>
                <w:bCs/>
                <w:color w:val="000000"/>
                <w:lang w:eastAsia="ru-RU"/>
              </w:rPr>
              <w:t>Cenário de sucesso principal:</w:t>
            </w:r>
          </w:p>
        </w:tc>
        <w:tc>
          <w:tcPr>
            <w:tcW w:w="6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color w:val="000000"/>
                <w:lang w:val="pt-BR" w:eastAsia="ru-RU"/>
              </w:rPr>
            </w:pPr>
          </w:p>
        </w:tc>
      </w:tr>
      <w:tr w:rsidR="00424A6D" w:rsidRPr="004F763B" w:rsidTr="00D575C8">
        <w:trPr>
          <w:trHeight w:val="255"/>
        </w:trPr>
        <w:tc>
          <w:tcPr>
            <w:tcW w:w="2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val="pt-BR" w:eastAsia="ru-RU"/>
              </w:rPr>
            </w:pPr>
          </w:p>
        </w:tc>
        <w:tc>
          <w:tcPr>
            <w:tcW w:w="6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color w:val="000000"/>
                <w:lang w:val="pt-BR" w:eastAsia="ru-RU"/>
              </w:rPr>
            </w:pPr>
          </w:p>
        </w:tc>
      </w:tr>
      <w:tr w:rsidR="00424A6D" w:rsidRPr="004F763B" w:rsidTr="00D575C8">
        <w:trPr>
          <w:trHeight w:val="255"/>
        </w:trPr>
        <w:tc>
          <w:tcPr>
            <w:tcW w:w="2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val="pt-BR" w:eastAsia="ru-RU"/>
              </w:rPr>
            </w:pPr>
          </w:p>
        </w:tc>
        <w:tc>
          <w:tcPr>
            <w:tcW w:w="6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color w:val="000000"/>
                <w:lang w:val="pt-BR" w:eastAsia="ru-RU"/>
              </w:rPr>
            </w:pPr>
          </w:p>
        </w:tc>
      </w:tr>
      <w:tr w:rsidR="00424A6D" w:rsidRPr="004F763B" w:rsidTr="00D575C8">
        <w:trPr>
          <w:trHeight w:val="255"/>
        </w:trPr>
        <w:tc>
          <w:tcPr>
            <w:tcW w:w="2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val="pt-BR" w:eastAsia="ru-RU"/>
              </w:rPr>
            </w:pPr>
          </w:p>
        </w:tc>
        <w:tc>
          <w:tcPr>
            <w:tcW w:w="6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color w:val="000000"/>
                <w:lang w:val="pt-BR" w:eastAsia="ru-RU"/>
              </w:rPr>
            </w:pPr>
          </w:p>
        </w:tc>
      </w:tr>
      <w:tr w:rsidR="00424A6D" w:rsidRPr="004F763B" w:rsidTr="00D575C8">
        <w:trPr>
          <w:trHeight w:val="255"/>
        </w:trPr>
        <w:tc>
          <w:tcPr>
            <w:tcW w:w="2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val="pt-BR" w:eastAsia="ru-RU"/>
              </w:rPr>
            </w:pPr>
          </w:p>
        </w:tc>
        <w:tc>
          <w:tcPr>
            <w:tcW w:w="6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color w:val="000000"/>
                <w:lang w:val="pt-BR" w:eastAsia="ru-RU"/>
              </w:rPr>
            </w:pPr>
          </w:p>
        </w:tc>
      </w:tr>
      <w:tr w:rsidR="00424A6D" w:rsidRPr="004F763B" w:rsidTr="00D575C8">
        <w:trPr>
          <w:trHeight w:val="255"/>
        </w:trPr>
        <w:tc>
          <w:tcPr>
            <w:tcW w:w="2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val="pt-BR" w:eastAsia="ru-RU"/>
              </w:rPr>
            </w:pPr>
          </w:p>
        </w:tc>
        <w:tc>
          <w:tcPr>
            <w:tcW w:w="6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color w:val="000000"/>
                <w:lang w:val="pt-BR" w:eastAsia="ru-RU"/>
              </w:rPr>
            </w:pPr>
          </w:p>
        </w:tc>
      </w:tr>
      <w:tr w:rsidR="00424A6D" w:rsidRPr="004F763B" w:rsidTr="00D575C8">
        <w:trPr>
          <w:trHeight w:val="255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eastAsia="ru-RU"/>
              </w:rPr>
            </w:pPr>
            <w:r w:rsidRPr="00C65302">
              <w:rPr>
                <w:rFonts w:cs="Arial"/>
                <w:b/>
                <w:bCs/>
                <w:color w:val="000000"/>
                <w:lang w:eastAsia="ru-RU"/>
              </w:rPr>
              <w:t>Pós-condições:</w:t>
            </w:r>
          </w:p>
        </w:tc>
        <w:tc>
          <w:tcPr>
            <w:tcW w:w="6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color w:val="000000"/>
                <w:lang w:val="pt-BR" w:eastAsia="ru-RU"/>
              </w:rPr>
            </w:pPr>
          </w:p>
        </w:tc>
      </w:tr>
    </w:tbl>
    <w:p w:rsidR="00424A6D" w:rsidRDefault="00424A6D" w:rsidP="00424A6D">
      <w:pPr>
        <w:jc w:val="center"/>
        <w:rPr>
          <w:sz w:val="36"/>
          <w:szCs w:val="36"/>
          <w:lang w:val="pt-BR"/>
        </w:rPr>
      </w:pPr>
    </w:p>
    <w:tbl>
      <w:tblPr>
        <w:tblW w:w="9660" w:type="dxa"/>
        <w:tblInd w:w="93" w:type="dxa"/>
        <w:tblLook w:val="04A0"/>
      </w:tblPr>
      <w:tblGrid>
        <w:gridCol w:w="2980"/>
        <w:gridCol w:w="6680"/>
      </w:tblGrid>
      <w:tr w:rsidR="00424A6D" w:rsidRPr="00C65302" w:rsidTr="00D575C8">
        <w:trPr>
          <w:trHeight w:val="255"/>
        </w:trPr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eastAsia="ru-RU"/>
              </w:rPr>
            </w:pPr>
            <w:r w:rsidRPr="00C65302">
              <w:rPr>
                <w:rFonts w:cs="Arial"/>
                <w:b/>
                <w:bCs/>
                <w:color w:val="000000"/>
                <w:lang w:eastAsia="ru-RU"/>
              </w:rPr>
              <w:t>UC 8</w:t>
            </w:r>
          </w:p>
        </w:tc>
        <w:tc>
          <w:tcPr>
            <w:tcW w:w="6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eastAsia="ru-RU"/>
              </w:rPr>
            </w:pPr>
          </w:p>
        </w:tc>
      </w:tr>
      <w:tr w:rsidR="00424A6D" w:rsidRPr="00C65302" w:rsidTr="00D575C8">
        <w:trPr>
          <w:trHeight w:val="255"/>
        </w:trPr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val="pt-BR" w:eastAsia="ru-RU"/>
              </w:rPr>
            </w:pPr>
            <w:r>
              <w:rPr>
                <w:rFonts w:cs="Arial"/>
                <w:b/>
                <w:bCs/>
                <w:color w:val="000000"/>
                <w:lang w:val="pt-BR" w:eastAsia="ru-RU"/>
              </w:rPr>
              <w:t>Ator (es):</w:t>
            </w:r>
          </w:p>
        </w:tc>
        <w:tc>
          <w:tcPr>
            <w:tcW w:w="6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val="pt-BR" w:eastAsia="ru-RU"/>
              </w:rPr>
            </w:pPr>
          </w:p>
        </w:tc>
      </w:tr>
      <w:tr w:rsidR="00424A6D" w:rsidRPr="004F763B" w:rsidTr="00D575C8">
        <w:trPr>
          <w:trHeight w:val="255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eastAsia="ru-RU"/>
              </w:rPr>
            </w:pPr>
            <w:r w:rsidRPr="00C65302">
              <w:rPr>
                <w:rFonts w:cs="Arial"/>
                <w:b/>
                <w:bCs/>
                <w:color w:val="000000"/>
                <w:lang w:eastAsia="ru-RU"/>
              </w:rPr>
              <w:t>Pré-condições:</w:t>
            </w:r>
          </w:p>
        </w:tc>
        <w:tc>
          <w:tcPr>
            <w:tcW w:w="6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color w:val="000000"/>
                <w:lang w:val="pt-BR" w:eastAsia="ru-RU"/>
              </w:rPr>
            </w:pPr>
          </w:p>
        </w:tc>
      </w:tr>
      <w:tr w:rsidR="00424A6D" w:rsidRPr="004F763B" w:rsidTr="00D575C8">
        <w:trPr>
          <w:trHeight w:val="255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color w:val="000000"/>
                <w:lang w:val="pt-BR" w:eastAsia="ru-RU"/>
              </w:rPr>
            </w:pPr>
            <w:r w:rsidRPr="00C65302">
              <w:rPr>
                <w:rFonts w:cs="Arial"/>
                <w:color w:val="000000"/>
                <w:lang w:val="pt-BR" w:eastAsia="ru-RU"/>
              </w:rPr>
              <w:t> </w:t>
            </w:r>
          </w:p>
        </w:tc>
        <w:tc>
          <w:tcPr>
            <w:tcW w:w="6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color w:val="000000"/>
                <w:lang w:val="pt-BR" w:eastAsia="ru-RU"/>
              </w:rPr>
            </w:pPr>
          </w:p>
        </w:tc>
      </w:tr>
      <w:tr w:rsidR="00424A6D" w:rsidRPr="00C65302" w:rsidTr="00D575C8">
        <w:trPr>
          <w:trHeight w:val="255"/>
        </w:trPr>
        <w:tc>
          <w:tcPr>
            <w:tcW w:w="2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eastAsia="ru-RU"/>
              </w:rPr>
            </w:pPr>
            <w:r w:rsidRPr="00C65302">
              <w:rPr>
                <w:rFonts w:cs="Arial"/>
                <w:b/>
                <w:bCs/>
                <w:color w:val="000000"/>
                <w:lang w:eastAsia="ru-RU"/>
              </w:rPr>
              <w:t>Cenário de sucesso principal:</w:t>
            </w:r>
          </w:p>
        </w:tc>
        <w:tc>
          <w:tcPr>
            <w:tcW w:w="6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color w:val="000000"/>
                <w:lang w:eastAsia="ru-RU"/>
              </w:rPr>
            </w:pPr>
          </w:p>
        </w:tc>
      </w:tr>
      <w:tr w:rsidR="00424A6D" w:rsidRPr="004F763B" w:rsidTr="00D575C8">
        <w:trPr>
          <w:trHeight w:val="255"/>
        </w:trPr>
        <w:tc>
          <w:tcPr>
            <w:tcW w:w="2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eastAsia="ru-RU"/>
              </w:rPr>
            </w:pPr>
          </w:p>
        </w:tc>
        <w:tc>
          <w:tcPr>
            <w:tcW w:w="6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color w:val="000000"/>
                <w:lang w:val="pt-BR" w:eastAsia="ru-RU"/>
              </w:rPr>
            </w:pPr>
          </w:p>
        </w:tc>
      </w:tr>
      <w:tr w:rsidR="00424A6D" w:rsidRPr="004F763B" w:rsidTr="00D575C8">
        <w:trPr>
          <w:trHeight w:val="255"/>
        </w:trPr>
        <w:tc>
          <w:tcPr>
            <w:tcW w:w="2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val="pt-BR" w:eastAsia="ru-RU"/>
              </w:rPr>
            </w:pPr>
          </w:p>
        </w:tc>
        <w:tc>
          <w:tcPr>
            <w:tcW w:w="6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color w:val="000000"/>
                <w:lang w:val="pt-BR" w:eastAsia="ru-RU"/>
              </w:rPr>
            </w:pPr>
          </w:p>
        </w:tc>
      </w:tr>
      <w:tr w:rsidR="00424A6D" w:rsidRPr="004F763B" w:rsidTr="00D575C8">
        <w:trPr>
          <w:trHeight w:val="255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b/>
                <w:bCs/>
                <w:color w:val="000000"/>
                <w:lang w:eastAsia="ru-RU"/>
              </w:rPr>
            </w:pPr>
            <w:r w:rsidRPr="00C65302">
              <w:rPr>
                <w:rFonts w:cs="Arial"/>
                <w:b/>
                <w:bCs/>
                <w:color w:val="000000"/>
                <w:lang w:eastAsia="ru-RU"/>
              </w:rPr>
              <w:t>Pós-condições:</w:t>
            </w:r>
          </w:p>
        </w:tc>
        <w:tc>
          <w:tcPr>
            <w:tcW w:w="6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4A6D" w:rsidRPr="00C65302" w:rsidRDefault="00424A6D" w:rsidP="00D575C8">
            <w:pPr>
              <w:rPr>
                <w:rFonts w:cs="Arial"/>
                <w:color w:val="000000"/>
                <w:lang w:val="pt-BR" w:eastAsia="ru-RU"/>
              </w:rPr>
            </w:pPr>
          </w:p>
        </w:tc>
      </w:tr>
    </w:tbl>
    <w:p w:rsidR="00424A6D" w:rsidRDefault="00424A6D" w:rsidP="00424A6D">
      <w:pPr>
        <w:jc w:val="center"/>
        <w:rPr>
          <w:sz w:val="36"/>
          <w:szCs w:val="36"/>
          <w:lang w:val="pt-BR"/>
        </w:rPr>
      </w:pPr>
    </w:p>
    <w:p w:rsidR="00E616BE" w:rsidRPr="00E616BE" w:rsidRDefault="00E616BE" w:rsidP="00E616BE">
      <w:pPr>
        <w:pStyle w:val="Corpodetexto"/>
        <w:rPr>
          <w:lang w:val="pt-BR"/>
        </w:rPr>
      </w:pPr>
    </w:p>
    <w:sectPr w:rsidR="00E616BE" w:rsidRPr="00E616BE" w:rsidSect="00D31C42">
      <w:headerReference w:type="default" r:id="rId8"/>
      <w:footerReference w:type="default" r:id="rId9"/>
      <w:endnotePr>
        <w:numFmt w:val="decimal"/>
      </w:endnotePr>
      <w:pgSz w:w="12240" w:h="15840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E33CE" w:rsidRDefault="007E33CE" w:rsidP="00BE55CB">
      <w:pPr>
        <w:spacing w:line="240" w:lineRule="auto"/>
      </w:pPr>
      <w:r>
        <w:separator/>
      </w:r>
    </w:p>
  </w:endnote>
  <w:endnote w:type="continuationSeparator" w:id="1">
    <w:p w:rsidR="007E33CE" w:rsidRDefault="007E33CE" w:rsidP="00BE55CB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601E8B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601E8B" w:rsidRDefault="00601E8B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  <w:p w:rsidR="00601E8B" w:rsidRDefault="00601E8B">
          <w:pPr>
            <w:ind w:right="360"/>
            <w:rPr>
              <w:sz w:val="24"/>
              <w:szCs w:val="24"/>
            </w:rPr>
          </w:pP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601E8B" w:rsidRDefault="00601E8B" w:rsidP="00040B66">
          <w:pPr>
            <w:jc w:val="center"/>
          </w:pPr>
          <w:r>
            <w:t xml:space="preserve">UFG – INF, </w:t>
          </w:r>
          <w:r w:rsidR="008E0278">
            <w:fldChar w:fldCharType="begin"/>
          </w:r>
          <w:r>
            <w:instrText xml:space="preserve"> DATE \@ "yyyy" </w:instrText>
          </w:r>
          <w:r w:rsidR="008E0278">
            <w:fldChar w:fldCharType="separate"/>
          </w:r>
          <w:r w:rsidR="009B1984">
            <w:rPr>
              <w:noProof/>
            </w:rPr>
            <w:t>2013</w:t>
          </w:r>
          <w:r w:rsidR="008E0278">
            <w:rPr>
              <w:noProof/>
            </w:rP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601E8B" w:rsidRDefault="00601E8B">
          <w:pPr>
            <w:jc w:val="right"/>
          </w:pPr>
          <w:r>
            <w:rPr>
              <w:lang w:val="pt-BR"/>
            </w:rPr>
            <w:t xml:space="preserve">Página </w:t>
          </w:r>
          <w:r w:rsidR="008E0278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PAGE </w:instrText>
          </w:r>
          <w:r w:rsidR="008E0278">
            <w:rPr>
              <w:rStyle w:val="Nmerodepgina"/>
              <w:lang w:val="pt-BR"/>
            </w:rPr>
            <w:fldChar w:fldCharType="separate"/>
          </w:r>
          <w:r w:rsidR="009B1984">
            <w:rPr>
              <w:rStyle w:val="Nmerodepgina"/>
              <w:noProof/>
              <w:lang w:val="pt-BR"/>
            </w:rPr>
            <w:t>2</w:t>
          </w:r>
          <w:r w:rsidR="008E0278">
            <w:rPr>
              <w:rStyle w:val="Nmerodepgina"/>
              <w:lang w:val="pt-BR"/>
            </w:rPr>
            <w:fldChar w:fldCharType="end"/>
          </w:r>
        </w:p>
      </w:tc>
    </w:tr>
  </w:tbl>
  <w:p w:rsidR="00601E8B" w:rsidRDefault="00601E8B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E33CE" w:rsidRDefault="007E33CE" w:rsidP="00BE55CB">
      <w:pPr>
        <w:spacing w:line="240" w:lineRule="auto"/>
      </w:pPr>
      <w:r>
        <w:separator/>
      </w:r>
    </w:p>
  </w:footnote>
  <w:footnote w:type="continuationSeparator" w:id="1">
    <w:p w:rsidR="007E33CE" w:rsidRDefault="007E33CE" w:rsidP="00BE55CB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1E8B" w:rsidRPr="00082E5B" w:rsidRDefault="00082E5B" w:rsidP="00277EB0">
    <w:pPr>
      <w:pStyle w:val="Cabealho"/>
      <w:jc w:val="right"/>
      <w:rPr>
        <w:lang w:val="pt-BR" w:eastAsia="pt-BR"/>
      </w:rPr>
    </w:pPr>
    <w:r>
      <w:rPr>
        <w:noProof/>
        <w:lang w:val="pt-BR" w:eastAsia="pt-BR"/>
      </w:rPr>
      <w:drawing>
        <wp:inline distT="0" distB="0" distL="0" distR="0">
          <wp:extent cx="1133475" cy="800254"/>
          <wp:effectExtent l="0" t="0" r="0" b="0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4805" cy="81531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601E8B" w:rsidRPr="00082E5B">
      <w:rPr>
        <w:noProof/>
        <w:lang w:val="pt-BR" w:eastAsia="pt-BR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-328930</wp:posOffset>
          </wp:positionH>
          <wp:positionV relativeFrom="paragraph">
            <wp:posOffset>-193675</wp:posOffset>
          </wp:positionV>
          <wp:extent cx="2414905" cy="819150"/>
          <wp:effectExtent l="0" t="0" r="0" b="0"/>
          <wp:wrapNone/>
          <wp:docPr id="3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4905" cy="8191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6379"/>
      <w:gridCol w:w="3179"/>
    </w:tblGrid>
    <w:tr w:rsidR="00601E8B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601E8B" w:rsidRDefault="004F763B">
          <w:pPr>
            <w:pStyle w:val="Cabealho"/>
            <w:tabs>
              <w:tab w:val="clear" w:pos="4320"/>
              <w:tab w:val="clear" w:pos="8640"/>
            </w:tabs>
          </w:pPr>
          <w:r>
            <w:t>CONTPATRI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601E8B" w:rsidRDefault="00601E8B">
          <w:pPr>
            <w:tabs>
              <w:tab w:val="left" w:pos="1135"/>
            </w:tabs>
            <w:ind w:right="68"/>
          </w:pPr>
          <w:r>
            <w:rPr>
              <w:lang w:val="pt-BR"/>
            </w:rPr>
            <w:t>Versão:</w:t>
          </w:r>
          <w:r w:rsidR="00424A6D">
            <w:t>1.0</w:t>
          </w:r>
        </w:p>
      </w:tc>
    </w:tr>
    <w:tr w:rsidR="00601E8B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601E8B" w:rsidRPr="00040B66" w:rsidRDefault="004F763B">
          <w:pPr>
            <w:rPr>
              <w:lang w:val="pt-BR"/>
            </w:rPr>
          </w:pPr>
          <w:r>
            <w:rPr>
              <w:lang w:val="pt-BR"/>
            </w:rPr>
            <w:t xml:space="preserve">Documento de Especificação de </w:t>
          </w:r>
          <w:r w:rsidR="00424A6D">
            <w:rPr>
              <w:lang w:val="pt-BR"/>
            </w:rPr>
            <w:t>Casos de Uso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601E8B" w:rsidRDefault="00601E8B">
          <w:r>
            <w:rPr>
              <w:lang w:val="pt-BR"/>
            </w:rPr>
            <w:t>Data:</w:t>
          </w:r>
        </w:p>
      </w:tc>
    </w:tr>
    <w:tr w:rsidR="00601E8B">
      <w:tc>
        <w:tcPr>
          <w:tcW w:w="9558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601E8B" w:rsidRDefault="004F763B">
          <w:r>
            <w:rPr>
              <w:lang w:val="pt-BR"/>
            </w:rPr>
            <w:t>GRE.ECU</w:t>
          </w:r>
        </w:p>
      </w:tc>
    </w:tr>
  </w:tbl>
  <w:p w:rsidR="00601E8B" w:rsidRDefault="00601E8B">
    <w:pPr>
      <w:pStyle w:val="Cabealh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FFFFFFF"/>
    <w:lvl w:ilvl="0">
      <w:start w:val="1"/>
      <w:numFmt w:val="decimal"/>
      <w:pStyle w:val="Ttulo1"/>
      <w:lvlText w:val="%1."/>
      <w:lvlJc w:val="left"/>
    </w:lvl>
    <w:lvl w:ilvl="1">
      <w:start w:val="1"/>
      <w:numFmt w:val="decimal"/>
      <w:pStyle w:val="Ttulo2"/>
      <w:lvlText w:val="%1.%2"/>
      <w:lvlJc w:val="left"/>
    </w:lvl>
    <w:lvl w:ilvl="2">
      <w:start w:val="1"/>
      <w:numFmt w:val="decimal"/>
      <w:pStyle w:val="Ttulo3"/>
      <w:lvlText w:val="%1.%2.%3"/>
      <w:lvlJc w:val="left"/>
    </w:lvl>
    <w:lvl w:ilvl="3">
      <w:start w:val="1"/>
      <w:numFmt w:val="decimal"/>
      <w:pStyle w:val="Ttulo4"/>
      <w:lvlText w:val="%1.%2.%3.%4"/>
      <w:lvlJc w:val="left"/>
    </w:lvl>
    <w:lvl w:ilvl="4">
      <w:start w:val="1"/>
      <w:numFmt w:val="decimal"/>
      <w:pStyle w:val="Ttulo5"/>
      <w:lvlText w:val="%1.%2.%3.%4.%5"/>
      <w:lvlJc w:val="left"/>
    </w:lvl>
    <w:lvl w:ilvl="5">
      <w:start w:val="1"/>
      <w:numFmt w:val="decimal"/>
      <w:pStyle w:val="Ttulo6"/>
      <w:lvlText w:val="%1.%2.%3.%4.%5.%6"/>
      <w:lvlJc w:val="left"/>
    </w:lvl>
    <w:lvl w:ilvl="6">
      <w:start w:val="1"/>
      <w:numFmt w:val="decimal"/>
      <w:pStyle w:val="Ttulo7"/>
      <w:lvlText w:val="%1.%2.%3.%4.%5.%6.%7"/>
      <w:lvlJc w:val="left"/>
    </w:lvl>
    <w:lvl w:ilvl="7">
      <w:start w:val="1"/>
      <w:numFmt w:val="decimal"/>
      <w:pStyle w:val="Ttulo8"/>
      <w:lvlText w:val="%1.%2.%3.%4.%5.%6.%7.%8"/>
      <w:lvlJc w:val="left"/>
    </w:lvl>
    <w:lvl w:ilvl="8">
      <w:start w:val="1"/>
      <w:numFmt w:val="decimal"/>
      <w:pStyle w:val="Ttulo9"/>
      <w:lvlText w:val="%1.%2.%3.%4.%5.%6.%7.%8.%9"/>
      <w:lvlJc w:val="left"/>
    </w:lvl>
  </w:abstractNum>
  <w:abstractNum w:abstractNumId="1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2">
    <w:nsid w:val="00000003"/>
    <w:multiLevelType w:val="singleLevel"/>
    <w:tmpl w:val="00000003"/>
    <w:name w:val="WW8Num3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3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>
    <w:nsid w:val="00000005"/>
    <w:multiLevelType w:val="singleLevel"/>
    <w:tmpl w:val="00000005"/>
    <w:name w:val="WW8Num5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5">
    <w:nsid w:val="00000006"/>
    <w:multiLevelType w:val="singleLevel"/>
    <w:tmpl w:val="00000006"/>
    <w:name w:val="WW8Num6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6">
    <w:nsid w:val="00000007"/>
    <w:multiLevelType w:val="singleLevel"/>
    <w:tmpl w:val="00000007"/>
    <w:name w:val="WW8Num7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>
    <w:nsid w:val="00000008"/>
    <w:multiLevelType w:val="singleLevel"/>
    <w:tmpl w:val="00000008"/>
    <w:name w:val="WW8Num8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8">
    <w:nsid w:val="00000009"/>
    <w:multiLevelType w:val="singleLevel"/>
    <w:tmpl w:val="00000009"/>
    <w:name w:val="WW8Num9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9">
    <w:nsid w:val="0000000A"/>
    <w:multiLevelType w:val="singleLevel"/>
    <w:tmpl w:val="0000000A"/>
    <w:name w:val="WW8Num10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0">
    <w:nsid w:val="0000000B"/>
    <w:multiLevelType w:val="singleLevel"/>
    <w:tmpl w:val="0000000B"/>
    <w:name w:val="WW8Num11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1">
    <w:nsid w:val="0000000C"/>
    <w:multiLevelType w:val="singleLevel"/>
    <w:tmpl w:val="0000000C"/>
    <w:name w:val="WW8Num12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2">
    <w:nsid w:val="0000000D"/>
    <w:multiLevelType w:val="singleLevel"/>
    <w:tmpl w:val="0000000D"/>
    <w:name w:val="WW8Num13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3">
    <w:nsid w:val="0000000E"/>
    <w:multiLevelType w:val="singleLevel"/>
    <w:tmpl w:val="0000000E"/>
    <w:name w:val="WW8Num1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4">
    <w:nsid w:val="00000010"/>
    <w:multiLevelType w:val="singleLevel"/>
    <w:tmpl w:val="00000010"/>
    <w:name w:val="WW8Num16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5">
    <w:nsid w:val="00000011"/>
    <w:multiLevelType w:val="singleLevel"/>
    <w:tmpl w:val="00000011"/>
    <w:name w:val="WW8Num17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6">
    <w:nsid w:val="00000012"/>
    <w:multiLevelType w:val="singleLevel"/>
    <w:tmpl w:val="00000012"/>
    <w:name w:val="WW8Num18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7">
    <w:nsid w:val="00000013"/>
    <w:multiLevelType w:val="singleLevel"/>
    <w:tmpl w:val="00000013"/>
    <w:name w:val="WW8Num19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8">
    <w:nsid w:val="00000014"/>
    <w:multiLevelType w:val="singleLevel"/>
    <w:tmpl w:val="00000014"/>
    <w:name w:val="WW8Num20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9">
    <w:nsid w:val="00000016"/>
    <w:multiLevelType w:val="singleLevel"/>
    <w:tmpl w:val="00000016"/>
    <w:name w:val="WW8Num22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20">
    <w:nsid w:val="00000017"/>
    <w:multiLevelType w:val="singleLevel"/>
    <w:tmpl w:val="00000017"/>
    <w:name w:val="WW8Num23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21">
    <w:nsid w:val="00000018"/>
    <w:multiLevelType w:val="singleLevel"/>
    <w:tmpl w:val="00000018"/>
    <w:name w:val="WW8Num2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22">
    <w:nsid w:val="00000019"/>
    <w:multiLevelType w:val="singleLevel"/>
    <w:tmpl w:val="00000019"/>
    <w:name w:val="WW8Num25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23">
    <w:nsid w:val="07BE3305"/>
    <w:multiLevelType w:val="hybridMultilevel"/>
    <w:tmpl w:val="6A76AE1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4ED15D11"/>
    <w:multiLevelType w:val="hybridMultilevel"/>
    <w:tmpl w:val="96BE862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56122B61"/>
    <w:multiLevelType w:val="multilevel"/>
    <w:tmpl w:val="CEB44F8E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6">
    <w:nsid w:val="62437776"/>
    <w:multiLevelType w:val="hybridMultilevel"/>
    <w:tmpl w:val="A2365A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516477F"/>
    <w:multiLevelType w:val="hybridMultilevel"/>
    <w:tmpl w:val="2EDE733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0"/>
  </w:num>
  <w:num w:numId="3">
    <w:abstractNumId w:val="0"/>
    <w:lvlOverride w:ilvl="0">
      <w:startOverride w:val="5"/>
    </w:lvlOverride>
    <w:lvlOverride w:ilvl="1">
      <w:startOverride w:val="1"/>
    </w:lvlOverride>
  </w:num>
  <w:num w:numId="4">
    <w:abstractNumId w:val="23"/>
  </w:num>
  <w:num w:numId="5">
    <w:abstractNumId w:val="24"/>
  </w:num>
  <w:num w:numId="6">
    <w:abstractNumId w:val="27"/>
  </w:num>
  <w:num w:numId="7">
    <w:abstractNumId w:val="26"/>
  </w:num>
  <w:numIdMacAtCleanup w:val="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8194"/>
  </w:hdrShapeDefaults>
  <w:footnotePr>
    <w:footnote w:id="0"/>
    <w:footnote w:id="1"/>
  </w:footnotePr>
  <w:endnotePr>
    <w:numFmt w:val="decimal"/>
    <w:endnote w:id="0"/>
    <w:endnote w:id="1"/>
  </w:endnotePr>
  <w:compat/>
  <w:rsids>
    <w:rsidRoot w:val="007A3AF2"/>
    <w:rsid w:val="00002065"/>
    <w:rsid w:val="00014CCC"/>
    <w:rsid w:val="00015E57"/>
    <w:rsid w:val="00020FF0"/>
    <w:rsid w:val="0002161E"/>
    <w:rsid w:val="00024FF7"/>
    <w:rsid w:val="00035766"/>
    <w:rsid w:val="00040B66"/>
    <w:rsid w:val="00044D31"/>
    <w:rsid w:val="00072317"/>
    <w:rsid w:val="00074122"/>
    <w:rsid w:val="0007697B"/>
    <w:rsid w:val="00082E5B"/>
    <w:rsid w:val="00091973"/>
    <w:rsid w:val="0009266C"/>
    <w:rsid w:val="00097BE6"/>
    <w:rsid w:val="000A4D7D"/>
    <w:rsid w:val="000A67AA"/>
    <w:rsid w:val="000D0723"/>
    <w:rsid w:val="000D1FFA"/>
    <w:rsid w:val="000D3892"/>
    <w:rsid w:val="000D6109"/>
    <w:rsid w:val="000D6944"/>
    <w:rsid w:val="000E247E"/>
    <w:rsid w:val="000E2BD4"/>
    <w:rsid w:val="000E5618"/>
    <w:rsid w:val="000F5A1C"/>
    <w:rsid w:val="00105B98"/>
    <w:rsid w:val="001178D7"/>
    <w:rsid w:val="00121030"/>
    <w:rsid w:val="001513F2"/>
    <w:rsid w:val="00151F65"/>
    <w:rsid w:val="0015605D"/>
    <w:rsid w:val="00162318"/>
    <w:rsid w:val="001662BB"/>
    <w:rsid w:val="00174485"/>
    <w:rsid w:val="00183453"/>
    <w:rsid w:val="00190936"/>
    <w:rsid w:val="00196F33"/>
    <w:rsid w:val="001B3A1E"/>
    <w:rsid w:val="001D29E6"/>
    <w:rsid w:val="001D6DC6"/>
    <w:rsid w:val="001E23CF"/>
    <w:rsid w:val="001E48C8"/>
    <w:rsid w:val="001F3F9A"/>
    <w:rsid w:val="001F7D63"/>
    <w:rsid w:val="00200D95"/>
    <w:rsid w:val="002013C1"/>
    <w:rsid w:val="00204C0A"/>
    <w:rsid w:val="00206AEF"/>
    <w:rsid w:val="00213CDA"/>
    <w:rsid w:val="0021558B"/>
    <w:rsid w:val="002277DF"/>
    <w:rsid w:val="00247146"/>
    <w:rsid w:val="002517C3"/>
    <w:rsid w:val="002519CC"/>
    <w:rsid w:val="00254BDE"/>
    <w:rsid w:val="00277967"/>
    <w:rsid w:val="00277EB0"/>
    <w:rsid w:val="00285E3D"/>
    <w:rsid w:val="00287057"/>
    <w:rsid w:val="00287FED"/>
    <w:rsid w:val="002907B4"/>
    <w:rsid w:val="00292E53"/>
    <w:rsid w:val="00294578"/>
    <w:rsid w:val="002979D4"/>
    <w:rsid w:val="002B5BF7"/>
    <w:rsid w:val="002D3C90"/>
    <w:rsid w:val="002F4B4F"/>
    <w:rsid w:val="002F72EF"/>
    <w:rsid w:val="00305F35"/>
    <w:rsid w:val="00315A2A"/>
    <w:rsid w:val="00321B7F"/>
    <w:rsid w:val="0033475F"/>
    <w:rsid w:val="0034029A"/>
    <w:rsid w:val="00361E0D"/>
    <w:rsid w:val="00362BD5"/>
    <w:rsid w:val="00364FD2"/>
    <w:rsid w:val="003731D0"/>
    <w:rsid w:val="003A6335"/>
    <w:rsid w:val="003B6288"/>
    <w:rsid w:val="003C32B2"/>
    <w:rsid w:val="003D06E7"/>
    <w:rsid w:val="003D133C"/>
    <w:rsid w:val="003D53AD"/>
    <w:rsid w:val="003E1EEE"/>
    <w:rsid w:val="004039EA"/>
    <w:rsid w:val="00424A6D"/>
    <w:rsid w:val="00434FDB"/>
    <w:rsid w:val="00436D4B"/>
    <w:rsid w:val="004400BC"/>
    <w:rsid w:val="00440C0F"/>
    <w:rsid w:val="00445FC6"/>
    <w:rsid w:val="00446277"/>
    <w:rsid w:val="0046069C"/>
    <w:rsid w:val="00481CBC"/>
    <w:rsid w:val="0048415F"/>
    <w:rsid w:val="00492C5D"/>
    <w:rsid w:val="004A69AE"/>
    <w:rsid w:val="004B765C"/>
    <w:rsid w:val="004C60E9"/>
    <w:rsid w:val="004C7747"/>
    <w:rsid w:val="004C7CD7"/>
    <w:rsid w:val="004D28ED"/>
    <w:rsid w:val="004D74BF"/>
    <w:rsid w:val="004F763B"/>
    <w:rsid w:val="00500DB5"/>
    <w:rsid w:val="005131EA"/>
    <w:rsid w:val="0052202D"/>
    <w:rsid w:val="00524E5E"/>
    <w:rsid w:val="00531F13"/>
    <w:rsid w:val="00535C40"/>
    <w:rsid w:val="0055584A"/>
    <w:rsid w:val="00561287"/>
    <w:rsid w:val="00562E4B"/>
    <w:rsid w:val="005650E9"/>
    <w:rsid w:val="0056674D"/>
    <w:rsid w:val="0056774B"/>
    <w:rsid w:val="00583672"/>
    <w:rsid w:val="005A1128"/>
    <w:rsid w:val="005A1DB9"/>
    <w:rsid w:val="005A275E"/>
    <w:rsid w:val="005A38A0"/>
    <w:rsid w:val="005A505D"/>
    <w:rsid w:val="005C1E3F"/>
    <w:rsid w:val="005C7EAF"/>
    <w:rsid w:val="005D3697"/>
    <w:rsid w:val="005E1DC0"/>
    <w:rsid w:val="005E5A27"/>
    <w:rsid w:val="005E6DC2"/>
    <w:rsid w:val="005F0A9E"/>
    <w:rsid w:val="005F18FE"/>
    <w:rsid w:val="005F2C97"/>
    <w:rsid w:val="005F4A5D"/>
    <w:rsid w:val="005F7506"/>
    <w:rsid w:val="00600258"/>
    <w:rsid w:val="00601E8B"/>
    <w:rsid w:val="0060533F"/>
    <w:rsid w:val="006116A5"/>
    <w:rsid w:val="00617E9C"/>
    <w:rsid w:val="00630FDE"/>
    <w:rsid w:val="00633103"/>
    <w:rsid w:val="00642168"/>
    <w:rsid w:val="00642FD4"/>
    <w:rsid w:val="00662D3F"/>
    <w:rsid w:val="0067378B"/>
    <w:rsid w:val="006747D9"/>
    <w:rsid w:val="00681722"/>
    <w:rsid w:val="006825EC"/>
    <w:rsid w:val="0069506E"/>
    <w:rsid w:val="006A1772"/>
    <w:rsid w:val="006C06A7"/>
    <w:rsid w:val="006C0DB3"/>
    <w:rsid w:val="006C2902"/>
    <w:rsid w:val="006D3DB8"/>
    <w:rsid w:val="006E04AB"/>
    <w:rsid w:val="006E5737"/>
    <w:rsid w:val="006E65BC"/>
    <w:rsid w:val="006F2B37"/>
    <w:rsid w:val="00711DD7"/>
    <w:rsid w:val="00761764"/>
    <w:rsid w:val="007665DE"/>
    <w:rsid w:val="007675AC"/>
    <w:rsid w:val="00775B8F"/>
    <w:rsid w:val="00780874"/>
    <w:rsid w:val="00795189"/>
    <w:rsid w:val="007956B0"/>
    <w:rsid w:val="0079750C"/>
    <w:rsid w:val="007A3AF2"/>
    <w:rsid w:val="007C1352"/>
    <w:rsid w:val="007C5D8C"/>
    <w:rsid w:val="007D6C0E"/>
    <w:rsid w:val="007E3185"/>
    <w:rsid w:val="007E33CE"/>
    <w:rsid w:val="007F3206"/>
    <w:rsid w:val="007F48C5"/>
    <w:rsid w:val="00803800"/>
    <w:rsid w:val="00807852"/>
    <w:rsid w:val="00810F09"/>
    <w:rsid w:val="008137AA"/>
    <w:rsid w:val="008151D7"/>
    <w:rsid w:val="00816AD3"/>
    <w:rsid w:val="00843B44"/>
    <w:rsid w:val="008807CD"/>
    <w:rsid w:val="00880E93"/>
    <w:rsid w:val="008917A7"/>
    <w:rsid w:val="0089356D"/>
    <w:rsid w:val="008978AF"/>
    <w:rsid w:val="008A40DD"/>
    <w:rsid w:val="008A50B5"/>
    <w:rsid w:val="008B5CD3"/>
    <w:rsid w:val="008C1D22"/>
    <w:rsid w:val="008C23DA"/>
    <w:rsid w:val="008C4286"/>
    <w:rsid w:val="008D3AA0"/>
    <w:rsid w:val="008D4102"/>
    <w:rsid w:val="008E0278"/>
    <w:rsid w:val="008E0374"/>
    <w:rsid w:val="008F54AF"/>
    <w:rsid w:val="00902C83"/>
    <w:rsid w:val="00906B93"/>
    <w:rsid w:val="009073F6"/>
    <w:rsid w:val="0091464C"/>
    <w:rsid w:val="009166B5"/>
    <w:rsid w:val="0091693E"/>
    <w:rsid w:val="00944424"/>
    <w:rsid w:val="00952132"/>
    <w:rsid w:val="00952A0C"/>
    <w:rsid w:val="00952FC5"/>
    <w:rsid w:val="00955FC6"/>
    <w:rsid w:val="00956922"/>
    <w:rsid w:val="00972336"/>
    <w:rsid w:val="00976E3C"/>
    <w:rsid w:val="0098483E"/>
    <w:rsid w:val="0098645F"/>
    <w:rsid w:val="00990A29"/>
    <w:rsid w:val="009950EE"/>
    <w:rsid w:val="00996FB5"/>
    <w:rsid w:val="009B14B5"/>
    <w:rsid w:val="009B1984"/>
    <w:rsid w:val="009B2E05"/>
    <w:rsid w:val="009B401D"/>
    <w:rsid w:val="009B7E8E"/>
    <w:rsid w:val="009C7C85"/>
    <w:rsid w:val="009D0B62"/>
    <w:rsid w:val="009D5908"/>
    <w:rsid w:val="009E0673"/>
    <w:rsid w:val="009E3E29"/>
    <w:rsid w:val="009E490D"/>
    <w:rsid w:val="009E7A22"/>
    <w:rsid w:val="009E7A8C"/>
    <w:rsid w:val="009F2143"/>
    <w:rsid w:val="00A03F40"/>
    <w:rsid w:val="00A17016"/>
    <w:rsid w:val="00A219C3"/>
    <w:rsid w:val="00A42A87"/>
    <w:rsid w:val="00A45CE1"/>
    <w:rsid w:val="00A52402"/>
    <w:rsid w:val="00A52C43"/>
    <w:rsid w:val="00A5411C"/>
    <w:rsid w:val="00A555D6"/>
    <w:rsid w:val="00A572DE"/>
    <w:rsid w:val="00A67C70"/>
    <w:rsid w:val="00A71618"/>
    <w:rsid w:val="00A72441"/>
    <w:rsid w:val="00A81E8F"/>
    <w:rsid w:val="00A9098C"/>
    <w:rsid w:val="00A95948"/>
    <w:rsid w:val="00AA2067"/>
    <w:rsid w:val="00AB5DE5"/>
    <w:rsid w:val="00AB6F8A"/>
    <w:rsid w:val="00AC67D7"/>
    <w:rsid w:val="00AD0B5E"/>
    <w:rsid w:val="00AD3E10"/>
    <w:rsid w:val="00AF0042"/>
    <w:rsid w:val="00AF196B"/>
    <w:rsid w:val="00AF5FA9"/>
    <w:rsid w:val="00B06F63"/>
    <w:rsid w:val="00B33677"/>
    <w:rsid w:val="00B353C9"/>
    <w:rsid w:val="00B43854"/>
    <w:rsid w:val="00B471FA"/>
    <w:rsid w:val="00B47400"/>
    <w:rsid w:val="00B569DD"/>
    <w:rsid w:val="00B632AC"/>
    <w:rsid w:val="00B70EB3"/>
    <w:rsid w:val="00B7755D"/>
    <w:rsid w:val="00B8019A"/>
    <w:rsid w:val="00B848C9"/>
    <w:rsid w:val="00BA2525"/>
    <w:rsid w:val="00BB02CC"/>
    <w:rsid w:val="00BD2510"/>
    <w:rsid w:val="00BD4714"/>
    <w:rsid w:val="00BE00D8"/>
    <w:rsid w:val="00BE1071"/>
    <w:rsid w:val="00BE55CB"/>
    <w:rsid w:val="00BF1C36"/>
    <w:rsid w:val="00BF2669"/>
    <w:rsid w:val="00C00C91"/>
    <w:rsid w:val="00C04243"/>
    <w:rsid w:val="00C056E9"/>
    <w:rsid w:val="00C05AD8"/>
    <w:rsid w:val="00C15669"/>
    <w:rsid w:val="00C15DB3"/>
    <w:rsid w:val="00C34848"/>
    <w:rsid w:val="00C402FD"/>
    <w:rsid w:val="00C4097D"/>
    <w:rsid w:val="00C43F9C"/>
    <w:rsid w:val="00C449D4"/>
    <w:rsid w:val="00C46A14"/>
    <w:rsid w:val="00C53203"/>
    <w:rsid w:val="00C57770"/>
    <w:rsid w:val="00C606BC"/>
    <w:rsid w:val="00C67077"/>
    <w:rsid w:val="00C74865"/>
    <w:rsid w:val="00C82B48"/>
    <w:rsid w:val="00C867E4"/>
    <w:rsid w:val="00C94B95"/>
    <w:rsid w:val="00CC057D"/>
    <w:rsid w:val="00CC0D3E"/>
    <w:rsid w:val="00CC7C96"/>
    <w:rsid w:val="00CD6850"/>
    <w:rsid w:val="00CE38EF"/>
    <w:rsid w:val="00CE5737"/>
    <w:rsid w:val="00CF0A87"/>
    <w:rsid w:val="00D02C21"/>
    <w:rsid w:val="00D0437D"/>
    <w:rsid w:val="00D16BB7"/>
    <w:rsid w:val="00D2298D"/>
    <w:rsid w:val="00D23AFF"/>
    <w:rsid w:val="00D23DC0"/>
    <w:rsid w:val="00D2789C"/>
    <w:rsid w:val="00D31C42"/>
    <w:rsid w:val="00D40E94"/>
    <w:rsid w:val="00D6265B"/>
    <w:rsid w:val="00D6396C"/>
    <w:rsid w:val="00D6654E"/>
    <w:rsid w:val="00D66BAA"/>
    <w:rsid w:val="00D77F15"/>
    <w:rsid w:val="00D97D54"/>
    <w:rsid w:val="00DA2488"/>
    <w:rsid w:val="00DA2899"/>
    <w:rsid w:val="00DA785E"/>
    <w:rsid w:val="00DB78DF"/>
    <w:rsid w:val="00DD4FBF"/>
    <w:rsid w:val="00DE09C5"/>
    <w:rsid w:val="00DE0BEB"/>
    <w:rsid w:val="00DE51CF"/>
    <w:rsid w:val="00DF1802"/>
    <w:rsid w:val="00DF70F0"/>
    <w:rsid w:val="00E10522"/>
    <w:rsid w:val="00E12B58"/>
    <w:rsid w:val="00E15DD7"/>
    <w:rsid w:val="00E16386"/>
    <w:rsid w:val="00E16D5D"/>
    <w:rsid w:val="00E5078C"/>
    <w:rsid w:val="00E51A56"/>
    <w:rsid w:val="00E616BE"/>
    <w:rsid w:val="00E65A71"/>
    <w:rsid w:val="00E73656"/>
    <w:rsid w:val="00E81763"/>
    <w:rsid w:val="00E8763A"/>
    <w:rsid w:val="00E922ED"/>
    <w:rsid w:val="00E95DA6"/>
    <w:rsid w:val="00EB365D"/>
    <w:rsid w:val="00EC5F7B"/>
    <w:rsid w:val="00EE50A8"/>
    <w:rsid w:val="00EF1535"/>
    <w:rsid w:val="00F07A1D"/>
    <w:rsid w:val="00F07F33"/>
    <w:rsid w:val="00F10CB4"/>
    <w:rsid w:val="00F210C7"/>
    <w:rsid w:val="00F25F92"/>
    <w:rsid w:val="00F44A8D"/>
    <w:rsid w:val="00F606BE"/>
    <w:rsid w:val="00F60AC4"/>
    <w:rsid w:val="00F66899"/>
    <w:rsid w:val="00F66F76"/>
    <w:rsid w:val="00F77516"/>
    <w:rsid w:val="00F85D7D"/>
    <w:rsid w:val="00F92594"/>
    <w:rsid w:val="00F95E83"/>
    <w:rsid w:val="00FA2B22"/>
    <w:rsid w:val="00FA3D0D"/>
    <w:rsid w:val="00FC0AE7"/>
    <w:rsid w:val="00FC139B"/>
    <w:rsid w:val="00FD25B0"/>
    <w:rsid w:val="00FD7FB6"/>
    <w:rsid w:val="00FF107B"/>
    <w:rsid w:val="00FF1236"/>
    <w:rsid w:val="00FF282C"/>
    <w:rsid w:val="00FF574F"/>
    <w:rsid w:val="00FF5DE6"/>
    <w:rsid w:val="00FF60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65C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link w:val="Ttulo1Char"/>
    <w:qFormat/>
    <w:rsid w:val="00D31C42"/>
    <w:pPr>
      <w:keepNext/>
      <w:numPr>
        <w:numId w:val="2"/>
      </w:numPr>
      <w:spacing w:before="120" w:after="60"/>
      <w:outlineLvl w:val="0"/>
    </w:pPr>
    <w:rPr>
      <w:rFonts w:ascii="Arial" w:hAnsi="Arial"/>
      <w:b/>
      <w:bCs/>
    </w:rPr>
  </w:style>
  <w:style w:type="paragraph" w:styleId="Ttulo2">
    <w:name w:val="heading 2"/>
    <w:basedOn w:val="Ttulo1"/>
    <w:next w:val="Normal"/>
    <w:link w:val="Ttulo2Char"/>
    <w:qFormat/>
    <w:rsid w:val="00D31C42"/>
    <w:pPr>
      <w:numPr>
        <w:ilvl w:val="1"/>
      </w:numPr>
      <w:outlineLvl w:val="1"/>
    </w:pPr>
  </w:style>
  <w:style w:type="paragraph" w:styleId="Ttulo3">
    <w:name w:val="heading 3"/>
    <w:basedOn w:val="Ttulo1"/>
    <w:next w:val="Normal"/>
    <w:qFormat/>
    <w:rsid w:val="00D31C42"/>
    <w:pPr>
      <w:numPr>
        <w:ilvl w:val="2"/>
      </w:numPr>
      <w:outlineLvl w:val="2"/>
    </w:pPr>
    <w:rPr>
      <w:b w:val="0"/>
      <w:bCs w:val="0"/>
      <w:i/>
      <w:iCs/>
    </w:rPr>
  </w:style>
  <w:style w:type="paragraph" w:styleId="Ttulo4">
    <w:name w:val="heading 4"/>
    <w:basedOn w:val="Ttulo1"/>
    <w:next w:val="Normal"/>
    <w:link w:val="Ttulo4Char"/>
    <w:qFormat/>
    <w:rsid w:val="00D31C42"/>
    <w:pPr>
      <w:numPr>
        <w:ilvl w:val="3"/>
      </w:numPr>
      <w:outlineLvl w:val="3"/>
    </w:pPr>
    <w:rPr>
      <w:b w:val="0"/>
      <w:bCs w:val="0"/>
    </w:rPr>
  </w:style>
  <w:style w:type="paragraph" w:styleId="Ttulo5">
    <w:name w:val="heading 5"/>
    <w:basedOn w:val="Normal"/>
    <w:next w:val="Normal"/>
    <w:qFormat/>
    <w:rsid w:val="00D31C42"/>
    <w:pPr>
      <w:numPr>
        <w:ilvl w:val="4"/>
        <w:numId w:val="2"/>
      </w:num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D31C42"/>
    <w:pPr>
      <w:numPr>
        <w:ilvl w:val="5"/>
        <w:numId w:val="2"/>
      </w:numPr>
      <w:spacing w:before="240" w:after="6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D31C42"/>
    <w:pPr>
      <w:numPr>
        <w:ilvl w:val="6"/>
        <w:numId w:val="2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D31C42"/>
    <w:pPr>
      <w:numPr>
        <w:ilvl w:val="7"/>
        <w:numId w:val="2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D31C42"/>
    <w:pPr>
      <w:numPr>
        <w:ilvl w:val="8"/>
        <w:numId w:val="2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D31C42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D31C42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D31C42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D31C42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D31C42"/>
    <w:pPr>
      <w:tabs>
        <w:tab w:val="right" w:pos="9360"/>
      </w:tabs>
      <w:spacing w:before="240" w:after="60"/>
      <w:ind w:right="720"/>
    </w:pPr>
  </w:style>
  <w:style w:type="paragraph" w:styleId="Sumrio2">
    <w:name w:val="toc 2"/>
    <w:basedOn w:val="Normal"/>
    <w:next w:val="Normal"/>
    <w:autoRedefine/>
    <w:semiHidden/>
    <w:rsid w:val="00D31C42"/>
    <w:pPr>
      <w:tabs>
        <w:tab w:val="right" w:pos="9360"/>
      </w:tabs>
      <w:ind w:left="432" w:right="720"/>
    </w:pPr>
  </w:style>
  <w:style w:type="paragraph" w:styleId="Sumrio3">
    <w:name w:val="toc 3"/>
    <w:basedOn w:val="Normal"/>
    <w:next w:val="Normal"/>
    <w:autoRedefine/>
    <w:semiHidden/>
    <w:rsid w:val="00D31C42"/>
    <w:pPr>
      <w:tabs>
        <w:tab w:val="left" w:pos="1440"/>
        <w:tab w:val="right" w:pos="9360"/>
      </w:tabs>
      <w:ind w:left="864"/>
    </w:pPr>
  </w:style>
  <w:style w:type="paragraph" w:styleId="Cabealho">
    <w:name w:val="header"/>
    <w:basedOn w:val="Normal"/>
    <w:semiHidden/>
    <w:rsid w:val="00D31C42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D31C42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D31C42"/>
  </w:style>
  <w:style w:type="paragraph" w:customStyle="1" w:styleId="Paragraph3">
    <w:name w:val="Paragraph3"/>
    <w:basedOn w:val="Normal"/>
    <w:rsid w:val="00D31C42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D31C42"/>
    <w:pPr>
      <w:spacing w:before="80" w:line="240" w:lineRule="auto"/>
      <w:ind w:left="2250"/>
      <w:jc w:val="both"/>
    </w:pPr>
  </w:style>
  <w:style w:type="paragraph" w:customStyle="1" w:styleId="Tabletext">
    <w:name w:val="Tabletext"/>
    <w:basedOn w:val="Normal"/>
    <w:rsid w:val="00D31C42"/>
    <w:pPr>
      <w:keepLines/>
      <w:spacing w:after="120"/>
    </w:pPr>
  </w:style>
  <w:style w:type="paragraph" w:styleId="Corpodetexto">
    <w:name w:val="Body Text"/>
    <w:basedOn w:val="Normal"/>
    <w:link w:val="CorpodetextoChar"/>
    <w:semiHidden/>
    <w:rsid w:val="00D31C42"/>
    <w:pPr>
      <w:keepLines/>
      <w:spacing w:after="120"/>
      <w:ind w:left="720"/>
    </w:pPr>
  </w:style>
  <w:style w:type="paragraph" w:styleId="Sumrio4">
    <w:name w:val="toc 4"/>
    <w:basedOn w:val="Normal"/>
    <w:next w:val="Normal"/>
    <w:autoRedefine/>
    <w:semiHidden/>
    <w:rsid w:val="00D31C42"/>
    <w:pPr>
      <w:ind w:left="600"/>
    </w:pPr>
  </w:style>
  <w:style w:type="paragraph" w:styleId="Sumrio5">
    <w:name w:val="toc 5"/>
    <w:basedOn w:val="Normal"/>
    <w:next w:val="Normal"/>
    <w:autoRedefine/>
    <w:semiHidden/>
    <w:rsid w:val="00D31C42"/>
    <w:pPr>
      <w:ind w:left="800"/>
    </w:pPr>
  </w:style>
  <w:style w:type="paragraph" w:styleId="Sumrio6">
    <w:name w:val="toc 6"/>
    <w:basedOn w:val="Normal"/>
    <w:next w:val="Normal"/>
    <w:autoRedefine/>
    <w:semiHidden/>
    <w:rsid w:val="00D31C42"/>
    <w:pPr>
      <w:ind w:left="1000"/>
    </w:pPr>
  </w:style>
  <w:style w:type="paragraph" w:styleId="Sumrio7">
    <w:name w:val="toc 7"/>
    <w:basedOn w:val="Normal"/>
    <w:next w:val="Normal"/>
    <w:autoRedefine/>
    <w:semiHidden/>
    <w:rsid w:val="00D31C42"/>
    <w:pPr>
      <w:ind w:left="1200"/>
    </w:pPr>
  </w:style>
  <w:style w:type="paragraph" w:styleId="Sumrio8">
    <w:name w:val="toc 8"/>
    <w:basedOn w:val="Normal"/>
    <w:next w:val="Normal"/>
    <w:autoRedefine/>
    <w:semiHidden/>
    <w:rsid w:val="00D31C42"/>
    <w:pPr>
      <w:ind w:left="1400"/>
    </w:pPr>
  </w:style>
  <w:style w:type="paragraph" w:styleId="Sumrio9">
    <w:name w:val="toc 9"/>
    <w:basedOn w:val="Normal"/>
    <w:next w:val="Normal"/>
    <w:autoRedefine/>
    <w:semiHidden/>
    <w:rsid w:val="00D31C42"/>
    <w:pPr>
      <w:ind w:left="1600"/>
    </w:pPr>
  </w:style>
  <w:style w:type="paragraph" w:customStyle="1" w:styleId="Bullet1">
    <w:name w:val="Bullet1"/>
    <w:basedOn w:val="Normal"/>
    <w:rsid w:val="00D31C42"/>
    <w:pPr>
      <w:ind w:left="720" w:hanging="432"/>
    </w:pPr>
  </w:style>
  <w:style w:type="paragraph" w:customStyle="1" w:styleId="Bullet2">
    <w:name w:val="Bullet2"/>
    <w:basedOn w:val="Normal"/>
    <w:rsid w:val="00D31C42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D31C42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D31C42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D31C42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D31C42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D31C42"/>
    <w:pPr>
      <w:spacing w:before="80" w:line="240" w:lineRule="auto"/>
      <w:jc w:val="both"/>
    </w:pPr>
  </w:style>
  <w:style w:type="paragraph" w:styleId="Recuodecorpodetexto">
    <w:name w:val="Body Text Indent"/>
    <w:basedOn w:val="Normal"/>
    <w:semiHidden/>
    <w:rsid w:val="00D31C42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D31C42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D31C42"/>
    <w:pPr>
      <w:widowControl/>
      <w:numPr>
        <w:numId w:val="1"/>
      </w:numPr>
      <w:tabs>
        <w:tab w:val="left" w:pos="720"/>
      </w:tabs>
      <w:spacing w:before="120" w:line="240" w:lineRule="auto"/>
      <w:ind w:right="360"/>
      <w:jc w:val="both"/>
    </w:pPr>
  </w:style>
  <w:style w:type="paragraph" w:customStyle="1" w:styleId="InfoBlue">
    <w:name w:val="InfoBlue"/>
    <w:basedOn w:val="Normal"/>
    <w:next w:val="Corpodetexto"/>
    <w:autoRedefine/>
    <w:rsid w:val="00816AD3"/>
    <w:pPr>
      <w:spacing w:after="120"/>
      <w:ind w:left="720"/>
    </w:pPr>
    <w:rPr>
      <w:iCs/>
      <w:lang w:val="pt-BR"/>
    </w:rPr>
  </w:style>
  <w:style w:type="character" w:styleId="Hyperlink">
    <w:name w:val="Hyperlink"/>
    <w:basedOn w:val="Fontepargpadro"/>
    <w:semiHidden/>
    <w:rsid w:val="00D31C42"/>
    <w:rPr>
      <w:color w:val="0000FF"/>
      <w:u w:val="single"/>
    </w:rPr>
  </w:style>
  <w:style w:type="paragraph" w:styleId="NormalWeb">
    <w:name w:val="Normal (Web)"/>
    <w:basedOn w:val="Normal"/>
    <w:semiHidden/>
    <w:rsid w:val="00D31C42"/>
    <w:pPr>
      <w:widowControl/>
      <w:spacing w:before="100" w:after="100" w:line="240" w:lineRule="auto"/>
    </w:pPr>
  </w:style>
  <w:style w:type="character" w:customStyle="1" w:styleId="tw4winNone">
    <w:name w:val="tw4winNone"/>
    <w:basedOn w:val="Fontepargpadro"/>
    <w:rsid w:val="00D31C42"/>
  </w:style>
  <w:style w:type="character" w:customStyle="1" w:styleId="tw4winExternal">
    <w:name w:val="tw4winExternal"/>
    <w:basedOn w:val="Fontepargpadro"/>
    <w:rsid w:val="00D31C42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D31C42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D31C42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D31C42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D31C42"/>
    <w:rPr>
      <w:color w:val="0000FF"/>
    </w:rPr>
  </w:style>
  <w:style w:type="character" w:customStyle="1" w:styleId="tw4winPopup">
    <w:name w:val="tw4winPopup"/>
    <w:rsid w:val="00D31C42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D31C42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D31C42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40B6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40B66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PargrafodaLista">
    <w:name w:val="List Paragraph"/>
    <w:basedOn w:val="Normal"/>
    <w:uiPriority w:val="34"/>
    <w:qFormat/>
    <w:rsid w:val="00561287"/>
    <w:pPr>
      <w:ind w:left="720"/>
      <w:contextualSpacing/>
    </w:pPr>
  </w:style>
  <w:style w:type="character" w:customStyle="1" w:styleId="Ttulo4Char">
    <w:name w:val="Título 4 Char"/>
    <w:basedOn w:val="Fontepargpadro"/>
    <w:link w:val="Ttulo4"/>
    <w:rsid w:val="00BD4714"/>
    <w:rPr>
      <w:rFonts w:ascii="Arial" w:hAnsi="Arial"/>
      <w:snapToGrid w:val="0"/>
      <w:lang w:val="en-US" w:eastAsia="en-US"/>
    </w:rPr>
  </w:style>
  <w:style w:type="character" w:customStyle="1" w:styleId="Ttulo1Char">
    <w:name w:val="Título 1 Char"/>
    <w:basedOn w:val="Fontepargpadro"/>
    <w:link w:val="Ttulo1"/>
    <w:rsid w:val="00FF282C"/>
    <w:rPr>
      <w:rFonts w:ascii="Arial" w:hAnsi="Arial"/>
      <w:b/>
      <w:bCs/>
      <w:snapToGrid w:val="0"/>
      <w:lang w:val="en-US" w:eastAsia="en-US"/>
    </w:rPr>
  </w:style>
  <w:style w:type="character" w:customStyle="1" w:styleId="Ttulo2Char">
    <w:name w:val="Título 2 Char"/>
    <w:basedOn w:val="Fontepargpadro"/>
    <w:link w:val="Ttulo2"/>
    <w:rsid w:val="00FF282C"/>
    <w:rPr>
      <w:rFonts w:ascii="Arial" w:hAnsi="Arial"/>
      <w:b/>
      <w:bCs/>
      <w:snapToGrid w:val="0"/>
      <w:lang w:val="en-US" w:eastAsia="en-US"/>
    </w:rPr>
  </w:style>
  <w:style w:type="character" w:customStyle="1" w:styleId="CorpodetextoChar">
    <w:name w:val="Corpo de texto Char"/>
    <w:basedOn w:val="Fontepargpadro"/>
    <w:link w:val="Corpodetexto"/>
    <w:semiHidden/>
    <w:rsid w:val="00FF282C"/>
    <w:rPr>
      <w:snapToGrid w:val="0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069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ocuments\especifica&#231;&#227;o%20de%20caso%20de%20uso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especificação de caso de uso</Template>
  <TotalTime>2063</TotalTime>
  <Pages>6</Pages>
  <Words>197</Words>
  <Characters>1069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Especificação de Caso de Uso: &lt;Nome do Caso de Uso&gt;</vt:lpstr>
      <vt:lpstr>Especificação de Caso de Uso: &lt;Nome do Caso de Uso&gt;</vt:lpstr>
    </vt:vector>
  </TitlesOfParts>
  <Company>&lt;Nome da Empresa&gt;</Company>
  <LinksUpToDate>false</LinksUpToDate>
  <CharactersWithSpaces>1264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de Caso de Uso: &lt;Nome do Caso de Uso&gt;</dc:title>
  <dc:subject>&lt;Nome do Projeto&gt;</dc:subject>
  <dc:creator>EMERSON JOSÉ</dc:creator>
  <cp:lastModifiedBy>Emerson</cp:lastModifiedBy>
  <cp:revision>164</cp:revision>
  <dcterms:created xsi:type="dcterms:W3CDTF">2011-10-22T16:35:00Z</dcterms:created>
  <dcterms:modified xsi:type="dcterms:W3CDTF">2013-04-17T00:47:00Z</dcterms:modified>
</cp:coreProperties>
</file>