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091973" w:rsidRDefault="00BE55CB" w:rsidP="00C15DB3">
      <w:pPr>
        <w:pStyle w:val="Ttulo"/>
        <w:jc w:val="both"/>
        <w:rPr>
          <w:rFonts w:ascii="Times New Roman" w:hAnsi="Times New Roman"/>
          <w:lang w:val="pt-BR"/>
        </w:rPr>
      </w:pPr>
    </w:p>
    <w:p w:rsidR="001E48C8" w:rsidRPr="00091973" w:rsidRDefault="005A5398" w:rsidP="005131EA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</w:t>
      </w:r>
    </w:p>
    <w:p w:rsidR="00681722" w:rsidRPr="00F07F33" w:rsidRDefault="00E33D17" w:rsidP="005131EA">
      <w:pPr>
        <w:pStyle w:val="Ttulo"/>
        <w:jc w:val="right"/>
        <w:rPr>
          <w:rFonts w:ascii="Times New Roman" w:hAnsi="Times New Roman"/>
          <w:b w:val="0"/>
          <w:lang w:val="pt-BR"/>
        </w:rPr>
      </w:pPr>
      <w:r>
        <w:rPr>
          <w:rFonts w:ascii="Times New Roman" w:hAnsi="Times New Roman"/>
          <w:b w:val="0"/>
          <w:lang w:val="pt-BR"/>
        </w:rPr>
        <w:t>Documento de Prototipação</w:t>
      </w:r>
    </w:p>
    <w:p w:rsidR="00BE55CB" w:rsidRPr="00091973" w:rsidRDefault="00BE55CB" w:rsidP="00C15DB3">
      <w:pPr>
        <w:pStyle w:val="Ttulo"/>
        <w:jc w:val="both"/>
        <w:rPr>
          <w:rFonts w:ascii="Times New Roman" w:hAnsi="Times New Roman"/>
          <w:lang w:val="pt-BR"/>
        </w:rPr>
      </w:pPr>
    </w:p>
    <w:p w:rsidR="00BE55CB" w:rsidRPr="00091973" w:rsidRDefault="00424A6D" w:rsidP="005131EA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091973" w:rsidRDefault="00BE55CB" w:rsidP="00C15DB3">
      <w:pPr>
        <w:jc w:val="both"/>
        <w:rPr>
          <w:lang w:val="pt-BR"/>
        </w:rPr>
      </w:pPr>
    </w:p>
    <w:p w:rsidR="00BE55CB" w:rsidRPr="00091973" w:rsidRDefault="00BE55CB" w:rsidP="00C15DB3">
      <w:pPr>
        <w:jc w:val="both"/>
        <w:rPr>
          <w:lang w:val="pt-BR"/>
        </w:rPr>
      </w:pPr>
    </w:p>
    <w:p w:rsidR="00BE55CB" w:rsidRPr="00091973" w:rsidRDefault="00BE55CB" w:rsidP="00C15DB3">
      <w:pPr>
        <w:pStyle w:val="Corpodetexto"/>
        <w:jc w:val="both"/>
        <w:rPr>
          <w:lang w:val="pt-BR"/>
        </w:rPr>
      </w:pPr>
    </w:p>
    <w:p w:rsidR="00BE55CB" w:rsidRPr="00091973" w:rsidRDefault="00BE55CB" w:rsidP="00C15DB3">
      <w:pPr>
        <w:pStyle w:val="Corpodetexto"/>
        <w:jc w:val="both"/>
        <w:rPr>
          <w:lang w:val="pt-BR"/>
        </w:rPr>
      </w:pPr>
    </w:p>
    <w:p w:rsidR="00BE55CB" w:rsidRPr="00091973" w:rsidRDefault="00BE55CB" w:rsidP="00C15DB3">
      <w:pPr>
        <w:jc w:val="both"/>
        <w:rPr>
          <w:lang w:val="pt-BR"/>
        </w:rPr>
        <w:sectPr w:rsidR="00BE55CB" w:rsidRPr="00091973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Pr="00091973" w:rsidRDefault="00BE55CB" w:rsidP="005131EA">
      <w:pPr>
        <w:pStyle w:val="Ttulo"/>
        <w:rPr>
          <w:rFonts w:ascii="Times New Roman" w:hAnsi="Times New Roman"/>
          <w:lang w:val="pt-BR"/>
        </w:rPr>
      </w:pPr>
      <w:r w:rsidRPr="00091973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91973" w:rsidRDefault="000D6944" w:rsidP="00C15DB3">
      <w:pPr>
        <w:jc w:val="both"/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091973" w:rsidTr="00072317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091973" w:rsidRDefault="00BE55CB" w:rsidP="005131EA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091973">
              <w:rPr>
                <w:b/>
                <w:bCs/>
                <w:lang w:val="pt-BR"/>
              </w:rPr>
              <w:t>Autor</w:t>
            </w:r>
          </w:p>
        </w:tc>
      </w:tr>
      <w:tr w:rsidR="00D2789C" w:rsidRPr="00091973" w:rsidTr="00072317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355A0F" w:rsidP="005131EA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355A0F" w:rsidP="005131EA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355A0F" w:rsidP="005131EA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Elaboração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355A0F" w:rsidP="005131EA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D2789C" w:rsidRPr="00091973" w:rsidTr="00072317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9B401D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9B401D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9B401D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2789C" w:rsidRPr="00091973" w:rsidRDefault="00D2789C" w:rsidP="009B401D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:rsidR="005A505D" w:rsidRDefault="005A505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rFonts w:ascii="Arial" w:hAnsi="Arial"/>
          <w:b/>
          <w:bCs/>
          <w:noProof/>
          <w:sz w:val="36"/>
          <w:szCs w:val="36"/>
          <w:lang w:val="pt-BR"/>
        </w:rPr>
      </w:pPr>
    </w:p>
    <w:p w:rsidR="00424A6D" w:rsidRDefault="00424A6D" w:rsidP="0089356D">
      <w:pPr>
        <w:tabs>
          <w:tab w:val="left" w:pos="5265"/>
        </w:tabs>
        <w:jc w:val="both"/>
        <w:rPr>
          <w:lang w:val="pt-BR"/>
        </w:rPr>
      </w:pPr>
    </w:p>
    <w:p w:rsidR="009D3A79" w:rsidRDefault="009D3A79" w:rsidP="009D3A79">
      <w:pPr>
        <w:rPr>
          <w:lang w:val="pt-BR"/>
        </w:rPr>
      </w:pPr>
    </w:p>
    <w:p w:rsidR="001F0E8B" w:rsidRDefault="009D3A79" w:rsidP="00BE53FA">
      <w:pPr>
        <w:rPr>
          <w:lang w:val="pt-BR"/>
        </w:rPr>
      </w:pPr>
      <w:r>
        <w:rPr>
          <w:lang w:val="pt-BR"/>
        </w:rPr>
        <w:lastRenderedPageBreak/>
        <w:tab/>
      </w:r>
      <w:r>
        <w:rPr>
          <w:lang w:val="pt-BR"/>
        </w:rPr>
        <w:tab/>
      </w:r>
    </w:p>
    <w:p w:rsidR="005216C7" w:rsidRDefault="005216C7" w:rsidP="005216C7">
      <w:pPr>
        <w:snapToGrid w:val="0"/>
        <w:jc w:val="center"/>
        <w:rPr>
          <w:rFonts w:ascii="Arial" w:hAnsi="Arial"/>
          <w:b/>
          <w:bCs/>
          <w:sz w:val="36"/>
          <w:szCs w:val="36"/>
        </w:rPr>
      </w:pPr>
      <w:r w:rsidRPr="00DA5ED6">
        <w:rPr>
          <w:rFonts w:ascii="Arial" w:hAnsi="Arial"/>
          <w:b/>
          <w:bCs/>
          <w:sz w:val="36"/>
          <w:szCs w:val="36"/>
        </w:rPr>
        <w:t>Índice Analítico</w:t>
      </w:r>
    </w:p>
    <w:p w:rsidR="005216C7" w:rsidRPr="0059008A" w:rsidRDefault="003E21BB" w:rsidP="005216C7">
      <w:pPr>
        <w:snapToGrid w:val="0"/>
        <w:jc w:val="center"/>
        <w:rPr>
          <w:rFonts w:ascii="Arial" w:hAnsi="Arial"/>
          <w:b/>
          <w:bCs/>
          <w:sz w:val="36"/>
          <w:szCs w:val="36"/>
        </w:rPr>
      </w:pPr>
      <w:r w:rsidRPr="003E21BB">
        <w:rPr>
          <w:snapToGrid/>
        </w:rPr>
        <w:fldChar w:fldCharType="begin"/>
      </w:r>
      <w:r w:rsidR="005216C7" w:rsidRPr="00DA5ED6">
        <w:instrText xml:space="preserve"> TOC \o "1-3" </w:instrText>
      </w:r>
      <w:r w:rsidRPr="003E21BB">
        <w:rPr>
          <w:snapToGrid/>
        </w:rPr>
        <w:fldChar w:fldCharType="separate"/>
      </w:r>
      <w:r>
        <w:fldChar w:fldCharType="begin"/>
      </w:r>
      <w:r w:rsidR="005216C7">
        <w:instrText xml:space="preserve"> TOC \o "1-3" \h </w:instrText>
      </w:r>
      <w:r>
        <w:fldChar w:fldCharType="separate"/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1.</w:t>
      </w:r>
      <w:r>
        <w:tab/>
      </w:r>
      <w:r w:rsidR="007D2C07">
        <w:t xml:space="preserve"> </w:t>
      </w:r>
      <w:r>
        <w:t xml:space="preserve">Protótipo de Tela 1 - </w:t>
      </w:r>
      <w:r w:rsidR="007D2C07">
        <w:t>Tela Login</w:t>
      </w:r>
      <w:r>
        <w:tab/>
        <w:t>4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2.</w:t>
      </w:r>
      <w:r>
        <w:rPr>
          <w:lang w:val="fr-FR"/>
        </w:rPr>
        <w:tab/>
        <w:t xml:space="preserve"> </w:t>
      </w:r>
      <w:r>
        <w:t xml:space="preserve">Protótipo de Tela 2 - </w:t>
      </w:r>
      <w:r w:rsidR="007D2C07">
        <w:t>Tela Menu</w:t>
      </w:r>
      <w:r>
        <w:rPr>
          <w:lang w:val="fr-FR"/>
        </w:rPr>
        <w:tab/>
        <w:t>7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3.</w:t>
      </w:r>
      <w:r>
        <w:rPr>
          <w:lang w:val="fr-FR"/>
        </w:rPr>
        <w:tab/>
        <w:t xml:space="preserve"> </w:t>
      </w:r>
      <w:r>
        <w:t xml:space="preserve">Protótipo de Tela 3 - </w:t>
      </w:r>
      <w:r w:rsidR="007D2C07">
        <w:t>Tela Coletar</w:t>
      </w:r>
      <w:r>
        <w:rPr>
          <w:lang w:val="fr-FR"/>
        </w:rPr>
        <w:tab/>
        <w:t>9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4.</w:t>
      </w:r>
      <w:r>
        <w:tab/>
        <w:t xml:space="preserve"> Protótipo de Tela 4 - </w:t>
      </w:r>
      <w:r w:rsidR="007D2C07" w:rsidRPr="007D2C07">
        <w:t>Tela Campo Local c/Autocomplete</w:t>
      </w:r>
      <w:r>
        <w:tab/>
        <w:t>11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5.</w:t>
      </w:r>
      <w:r>
        <w:tab/>
        <w:t xml:space="preserve"> Protótipo de Tela 5 - </w:t>
      </w:r>
      <w:r w:rsidR="007D2C07" w:rsidRPr="007D2C07">
        <w:t>Tela Campo Local Preenchido</w:t>
      </w:r>
      <w:r>
        <w:tab/>
        <w:t>13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 xml:space="preserve">6. </w:t>
      </w:r>
      <w:r>
        <w:tab/>
        <w:t xml:space="preserve">Protótipo de Tela 6 - </w:t>
      </w:r>
      <w:r w:rsidR="007D2C07" w:rsidRPr="007D2C07">
        <w:t xml:space="preserve">Tela </w:t>
      </w:r>
      <w:r w:rsidR="007D2C07">
        <w:t>Campo Código c/Autocomplete</w:t>
      </w:r>
      <w:r>
        <w:tab/>
        <w:t>15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7.</w:t>
      </w:r>
      <w:r>
        <w:rPr>
          <w:lang w:val="fr-FR"/>
        </w:rPr>
        <w:tab/>
        <w:t xml:space="preserve"> </w:t>
      </w:r>
      <w:r>
        <w:t xml:space="preserve">Protótipo de Tela 7 - </w:t>
      </w:r>
      <w:r w:rsidR="007D2C07" w:rsidRPr="007D2C07">
        <w:t>Tela Item Selecionado</w:t>
      </w:r>
      <w:r>
        <w:rPr>
          <w:lang w:val="fr-FR"/>
        </w:rPr>
        <w:tab/>
        <w:t>17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8.</w:t>
      </w:r>
      <w:r>
        <w:rPr>
          <w:lang w:val="fr-FR"/>
        </w:rPr>
        <w:tab/>
        <w:t xml:space="preserve"> </w:t>
      </w:r>
      <w:r>
        <w:t xml:space="preserve">Protótipo de Tela 8 - </w:t>
      </w:r>
      <w:r w:rsidR="007D2C07" w:rsidRPr="007D2C07">
        <w:t>Tela Situação do Item</w:t>
      </w:r>
      <w:r>
        <w:rPr>
          <w:lang w:val="fr-FR"/>
        </w:rPr>
        <w:tab/>
        <w:t>19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9.</w:t>
      </w:r>
      <w:r>
        <w:tab/>
        <w:t xml:space="preserve"> Protótipo de Tela 9 - </w:t>
      </w:r>
      <w:r w:rsidR="007D2C07" w:rsidRPr="007D2C07">
        <w:t>Tela Atualizar</w:t>
      </w:r>
      <w:r>
        <w:tab/>
        <w:t>21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10.</w:t>
      </w:r>
      <w:r>
        <w:tab/>
        <w:t xml:space="preserve"> Protótipo de Tela 10 - </w:t>
      </w:r>
      <w:r w:rsidR="007D2C07" w:rsidRPr="007D2C07">
        <w:t>Tela Importar Dados (Bot. Selec.)</w:t>
      </w:r>
      <w:r>
        <w:tab/>
        <w:t>24</w:t>
      </w:r>
    </w:p>
    <w:p w:rsidR="005216C7" w:rsidRPr="0059008A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 xml:space="preserve">11. </w:t>
      </w:r>
      <w:r>
        <w:tab/>
        <w:t xml:space="preserve">Protótipo de Tela 11 - </w:t>
      </w:r>
      <w:r w:rsidR="00A50D29" w:rsidRPr="00A50D29">
        <w:t>Tela Importação Concluída</w:t>
      </w:r>
      <w:r>
        <w:tab/>
        <w:t>26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12.</w:t>
      </w:r>
      <w:r>
        <w:rPr>
          <w:lang w:val="fr-FR"/>
        </w:rPr>
        <w:tab/>
        <w:t xml:space="preserve"> </w:t>
      </w:r>
      <w:r>
        <w:t xml:space="preserve">Protótipo de Tela 12 - </w:t>
      </w:r>
      <w:r w:rsidR="00A50D29" w:rsidRPr="00A50D29">
        <w:t>Tela Exportar Dados (Bot. Selec.)</w:t>
      </w:r>
      <w:r>
        <w:rPr>
          <w:lang w:val="fr-FR"/>
        </w:rPr>
        <w:tab/>
        <w:t>28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rPr>
          <w:lang w:val="fr-FR"/>
        </w:rPr>
        <w:t>1</w:t>
      </w:r>
      <w:r>
        <w:t>3.</w:t>
      </w:r>
      <w:r>
        <w:rPr>
          <w:lang w:val="fr-FR"/>
        </w:rPr>
        <w:tab/>
        <w:t xml:space="preserve"> </w:t>
      </w:r>
      <w:r>
        <w:t xml:space="preserve">Protótipo de Tela 13 - </w:t>
      </w:r>
      <w:r w:rsidR="00A50D29" w:rsidRPr="00A50D29">
        <w:t>Tela Botão Gerar Relatório</w:t>
      </w:r>
      <w:r>
        <w:rPr>
          <w:lang w:val="fr-FR"/>
        </w:rPr>
        <w:tab/>
        <w:t>31</w:t>
      </w:r>
    </w:p>
    <w:p w:rsidR="005216C7" w:rsidRDefault="005216C7" w:rsidP="005216C7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>14.</w:t>
      </w:r>
      <w:r>
        <w:tab/>
        <w:t xml:space="preserve"> Protótipo de Tela 14 - </w:t>
      </w:r>
      <w:r w:rsidR="00A50D29" w:rsidRPr="00A50D29">
        <w:t>Tela Botão Visualizar Relatório</w:t>
      </w:r>
      <w:r>
        <w:tab/>
        <w:t>33</w:t>
      </w:r>
    </w:p>
    <w:p w:rsidR="005216C7" w:rsidRPr="00DA5ED6" w:rsidRDefault="005216C7" w:rsidP="00355A0F">
      <w:pPr>
        <w:tabs>
          <w:tab w:val="right" w:pos="432"/>
          <w:tab w:val="right" w:pos="9360"/>
        </w:tabs>
        <w:snapToGrid w:val="0"/>
        <w:spacing w:before="240" w:after="60"/>
        <w:ind w:right="720"/>
      </w:pPr>
      <w:r>
        <w:t xml:space="preserve">15. </w:t>
      </w:r>
      <w:r>
        <w:tab/>
        <w:t xml:space="preserve">Protótipo de Tela 15 - </w:t>
      </w:r>
      <w:r w:rsidR="00A50D29" w:rsidRPr="00A50D29">
        <w:t>Tela Visualizar Relatórios</w:t>
      </w:r>
      <w:r>
        <w:tab/>
        <w:t>35</w:t>
      </w:r>
      <w:r w:rsidR="003E21BB">
        <w:fldChar w:fldCharType="end"/>
      </w:r>
    </w:p>
    <w:p w:rsidR="005216C7" w:rsidRDefault="003E21BB" w:rsidP="005216C7">
      <w:r w:rsidRPr="00DA5ED6">
        <w:fldChar w:fldCharType="end"/>
      </w:r>
      <w:r w:rsidR="005216C7">
        <w:t xml:space="preserve"> </w:t>
      </w:r>
    </w:p>
    <w:p w:rsidR="005216C7" w:rsidRDefault="005216C7" w:rsidP="005216C7"/>
    <w:p w:rsidR="005216C7" w:rsidRDefault="005216C7" w:rsidP="005216C7"/>
    <w:p w:rsidR="00355A0F" w:rsidRDefault="00355A0F" w:rsidP="005216C7"/>
    <w:p w:rsidR="00355A0F" w:rsidRDefault="00355A0F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p w:rsidR="005216C7" w:rsidRDefault="005216C7" w:rsidP="005216C7"/>
    <w:tbl>
      <w:tblPr>
        <w:tblW w:w="9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704"/>
        <w:gridCol w:w="3163"/>
        <w:gridCol w:w="992"/>
        <w:gridCol w:w="1134"/>
        <w:gridCol w:w="851"/>
        <w:gridCol w:w="1013"/>
      </w:tblGrid>
      <w:tr w:rsidR="005216C7" w:rsidTr="005216C7">
        <w:trPr>
          <w:cantSplit/>
          <w:trHeight w:val="346"/>
        </w:trPr>
        <w:tc>
          <w:tcPr>
            <w:tcW w:w="9857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TableHeading"/>
            </w:pPr>
            <w:r>
              <w:lastRenderedPageBreak/>
              <w:t>Protótipo de Tela - 1</w:t>
            </w:r>
          </w:p>
        </w:tc>
      </w:tr>
      <w:tr w:rsidR="005216C7" w:rsidTr="005216C7">
        <w:trPr>
          <w:cantSplit/>
          <w:trHeight w:val="346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Nome do projeto:</w:t>
            </w:r>
          </w:p>
        </w:tc>
        <w:tc>
          <w:tcPr>
            <w:tcW w:w="316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82521A" w:rsidP="005216C7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2998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5216C7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5216C7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Nome da tela:</w:t>
            </w:r>
          </w:p>
        </w:tc>
        <w:tc>
          <w:tcPr>
            <w:tcW w:w="316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9976AB" w:rsidRDefault="005216C7" w:rsidP="005216C7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82521A">
              <w:rPr>
                <w:rFonts w:ascii="ariel" w:eastAsia="Times New Roman" w:hAnsi="ariel" w:cs="Times New Roman"/>
                <w:color w:val="auto"/>
                <w:szCs w:val="20"/>
              </w:rPr>
              <w:t>Login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5216C7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851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01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C149FA" w:rsidRDefault="0082521A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>
              <w:rPr>
                <w:rFonts w:eastAsia="Times New Roman" w:cs="Times New Roman"/>
                <w:b w:val="0"/>
                <w:bCs w:val="0"/>
                <w:sz w:val="20"/>
              </w:rPr>
              <w:t>21/04/13</w:t>
            </w:r>
          </w:p>
        </w:tc>
      </w:tr>
      <w:tr w:rsidR="005216C7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Identificador:</w:t>
            </w:r>
          </w:p>
        </w:tc>
        <w:tc>
          <w:tcPr>
            <w:tcW w:w="715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9976AB" w:rsidRDefault="0082521A" w:rsidP="005216C7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CONTPATRI_INICIALIZAR_tela_login</w:t>
            </w:r>
          </w:p>
        </w:tc>
      </w:tr>
      <w:tr w:rsidR="005216C7" w:rsidTr="005216C7">
        <w:trPr>
          <w:cantSplit/>
          <w:trHeight w:val="405"/>
        </w:trPr>
        <w:tc>
          <w:tcPr>
            <w:tcW w:w="270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Sub-TtulodaTabeladireita"/>
            </w:pPr>
            <w:r>
              <w:t>Caso de Uso:</w:t>
            </w:r>
          </w:p>
        </w:tc>
        <w:tc>
          <w:tcPr>
            <w:tcW w:w="715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Pr="00F667AA" w:rsidRDefault="004F0E44" w:rsidP="005216C7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EUC-01 Usuário efetua</w:t>
            </w:r>
            <w:r w:rsidR="0082521A">
              <w:rPr>
                <w:rFonts w:ascii="ariel" w:hAnsi="ariel"/>
                <w:color w:val="auto"/>
                <w:szCs w:val="20"/>
              </w:rPr>
              <w:t xml:space="preserve"> login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82521A" w:rsidP="005216C7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" name="Imagem 1" descr="C:\Users\Emerson\Dropbox\CONTPATRI - 012013\PROJETO CONTPATRI\MARCO 1 28-05\3. INICIALIZAR\projeto\3.dia_de_trabalho_0_iteração\artefatos\CONTPATRI_INICIALIZAR_prototipos_de_telas\1.TELA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ropbox\CONTPATRI - 012013\PROJETO CONTPATRI\MARCO 1 28-05\3. INICIALIZAR\projeto\3.dia_de_trabalho_0_iteração\artefatos\CONTPATRI_INICIALIZAR_prototipos_de_telas\1.TELA LOG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21A" w:rsidRDefault="0082521A" w:rsidP="005216C7">
      <w:pPr>
        <w:pStyle w:val="Contedodatabela-azul"/>
        <w:rPr>
          <w:color w:val="auto"/>
        </w:rPr>
      </w:pPr>
    </w:p>
    <w:p w:rsidR="00355A0F" w:rsidRDefault="00355A0F" w:rsidP="005216C7">
      <w:pPr>
        <w:pStyle w:val="Contedodatabela-azul"/>
        <w:rPr>
          <w:color w:val="auto"/>
        </w:rPr>
      </w:pPr>
    </w:p>
    <w:p w:rsidR="00355A0F" w:rsidRDefault="00355A0F" w:rsidP="005216C7">
      <w:pPr>
        <w:pStyle w:val="Contedodatabela-azul"/>
        <w:rPr>
          <w:color w:val="auto"/>
        </w:rPr>
      </w:pPr>
    </w:p>
    <w:p w:rsidR="00355A0F" w:rsidRDefault="00355A0F" w:rsidP="005216C7">
      <w:pPr>
        <w:pStyle w:val="Contedodatabela-azul"/>
        <w:rPr>
          <w:color w:val="auto"/>
        </w:rPr>
      </w:pPr>
    </w:p>
    <w:p w:rsidR="0082521A" w:rsidRDefault="0082521A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490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418"/>
        <w:gridCol w:w="9072"/>
      </w:tblGrid>
      <w:tr w:rsidR="005216C7" w:rsidTr="0082521A">
        <w:tc>
          <w:tcPr>
            <w:tcW w:w="104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Sub-TtulodaTabelaaocentro"/>
            </w:pPr>
            <w:r>
              <w:t>Descrição dos componentes</w:t>
            </w:r>
          </w:p>
        </w:tc>
      </w:tr>
      <w:tr w:rsidR="005216C7" w:rsidTr="0082521A"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Sub-TtulodaTabelaaocentro"/>
            </w:pPr>
            <w:r>
              <w:t>Item</w:t>
            </w:r>
          </w:p>
        </w:tc>
        <w:tc>
          <w:tcPr>
            <w:tcW w:w="90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Sub-TtulodaTabelaaocentro"/>
            </w:pPr>
            <w:r>
              <w:t>Descrição</w:t>
            </w:r>
          </w:p>
        </w:tc>
      </w:tr>
      <w:tr w:rsidR="005216C7" w:rsidTr="0082521A"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Pr="00E71FB4" w:rsidRDefault="00E71FB4" w:rsidP="005216C7">
            <w:pPr>
              <w:pStyle w:val="Contedodatabela-azul"/>
              <w:jc w:val="center"/>
              <w:rPr>
                <w:sz w:val="22"/>
                <w:szCs w:val="22"/>
              </w:rPr>
            </w:pPr>
            <w:r w:rsidRPr="00E71FB4">
              <w:rPr>
                <w:rFonts w:ascii="ariel" w:hAnsi="ariel"/>
                <w:color w:val="000000"/>
                <w:sz w:val="22"/>
                <w:szCs w:val="22"/>
              </w:rPr>
              <w:t xml:space="preserve">Label: </w:t>
            </w:r>
            <w:r>
              <w:rPr>
                <w:rFonts w:ascii="ariel" w:hAnsi="ariel"/>
                <w:color w:val="000000"/>
                <w:sz w:val="22"/>
                <w:szCs w:val="22"/>
              </w:rPr>
              <w:t>Usuário</w:t>
            </w:r>
          </w:p>
          <w:p w:rsidR="005216C7" w:rsidRDefault="005216C7" w:rsidP="005216C7">
            <w:pPr>
              <w:pStyle w:val="Contedodatabela-azul"/>
              <w:ind w:left="0" w:firstLine="0"/>
              <w:jc w:val="center"/>
            </w:pPr>
          </w:p>
        </w:tc>
        <w:tc>
          <w:tcPr>
            <w:tcW w:w="90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  <w:r w:rsidR="00E71FB4">
              <w:rPr>
                <w:rFonts w:ascii="ariel" w:hAnsi="ariel"/>
                <w:color w:val="000000"/>
                <w:szCs w:val="20"/>
              </w:rPr>
              <w:t>G</w:t>
            </w:r>
            <w:r>
              <w:rPr>
                <w:rFonts w:ascii="ariel" w:hAnsi="ariel"/>
                <w:color w:val="000000"/>
                <w:szCs w:val="20"/>
              </w:rPr>
              <w:t>erado automaticamente</w:t>
            </w:r>
            <w:r w:rsidR="00E71FB4">
              <w:rPr>
                <w:rFonts w:ascii="ariel" w:hAnsi="ariel"/>
                <w:color w:val="000000"/>
                <w:szCs w:val="20"/>
              </w:rPr>
              <w:t xml:space="preserve"> pelo Android</w:t>
            </w:r>
            <w:r>
              <w:rPr>
                <w:rFonts w:ascii="ariel" w:hAnsi="ariel"/>
                <w:color w:val="000000"/>
                <w:szCs w:val="20"/>
              </w:rPr>
              <w:t xml:space="preserve">. </w:t>
            </w:r>
            <w:r w:rsidR="00E71FB4">
              <w:rPr>
                <w:rFonts w:ascii="ariel" w:hAnsi="ariel"/>
                <w:color w:val="000000"/>
                <w:szCs w:val="20"/>
              </w:rPr>
              <w:t>Nome do Usuário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  <w:r>
              <w:rPr>
                <w:rFonts w:ascii="ariel" w:hAnsi="ariel"/>
                <w:color w:val="000000"/>
                <w:szCs w:val="20"/>
              </w:rPr>
              <w:t>Próximo número que é gerado seguindo uma sequência (1, 2, 3 ...)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  <w:r>
              <w:rPr>
                <w:rFonts w:ascii="ariel" w:hAnsi="ariel"/>
                <w:color w:val="000000"/>
                <w:szCs w:val="20"/>
              </w:rPr>
              <w:t>Preenchido automaticamente pelo sistema.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  <w:r>
              <w:rPr>
                <w:rFonts w:ascii="ariel" w:hAnsi="ariel"/>
                <w:color w:val="000000"/>
                <w:szCs w:val="20"/>
              </w:rPr>
              <w:t>Nenhum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id. (inteiro gerado pelo sistema)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  <w:r>
              <w:rPr>
                <w:rFonts w:ascii="ariel" w:hAnsi="ariel"/>
                <w:color w:val="000000"/>
                <w:szCs w:val="20"/>
              </w:rPr>
              <w:t>Sim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Automatica</w:t>
            </w:r>
          </w:p>
        </w:tc>
      </w:tr>
      <w:tr w:rsidR="005216C7" w:rsidRPr="005216C7" w:rsidTr="0082521A"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  <w:rPr>
                <w:color w:val="000000"/>
              </w:rPr>
            </w:pPr>
          </w:p>
          <w:p w:rsidR="005216C7" w:rsidRDefault="005216C7" w:rsidP="005216C7">
            <w:pPr>
              <w:pStyle w:val="Contedodatabela-azul"/>
              <w:jc w:val="center"/>
              <w:rPr>
                <w:color w:val="000000"/>
              </w:rPr>
            </w:pPr>
          </w:p>
          <w:p w:rsidR="005216C7" w:rsidRPr="00E71FB4" w:rsidRDefault="00E71FB4" w:rsidP="005216C7">
            <w:pPr>
              <w:pStyle w:val="Contedodatabela-azul"/>
              <w:ind w:firstLine="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1FB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Field:  Usuário</w:t>
            </w:r>
          </w:p>
        </w:tc>
        <w:tc>
          <w:tcPr>
            <w:tcW w:w="90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  <w:r>
              <w:rPr>
                <w:rFonts w:ascii="ariel" w:hAnsi="ariel"/>
                <w:color w:val="000000"/>
                <w:szCs w:val="20"/>
              </w:rPr>
              <w:t>Nome do usuário que está se cadastrando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  <w:r>
              <w:rPr>
                <w:rFonts w:ascii="ariel" w:hAnsi="ariel"/>
                <w:color w:val="000000"/>
                <w:szCs w:val="20"/>
              </w:rPr>
              <w:t>Em branco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  <w:r>
              <w:rPr>
                <w:rFonts w:ascii="ariel" w:hAnsi="ariel"/>
                <w:color w:val="000000"/>
                <w:szCs w:val="20"/>
              </w:rPr>
              <w:t xml:space="preserve">O valor deste campo é preenchido pela pessoa que está efetuando o </w:t>
            </w:r>
            <w:r w:rsidR="00E71FB4">
              <w:rPr>
                <w:rFonts w:ascii="ariel" w:hAnsi="ariel"/>
                <w:color w:val="000000"/>
                <w:szCs w:val="20"/>
              </w:rPr>
              <w:t>login.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  <w:r>
              <w:rPr>
                <w:rFonts w:ascii="ariel" w:hAnsi="ariel"/>
                <w:color w:val="000000"/>
                <w:szCs w:val="20"/>
              </w:rPr>
              <w:t>Nenhum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Hint: </w:t>
            </w:r>
            <w:r>
              <w:rPr>
                <w:rFonts w:ascii="ariel" w:hAnsi="ariel"/>
                <w:color w:val="000000"/>
                <w:szCs w:val="20"/>
              </w:rPr>
              <w:t>Nada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  <w:r>
              <w:rPr>
                <w:rFonts w:ascii="ariel" w:hAnsi="ariel"/>
                <w:color w:val="000000"/>
                <w:szCs w:val="20"/>
              </w:rPr>
              <w:t xml:space="preserve">Sim, pois é uma informação </w:t>
            </w:r>
            <w:r w:rsidR="00E71FB4">
              <w:rPr>
                <w:rFonts w:ascii="ariel" w:hAnsi="ariel"/>
                <w:color w:val="000000"/>
                <w:szCs w:val="20"/>
              </w:rPr>
              <w:t xml:space="preserve">ao sistema </w:t>
            </w:r>
            <w:r>
              <w:rPr>
                <w:rFonts w:ascii="ariel" w:hAnsi="ariel"/>
                <w:color w:val="000000"/>
                <w:szCs w:val="20"/>
              </w:rPr>
              <w:t>para identificação do usuário cadastrado</w:t>
            </w:r>
            <w:r w:rsidR="00E71FB4">
              <w:rPr>
                <w:rFonts w:ascii="ariel" w:hAnsi="ariel"/>
                <w:color w:val="000000"/>
                <w:szCs w:val="20"/>
              </w:rPr>
              <w:t>.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  <w:r w:rsidR="00A71A2E">
              <w:rPr>
                <w:rFonts w:ascii="ariel" w:hAnsi="ariel"/>
                <w:color w:val="000000"/>
                <w:szCs w:val="20"/>
              </w:rPr>
              <w:t>id do usuário</w:t>
            </w:r>
          </w:p>
        </w:tc>
      </w:tr>
      <w:tr w:rsidR="005216C7" w:rsidRPr="005216C7" w:rsidTr="0082521A"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</w:pPr>
          </w:p>
          <w:p w:rsidR="00E71FB4" w:rsidRDefault="00E71FB4" w:rsidP="005216C7">
            <w:pPr>
              <w:pStyle w:val="Contedodatabela-azul"/>
              <w:jc w:val="center"/>
            </w:pPr>
          </w:p>
          <w:p w:rsidR="005216C7" w:rsidRPr="00E71FB4" w:rsidRDefault="00E71FB4" w:rsidP="005216C7">
            <w:pPr>
              <w:pStyle w:val="Contedodatabela-azul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Label</w:t>
            </w:r>
            <w:r w:rsidRPr="00E71FB4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: 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Senha</w:t>
            </w:r>
            <w:r w:rsidRPr="00E71FB4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90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71A2E" w:rsidRDefault="00A71A2E" w:rsidP="00A71A2E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  <w:r>
              <w:rPr>
                <w:rFonts w:ascii="ariel" w:hAnsi="ariel"/>
                <w:color w:val="000000"/>
                <w:szCs w:val="20"/>
              </w:rPr>
              <w:t>Gerado automaticamente pelo Android. Senha</w:t>
            </w:r>
          </w:p>
          <w:p w:rsidR="00A71A2E" w:rsidRDefault="00A71A2E" w:rsidP="00A71A2E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  <w:r>
              <w:rPr>
                <w:rFonts w:ascii="ariel" w:hAnsi="ariel"/>
                <w:color w:val="000000"/>
                <w:szCs w:val="20"/>
              </w:rPr>
              <w:t>Próximo número que é gerado seguindo uma sequência (1, 2, 3 ...)</w:t>
            </w:r>
          </w:p>
          <w:p w:rsidR="00A71A2E" w:rsidRDefault="00A71A2E" w:rsidP="00A71A2E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  <w:r>
              <w:rPr>
                <w:rFonts w:ascii="ariel" w:hAnsi="ariel"/>
                <w:color w:val="000000"/>
                <w:szCs w:val="20"/>
              </w:rPr>
              <w:t>Preenchido automaticamente pelo sistema.</w:t>
            </w:r>
          </w:p>
          <w:p w:rsidR="00A71A2E" w:rsidRDefault="00A71A2E" w:rsidP="00A71A2E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  <w:r>
              <w:rPr>
                <w:rFonts w:ascii="ariel" w:hAnsi="ariel"/>
                <w:color w:val="000000"/>
                <w:szCs w:val="20"/>
              </w:rPr>
              <w:t>Nenhum</w:t>
            </w:r>
          </w:p>
          <w:p w:rsidR="00A71A2E" w:rsidRDefault="00A71A2E" w:rsidP="00A71A2E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id. (inteiro gerado pelo sistema)</w:t>
            </w:r>
          </w:p>
          <w:p w:rsidR="00A71A2E" w:rsidRDefault="00A71A2E" w:rsidP="00A71A2E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  <w:r>
              <w:rPr>
                <w:rFonts w:ascii="ariel" w:hAnsi="ariel"/>
                <w:color w:val="000000"/>
                <w:szCs w:val="20"/>
              </w:rPr>
              <w:t>Sim</w:t>
            </w:r>
          </w:p>
          <w:p w:rsidR="005216C7" w:rsidRDefault="00A71A2E" w:rsidP="00A71A2E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Automatica</w:t>
            </w:r>
          </w:p>
        </w:tc>
      </w:tr>
      <w:tr w:rsidR="005216C7" w:rsidRPr="009D7A32" w:rsidTr="0082521A"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Pr="00E71FB4" w:rsidRDefault="00E71FB4" w:rsidP="005216C7">
            <w:pPr>
              <w:pStyle w:val="Contedodatabela-azu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71FB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Text Field:  </w:t>
            </w:r>
          </w:p>
          <w:p w:rsidR="005216C7" w:rsidRPr="00E71FB4" w:rsidRDefault="00E71FB4" w:rsidP="005216C7">
            <w:pPr>
              <w:pStyle w:val="Contedodatabela-azul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71FB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Senha</w:t>
            </w: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</w:tc>
        <w:tc>
          <w:tcPr>
            <w:tcW w:w="90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  <w:r>
              <w:rPr>
                <w:rFonts w:ascii="ariel" w:hAnsi="ariel"/>
                <w:color w:val="000000"/>
                <w:szCs w:val="20"/>
              </w:rPr>
              <w:t>senha de acesso ao sistema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  <w:r>
              <w:rPr>
                <w:rFonts w:ascii="ariel" w:hAnsi="ariel"/>
                <w:color w:val="000000"/>
                <w:szCs w:val="20"/>
              </w:rPr>
              <w:t>Em branco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  <w:r>
              <w:rPr>
                <w:rFonts w:ascii="ariel" w:hAnsi="ariel"/>
                <w:color w:val="000000"/>
                <w:szCs w:val="20"/>
              </w:rPr>
              <w:t xml:space="preserve">O valor deste campo é preenchido pela pessoa que está efetuando o </w:t>
            </w:r>
            <w:r w:rsidR="00A71A2E">
              <w:rPr>
                <w:rFonts w:ascii="ariel" w:hAnsi="ariel"/>
                <w:color w:val="000000"/>
                <w:szCs w:val="20"/>
              </w:rPr>
              <w:t>login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  <w:r>
              <w:rPr>
                <w:rFonts w:ascii="ariel" w:hAnsi="ariel"/>
                <w:color w:val="000000"/>
                <w:szCs w:val="20"/>
              </w:rPr>
              <w:t>Nenhum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Nada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  <w:r>
              <w:rPr>
                <w:rFonts w:ascii="ariel" w:hAnsi="ariel"/>
                <w:color w:val="000000"/>
                <w:szCs w:val="20"/>
              </w:rPr>
              <w:t>Sim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Ter no mínimo 4 letras e 2 números</w:t>
            </w:r>
          </w:p>
        </w:tc>
      </w:tr>
      <w:tr w:rsidR="005216C7" w:rsidRPr="005216C7" w:rsidTr="0082521A"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Pr="00A71A2E" w:rsidRDefault="00A71A2E" w:rsidP="005216C7">
            <w:pPr>
              <w:pStyle w:val="Contedodatabela-azul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71A2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Button: Entrar</w:t>
            </w:r>
          </w:p>
        </w:tc>
        <w:tc>
          <w:tcPr>
            <w:tcW w:w="90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  <w:r w:rsidR="00A71A2E">
              <w:rPr>
                <w:rFonts w:ascii="ariel" w:hAnsi="ariel"/>
                <w:color w:val="000000"/>
                <w:szCs w:val="20"/>
              </w:rPr>
              <w:t>Botão para validar acesso ao sistema.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  <w:r w:rsidR="00A71A2E" w:rsidRPr="00A71A2E">
              <w:rPr>
                <w:rFonts w:ascii="ariel" w:hAnsi="ariel"/>
                <w:bCs/>
                <w:color w:val="000000"/>
                <w:szCs w:val="20"/>
              </w:rPr>
              <w:t>Inerte</w:t>
            </w:r>
          </w:p>
          <w:p w:rsidR="005216C7" w:rsidRPr="00A71A2E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  <w:r w:rsidR="00A71A2E" w:rsidRPr="00A71A2E">
              <w:rPr>
                <w:rFonts w:ascii="ariel" w:hAnsi="ariel"/>
                <w:bCs/>
                <w:color w:val="000000"/>
                <w:szCs w:val="20"/>
              </w:rPr>
              <w:t>alterado</w:t>
            </w:r>
            <w:r w:rsidR="00A71A2E">
              <w:rPr>
                <w:rFonts w:ascii="ariel" w:hAnsi="ariel"/>
                <w:b/>
                <w:bCs/>
                <w:color w:val="000000"/>
                <w:szCs w:val="20"/>
              </w:rPr>
              <w:t xml:space="preserve"> </w:t>
            </w:r>
            <w:r w:rsidR="00A71A2E">
              <w:rPr>
                <w:rFonts w:ascii="ariel" w:hAnsi="ariel"/>
                <w:color w:val="000000"/>
                <w:szCs w:val="20"/>
              </w:rPr>
              <w:t>automaticamente pelo sistema após o touch.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  <w:r w:rsidR="00A71A2E">
              <w:rPr>
                <w:rFonts w:ascii="ariel" w:hAnsi="ariel"/>
                <w:color w:val="000000"/>
                <w:szCs w:val="20"/>
              </w:rPr>
              <w:t>Altera forma e /ou cor</w:t>
            </w:r>
          </w:p>
          <w:p w:rsidR="005216C7" w:rsidRPr="00A71A2E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 w:rsidR="00A71A2E">
              <w:rPr>
                <w:rFonts w:ascii="ariel" w:hAnsi="ariel"/>
                <w:color w:val="000000"/>
                <w:szCs w:val="20"/>
              </w:rPr>
              <w:t xml:space="preserve"> </w:t>
            </w:r>
            <w:r w:rsidR="00A71A2E" w:rsidRPr="00A71A2E">
              <w:rPr>
                <w:rFonts w:ascii="ariel" w:hAnsi="ariel"/>
                <w:color w:val="000000"/>
                <w:szCs w:val="20"/>
              </w:rPr>
              <w:t>id. (inteiro gerado pelo sistema)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  <w:r>
              <w:rPr>
                <w:rFonts w:ascii="ariel" w:hAnsi="ariel"/>
                <w:color w:val="000000"/>
                <w:szCs w:val="20"/>
              </w:rPr>
              <w:t>Sim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  <w:r w:rsidR="00A71A2E" w:rsidRPr="00A71A2E">
              <w:rPr>
                <w:rFonts w:ascii="ariel" w:hAnsi="ariel"/>
                <w:color w:val="000000"/>
                <w:szCs w:val="20"/>
                <w:lang w:val="en-US"/>
              </w:rPr>
              <w:t>Automatica</w:t>
            </w:r>
          </w:p>
        </w:tc>
      </w:tr>
    </w:tbl>
    <w:p w:rsidR="005216C7" w:rsidRDefault="005216C7" w:rsidP="005216C7">
      <w:pPr>
        <w:pStyle w:val="Textbody"/>
      </w:pPr>
    </w:p>
    <w:p w:rsidR="00E71FB4" w:rsidRDefault="00E71FB4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16C7" w:rsidTr="007F3719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16C7" w:rsidRDefault="005216C7" w:rsidP="005216C7">
            <w:pPr>
              <w:pStyle w:val="TableHeading"/>
            </w:pPr>
            <w:r>
              <w:t>Protótipo de Tela - 2</w:t>
            </w:r>
          </w:p>
        </w:tc>
      </w:tr>
      <w:tr w:rsidR="005E6405" w:rsidTr="007F3719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5E640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9976AB" w:rsidRDefault="005E6405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Tela Menu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16C7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>
              <w:rPr>
                <w:rFonts w:eastAsia="Times New Roman" w:cs="Times New Roman"/>
                <w:b w:val="0"/>
                <w:bCs w:val="0"/>
                <w:sz w:val="20"/>
              </w:rPr>
              <w:t>21/04/2013</w:t>
            </w:r>
          </w:p>
        </w:tc>
      </w:tr>
      <w:tr w:rsidR="005E640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9976AB" w:rsidRDefault="005E6405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CONTPATRI_INICIALIZAR_tela_menu</w:t>
            </w:r>
          </w:p>
        </w:tc>
      </w:tr>
      <w:tr w:rsidR="005E6405" w:rsidRPr="009D7A32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16C7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F667AA" w:rsidRDefault="005E6405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EUC-02 Usuário acessa menu principal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7F3719" w:rsidP="007F3719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5" name="Imagem 2" descr="C:\Users\Emerson\Dropbox\CONTPATRI - 012013\PROJETO CONTPATRI\MARCO 1 28-05\3. INICIALIZAR\projeto\3.dia_de_trabalho_0_iteração\artefatos\CONTPATRI_INICIALIZAR_prototipos_de_telas\2. TELA 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erson\Dropbox\CONTPATRI - 012013\PROJETO CONTPATRI\MARCO 1 28-05\3. INICIALIZAR\projeto\3.dia_de_trabalho_0_iteração\artefatos\CONTPATRI_INICIALIZAR_prototipos_de_telas\2. TELA MENU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5216C7" w:rsidTr="007F3719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Sub-TtulodaTabelaaocentro"/>
            </w:pPr>
            <w:r>
              <w:t>Descrição dos componentes</w:t>
            </w:r>
          </w:p>
        </w:tc>
      </w:tr>
      <w:tr w:rsidR="005216C7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Sub-TtulodaTabelaaocentro"/>
            </w:pPr>
            <w:r>
              <w:t>Descrição</w:t>
            </w:r>
          </w:p>
        </w:tc>
      </w:tr>
      <w:tr w:rsidR="005216C7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5216C7" w:rsidRDefault="005216C7" w:rsidP="005216C7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16C7" w:rsidRDefault="005216C7" w:rsidP="005216C7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5216C7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  <w:rPr>
                <w:color w:val="000000"/>
              </w:rPr>
            </w:pPr>
          </w:p>
          <w:p w:rsidR="005216C7" w:rsidRDefault="005216C7" w:rsidP="005216C7">
            <w:pPr>
              <w:pStyle w:val="Contedodatabela-azul"/>
              <w:jc w:val="center"/>
              <w:rPr>
                <w:color w:val="000000"/>
              </w:rPr>
            </w:pPr>
          </w:p>
          <w:p w:rsidR="005216C7" w:rsidRDefault="005216C7" w:rsidP="005216C7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5216C7" w:rsidRDefault="005216C7" w:rsidP="005216C7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16C7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16C7" w:rsidRPr="005216C7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16C7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16C7" w:rsidRPr="005216C7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  <w:p w:rsidR="005216C7" w:rsidRDefault="005216C7" w:rsidP="005216C7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7F3719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16C7" w:rsidRDefault="007F3719" w:rsidP="007F3719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355A0F" w:rsidRDefault="00355A0F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7F3719" w:rsidTr="007F3719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F3719" w:rsidRDefault="007F3719" w:rsidP="00523F55">
            <w:pPr>
              <w:pStyle w:val="TableHeading"/>
            </w:pPr>
            <w:r>
              <w:t>Protótipo de Tela - 3</w:t>
            </w:r>
          </w:p>
        </w:tc>
      </w:tr>
      <w:tr w:rsidR="005E6405" w:rsidTr="007F3719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5E640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9976AB" w:rsidRDefault="005E6405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>Tela Coletar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C149FA" w:rsidRDefault="005E6405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5E640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9976AB" w:rsidRDefault="005E6405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CONTPATRI_INICIALIZAR_tela_coletar</w:t>
            </w:r>
          </w:p>
        </w:tc>
      </w:tr>
      <w:tr w:rsidR="005E6405" w:rsidTr="007F3719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Default="005E6405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E6405" w:rsidRPr="00F667AA" w:rsidRDefault="005E6405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EUC-03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7F3719" w:rsidP="007F3719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6" name="Imagem 3" descr="C:\Users\Emerson\Dropbox\CONTPATRI - 012013\PROJETO CONTPATRI\MARCO 1 28-05\3. INICIALIZAR\projeto\3.dia_de_trabalho_0_iteração\artefatos\CONTPATRI_INICIALIZAR_prototipos_de_telas\3. TELA COLE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erson\Dropbox\CONTPATRI - 012013\PROJETO CONTPATRI\MARCO 1 28-05\3. INICIALIZAR\projeto\3.dia_de_trabalho_0_iteração\artefatos\CONTPATRI_INICIALIZAR_prototipos_de_telas\3. TELA COLETAR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7F3719" w:rsidTr="007F3719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7F3719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Sub-TtulodaTabelaaocentro"/>
            </w:pPr>
            <w:r>
              <w:t>Descrição</w:t>
            </w:r>
          </w:p>
        </w:tc>
      </w:tr>
      <w:tr w:rsidR="007F3719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7F3719" w:rsidRDefault="007F3719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7F3719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7F3719" w:rsidRDefault="007F3719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7F3719" w:rsidRDefault="007F3719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7F3719" w:rsidRDefault="007F3719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7F3719" w:rsidRPr="005216C7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7F3719" w:rsidRPr="005216C7" w:rsidTr="007F3719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</w:p>
          <w:p w:rsidR="007F3719" w:rsidRDefault="007F3719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7F3719" w:rsidRDefault="007F3719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7F3719" w:rsidRDefault="007F3719" w:rsidP="005216C7">
      <w:pPr>
        <w:pStyle w:val="Textbody"/>
      </w:pPr>
    </w:p>
    <w:p w:rsidR="007F3719" w:rsidRDefault="007F3719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7F3719">
      <w:pPr>
        <w:pStyle w:val="Textbody"/>
        <w:jc w:val="center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643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6438" w:rsidRDefault="00356438" w:rsidP="00523F55">
            <w:pPr>
              <w:pStyle w:val="TableHeading"/>
            </w:pPr>
            <w:r>
              <w:t>Protótipo de Tela - 4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Campo Local c/Autocomplete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9D7A3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9D7A32">
              <w:rPr>
                <w:rFonts w:ascii="ariel" w:hAnsi="ariel"/>
                <w:color w:val="auto"/>
                <w:szCs w:val="20"/>
              </w:rPr>
              <w:t>campo_local</w:t>
            </w:r>
            <w:r w:rsidR="007D2C07">
              <w:rPr>
                <w:rFonts w:ascii="ariel" w:hAnsi="ariel"/>
                <w:color w:val="auto"/>
                <w:szCs w:val="20"/>
              </w:rPr>
              <w:t>_autocomplete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EUC-04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356438" w:rsidP="00356438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7" name="Imagem 4" descr="C:\Users\Emerson\Dropbox\CONTPATRI - 012013\PROJETO CONTPATRI\MARCO 1 28-05\3. INICIALIZAR\projeto\3.dia_de_trabalho_0_iteração\artefatos\CONTPATRI_INICIALIZAR_prototipos_de_telas\4. TELA CAMPO LOCAL COM AUTO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merson\Dropbox\CONTPATRI - 012013\PROJETO CONTPATRI\MARCO 1 28-05\3. INICIALIZAR\projeto\3.dia_de_trabalho_0_iteração\artefatos\CONTPATRI_INICIALIZAR_prototipos_de_telas\4. TELA CAMPO LOCAL COM AUTOCOMPLET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356438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Descrição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356438" w:rsidRDefault="00356438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6438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6438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355A0F" w:rsidRDefault="00355A0F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643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6438" w:rsidRDefault="00356438" w:rsidP="00523F55">
            <w:pPr>
              <w:pStyle w:val="TableHeading"/>
            </w:pPr>
            <w:r>
              <w:t>Protótipo de Tela - 5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Campo Local Preenchido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9D7A3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9D7A32">
              <w:rPr>
                <w:rFonts w:ascii="ariel" w:hAnsi="ariel"/>
                <w:color w:val="auto"/>
                <w:szCs w:val="20"/>
              </w:rPr>
              <w:t>campo_local_preenchido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EUC-05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356438" w:rsidP="00356438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8" name="Imagem 5" descr="C:\Users\Emerson\Dropbox\CONTPATRI - 012013\PROJETO CONTPATRI\MARCO 1 28-05\3. INICIALIZAR\projeto\3.dia_de_trabalho_0_iteração\artefatos\CONTPATRI_INICIALIZAR_prototipos_de_telas\5. CAMPO LOCAL PREENCH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merson\Dropbox\CONTPATRI - 012013\PROJETO CONTPATRI\MARCO 1 28-05\3. INICIALIZAR\projeto\3.dia_de_trabalho_0_iteração\artefatos\CONTPATRI_INICIALIZAR_prototipos_de_telas\5. CAMPO LOCAL PREENCHIDO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356438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Descrição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356438" w:rsidRDefault="00356438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6438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6438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643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6438" w:rsidRDefault="00356438" w:rsidP="00523F55">
            <w:pPr>
              <w:pStyle w:val="TableHeading"/>
            </w:pPr>
            <w:r>
              <w:t>Protótipo de Tela - 6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Campo Código (Autocompl.)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9D7A3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9D7A32">
              <w:rPr>
                <w:rFonts w:ascii="ariel" w:hAnsi="ariel"/>
                <w:color w:val="auto"/>
                <w:szCs w:val="20"/>
              </w:rPr>
              <w:t>campo_codigo</w:t>
            </w:r>
            <w:r w:rsidR="007D2C07">
              <w:rPr>
                <w:rFonts w:ascii="ariel" w:hAnsi="ariel"/>
                <w:color w:val="auto"/>
                <w:szCs w:val="20"/>
              </w:rPr>
              <w:t>_autocomplete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EUC-06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356438" w:rsidP="005216C7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9" name="Imagem 6" descr="C:\Users\Emerson\Dropbox\CONTPATRI - 012013\PROJETO CONTPATRI\MARCO 1 28-05\3. INICIALIZAR\projeto\3.dia_de_trabalho_0_iteração\artefatos\CONTPATRI_INICIALIZAR_prototipos_de_telas\6. CAMPO CÓDIGO COM AUTO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merson\Dropbox\CONTPATRI - 012013\PROJETO CONTPATRI\MARCO 1 28-05\3. INICIALIZAR\projeto\3.dia_de_trabalho_0_iteração\artefatos\CONTPATRI_INICIALIZAR_prototipos_de_telas\6. CAMPO CÓDIGO COM AUTOCOMPLET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356438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Sub-TtulodaTabelaaocentro"/>
            </w:pPr>
            <w:r>
              <w:t>Descrição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356438" w:rsidRDefault="00356438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35643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356438" w:rsidRDefault="00356438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6438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6438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  <w:p w:rsidR="00356438" w:rsidRDefault="00356438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6438" w:rsidRDefault="0035643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D1112E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1112E" w:rsidRDefault="00D1112E" w:rsidP="00523F55">
            <w:pPr>
              <w:pStyle w:val="TableHeading"/>
            </w:pPr>
            <w:r>
              <w:t>Protótipo de Tela - 7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Item Selecionado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9D7A3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9D7A32">
              <w:rPr>
                <w:rFonts w:ascii="ariel" w:hAnsi="ariel"/>
                <w:color w:val="auto"/>
                <w:szCs w:val="20"/>
              </w:rPr>
              <w:t>item_selecionado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EUC-07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D1112E" w:rsidP="00D1112E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0" name="Imagem 7" descr="C:\Users\Emerson\Dropbox\CONTPATRI - 012013\PROJETO CONTPATRI\MARCO 1 28-05\3. INICIALIZAR\projeto\3.dia_de_trabalho_0_iteração\artefatos\CONTPATRI_INICIALIZAR_prototipos_de_telas\7. ITEM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merson\Dropbox\CONTPATRI - 012013\PROJETO CONTPATRI\MARCO 1 28-05\3. INICIALIZAR\projeto\3.dia_de_trabalho_0_iteração\artefatos\CONTPATRI_INICIALIZAR_prototipos_de_telas\7. ITEM SELECIONADO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D1112E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D1112E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Sub-TtulodaTabelaaocentro"/>
            </w:pPr>
            <w:r>
              <w:t>Descrição</w:t>
            </w:r>
          </w:p>
        </w:tc>
      </w:tr>
      <w:tr w:rsidR="00D1112E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D1112E" w:rsidRDefault="00D1112E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D1112E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D1112E" w:rsidRDefault="00D1112E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D1112E" w:rsidRDefault="00D1112E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D1112E" w:rsidRDefault="00D1112E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D1112E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D1112E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D1112E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1112E" w:rsidRDefault="00D1112E" w:rsidP="00523F55">
            <w:pPr>
              <w:pStyle w:val="TableHeading"/>
            </w:pPr>
            <w:r>
              <w:t>Protótipo de Tela - 8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Situação do Item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9D7A3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9D7A32">
              <w:rPr>
                <w:rFonts w:ascii="ariel" w:hAnsi="ariel"/>
                <w:color w:val="auto"/>
                <w:szCs w:val="20"/>
              </w:rPr>
              <w:t>situacao_item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EUC-08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D1112E" w:rsidP="00D1112E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1" name="Imagem 8" descr="C:\Users\Emerson\Dropbox\CONTPATRI - 012013\PROJETO CONTPATRI\MARCO 1 28-05\3. INICIALIZAR\projeto\3.dia_de_trabalho_0_iteração\artefatos\CONTPATRI_INICIALIZAR_prototipos_de_telas\8. RADIO BUTTON SITUAÇÃO DO I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merson\Dropbox\CONTPATRI - 012013\PROJETO CONTPATRI\MARCO 1 28-05\3. INICIALIZAR\projeto\3.dia_de_trabalho_0_iteração\artefatos\CONTPATRI_INICIALIZAR_prototipos_de_telas\8. RADIO BUTTON SITUAÇÃO DO ITE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D1112E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D1112E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Sub-TtulodaTabelaaocentro"/>
            </w:pPr>
            <w:r>
              <w:t>Descrição</w:t>
            </w:r>
          </w:p>
        </w:tc>
      </w:tr>
      <w:tr w:rsidR="00D1112E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D1112E" w:rsidRDefault="00D1112E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D1112E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D1112E" w:rsidRDefault="00D1112E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D1112E" w:rsidRDefault="00D1112E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D1112E" w:rsidRDefault="00D1112E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D1112E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D1112E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  <w:p w:rsidR="00D1112E" w:rsidRDefault="00D1112E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D1112E" w:rsidRDefault="00D1112E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D1112E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1112E" w:rsidRDefault="00D1112E" w:rsidP="00523F55">
            <w:pPr>
              <w:pStyle w:val="TableHeading"/>
            </w:pPr>
            <w:r>
              <w:t>Protótipo de Tela - 9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9D7A32">
              <w:rPr>
                <w:rFonts w:ascii="ariel" w:eastAsia="Times New Roman" w:hAnsi="ariel" w:cs="Times New Roman"/>
                <w:color w:val="auto"/>
                <w:szCs w:val="20"/>
              </w:rPr>
              <w:t>Atualizar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9D7A32">
              <w:rPr>
                <w:rFonts w:ascii="ariel" w:hAnsi="ariel"/>
                <w:color w:val="auto"/>
                <w:szCs w:val="20"/>
              </w:rPr>
              <w:t>atualizar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EUC-09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EB76A8" w:rsidP="00EB76A8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2" name="Imagem 9" descr="C:\Users\Emerson\Dropbox\CONTPATRI - 012013\PROJETO CONTPATRI\MARCO 1 28-05\3. INICIALIZAR\projeto\3.dia_de_trabalho_0_iteração\artefatos\CONTPATRI_INICIALIZAR_prototipos_de_telas\9. TELA ATUALIZ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merson\Dropbox\CONTPATRI - 012013\PROJETO CONTPATRI\MARCO 1 28-05\3. INICIALIZAR\projeto\3.dia_de_trabalho_0_iteração\artefatos\CONTPATRI_INICIALIZAR_prototipos_de_telas\9. TELA ATUALIZA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EB76A8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EB76A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Sub-TtulodaTabelaaocentro"/>
            </w:pPr>
            <w:r>
              <w:t>Descrição</w:t>
            </w:r>
          </w:p>
        </w:tc>
      </w:tr>
      <w:tr w:rsidR="00EB76A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EB76A8" w:rsidRDefault="00EB76A8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EB76A8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EB76A8" w:rsidRDefault="00EB76A8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EB76A8" w:rsidRDefault="00EB76A8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EB76A8" w:rsidRDefault="00EB76A8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EB76A8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EB76A8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</w:p>
          <w:p w:rsidR="00EB76A8" w:rsidRDefault="00EB76A8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EB76A8" w:rsidRDefault="00EB76A8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EB76A8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B76A8" w:rsidRDefault="00EB76A8" w:rsidP="00523F55">
            <w:pPr>
              <w:pStyle w:val="TableHeading"/>
            </w:pPr>
            <w:r>
              <w:t xml:space="preserve">Protótipo de Tela - </w:t>
            </w:r>
            <w:r w:rsidR="00523F55">
              <w:t>10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Importar Dados (Bot. Selec.)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A5650E">
              <w:rPr>
                <w:rFonts w:ascii="ariel" w:hAnsi="ariel"/>
                <w:color w:val="auto"/>
                <w:szCs w:val="20"/>
              </w:rPr>
              <w:t>botao_importar_dados</w:t>
            </w: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EUC-10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3F55" w:rsidP="00523F55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3" name="Imagem 10" descr="C:\Users\Emerson\Dropbox\CONTPATRI - 012013\PROJETO CONTPATRI\MARCO 1 28-05\3. INICIALIZAR\projeto\3.dia_de_trabalho_0_iteração\artefatos\CONTPATRI_INICIALIZAR_prototipos_de_telas\10. BOTÃO IMPORTAR DADOS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merson\Dropbox\CONTPATRI - 012013\PROJETO CONTPATRI\MARCO 1 28-05\3. INICIALIZAR\projeto\3.dia_de_trabalho_0_iteração\artefatos\CONTPATRI_INICIALIZAR_prototipos_de_telas\10. BOTÃO IMPORTAR DADOS SELECIONADO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523F55" w:rsidRPr="00A5650E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Descrição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523F55" w:rsidRDefault="00523F55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3F55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3F55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3F55" w:rsidRDefault="00523F55" w:rsidP="005216C7">
      <w:pPr>
        <w:pStyle w:val="Contedodatabela-azul"/>
        <w:rPr>
          <w:rFonts w:ascii="ariel" w:hAnsi="ariel"/>
          <w:szCs w:val="20"/>
        </w:rPr>
      </w:pPr>
    </w:p>
    <w:p w:rsidR="00523F55" w:rsidRDefault="00523F55" w:rsidP="005216C7">
      <w:pPr>
        <w:pStyle w:val="Contedodatabela-azul"/>
        <w:rPr>
          <w:rFonts w:ascii="ariel" w:hAnsi="ariel"/>
          <w:szCs w:val="20"/>
        </w:rPr>
      </w:pPr>
    </w:p>
    <w:p w:rsidR="00523F55" w:rsidRDefault="00523F55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3F55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3F55" w:rsidRDefault="00523F55" w:rsidP="00523F55">
            <w:pPr>
              <w:pStyle w:val="TableHeading"/>
            </w:pPr>
            <w:r>
              <w:t>Protótipo de Tela - 11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Importação Concluída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A5650E">
              <w:rPr>
                <w:rFonts w:ascii="ariel" w:hAnsi="ariel"/>
                <w:color w:val="auto"/>
                <w:szCs w:val="20"/>
              </w:rPr>
              <w:t>importacao_concluida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EUC-11</w:t>
            </w:r>
          </w:p>
        </w:tc>
      </w:tr>
    </w:tbl>
    <w:p w:rsidR="005216C7" w:rsidRDefault="005216C7" w:rsidP="005216C7">
      <w:pPr>
        <w:pStyle w:val="Textbody"/>
      </w:pPr>
    </w:p>
    <w:p w:rsidR="00523F55" w:rsidRDefault="00523F55" w:rsidP="005216C7">
      <w:pPr>
        <w:pStyle w:val="Textbody"/>
      </w:pPr>
    </w:p>
    <w:p w:rsidR="005216C7" w:rsidRDefault="00523F55" w:rsidP="00523F55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4" name="Imagem 11" descr="C:\Users\Emerson\Dropbox\CONTPATRI - 012013\PROJETO CONTPATRI\MARCO 1 28-05\3. INICIALIZAR\projeto\3.dia_de_trabalho_0_iteração\artefatos\CONTPATRI_INICIALIZAR_prototipos_de_telas\11. IMPORTAÇÃO DOS DADOS CONCLUÍ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merson\Dropbox\CONTPATRI - 012013\PROJETO CONTPATRI\MARCO 1 28-05\3. INICIALIZAR\projeto\3.dia_de_trabalho_0_iteração\artefatos\CONTPATRI_INICIALIZAR_prototipos_de_telas\11. IMPORTAÇÃO DOS DADOS CONCLUÍDA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523F55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Descrição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523F55" w:rsidRDefault="00523F55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3F55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3F55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3F55" w:rsidRDefault="00523F55" w:rsidP="005216C7">
      <w:pPr>
        <w:pStyle w:val="Contedodatabela-azul"/>
        <w:rPr>
          <w:color w:val="auto"/>
        </w:rPr>
      </w:pPr>
    </w:p>
    <w:p w:rsidR="00523F55" w:rsidRDefault="00523F55" w:rsidP="005216C7">
      <w:pPr>
        <w:pStyle w:val="Contedodatabela-azul"/>
        <w:rPr>
          <w:color w:val="auto"/>
        </w:rPr>
      </w:pPr>
    </w:p>
    <w:p w:rsidR="00523F55" w:rsidRDefault="00523F55" w:rsidP="005216C7">
      <w:pPr>
        <w:pStyle w:val="Contedodatabela-azul"/>
        <w:rPr>
          <w:color w:val="auto"/>
        </w:rPr>
      </w:pPr>
    </w:p>
    <w:p w:rsidR="00523F55" w:rsidRDefault="00523F55" w:rsidP="005216C7">
      <w:pPr>
        <w:pStyle w:val="Contedodatabela-azul"/>
        <w:rPr>
          <w:color w:val="auto"/>
        </w:rPr>
      </w:pPr>
    </w:p>
    <w:p w:rsidR="00523F55" w:rsidRDefault="00523F55" w:rsidP="005216C7">
      <w:pPr>
        <w:pStyle w:val="Contedodatabela-azul"/>
        <w:rPr>
          <w:color w:val="auto"/>
        </w:rPr>
      </w:pPr>
    </w:p>
    <w:p w:rsidR="00523F55" w:rsidRDefault="00523F55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3F55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3F55" w:rsidRDefault="00523F55" w:rsidP="00523F55">
            <w:pPr>
              <w:pStyle w:val="TableHeading"/>
            </w:pPr>
            <w:r>
              <w:t>Protótipo de Tela - 12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Exportar Dados (Bot. Selec.)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A5650E">
              <w:rPr>
                <w:rFonts w:ascii="ariel" w:hAnsi="ariel"/>
                <w:color w:val="auto"/>
                <w:szCs w:val="20"/>
              </w:rPr>
              <w:t>botao_exportar_dados</w:t>
            </w: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EUC-12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3F55" w:rsidP="00523F55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5" name="Imagem 12" descr="C:\Users\Emerson\Dropbox\CONTPATRI - 012013\PROJETO CONTPATRI\MARCO 1 28-05\3. INICIALIZAR\projeto\3.dia_de_trabalho_0_iteração\artefatos\CONTPATRI_INICIALIZAR_prototipos_de_telas\12. BOTÃO EXPORTAR DADOS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merson\Dropbox\CONTPATRI - 012013\PROJETO CONTPATRI\MARCO 1 28-05\3. INICIALIZAR\projeto\3.dia_de_trabalho_0_iteração\artefatos\CONTPATRI_INICIALIZAR_prototipos_de_telas\12. BOTÃO EXPORTAR DADOS SELECIONADO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color w:val="auto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523F55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Descrição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523F55" w:rsidRDefault="00523F55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3F55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3F55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3F55" w:rsidRDefault="00523F55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3F55" w:rsidRDefault="00523F55" w:rsidP="005216C7">
      <w:pPr>
        <w:pStyle w:val="Textbody"/>
      </w:pPr>
    </w:p>
    <w:p w:rsidR="00523F55" w:rsidRDefault="00523F55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523F55" w:rsidTr="00523F55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3F55" w:rsidRDefault="00523F55" w:rsidP="00523F55">
            <w:pPr>
              <w:pStyle w:val="TableHeading"/>
            </w:pPr>
            <w:r>
              <w:t>Protótipo de Tela - 13</w:t>
            </w:r>
          </w:p>
        </w:tc>
      </w:tr>
      <w:tr w:rsidR="002D6842" w:rsidTr="00523F55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Botão Gerar Relatório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523F55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A5650E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A5650E">
              <w:rPr>
                <w:rFonts w:ascii="ariel" w:hAnsi="ariel"/>
                <w:color w:val="auto"/>
                <w:szCs w:val="20"/>
              </w:rPr>
              <w:t>botao_gerar_relatorio</w:t>
            </w:r>
          </w:p>
        </w:tc>
      </w:tr>
      <w:tr w:rsidR="002D6842" w:rsidTr="00523F55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523F55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EUC-13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3F55" w:rsidP="00523F55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6" name="Imagem 13" descr="C:\Users\Emerson\Dropbox\CONTPATRI - 012013\PROJETO CONTPATRI\MARCO 1 28-05\3. INICIALIZAR\projeto\3.dia_de_trabalho_0_iteração\artefatos\CONTPATRI_INICIALIZAR_prototipos_de_telas\13. BOTÃO GERAR RELATÓRIO DE DISCREPÂNCIA SELECION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merson\Dropbox\CONTPATRI - 012013\PROJETO CONTPATRI\MARCO 1 28-05\3. INICIALIZAR\projeto\3.dia_de_trabalho_0_iteração\artefatos\CONTPATRI_INICIALIZAR_prototipos_de_telas\13. BOTÃO GERAR RELATÓRIO DE DISCREPÂNCIA SELECIONAD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523F55" w:rsidTr="00523F55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Descrição dos componentes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Sub-TtulodaTabelaaocentro"/>
            </w:pPr>
            <w:r>
              <w:t>Descrição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523F55" w:rsidRDefault="00523F55" w:rsidP="00523F55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523F55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523F55" w:rsidRDefault="00523F55" w:rsidP="00523F55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3F55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523F55" w:rsidRPr="005216C7" w:rsidTr="00523F55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  <w:p w:rsidR="00523F55" w:rsidRDefault="00523F55" w:rsidP="00523F55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523F55" w:rsidRDefault="00523F55" w:rsidP="00523F55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Textbody"/>
        <w:jc w:val="center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Contedodatabela-azul"/>
        <w:rPr>
          <w:color w:val="auto"/>
        </w:rPr>
      </w:pPr>
    </w:p>
    <w:p w:rsidR="005216C7" w:rsidRDefault="005216C7" w:rsidP="005216C7">
      <w:pPr>
        <w:pStyle w:val="Textbody"/>
      </w:pPr>
    </w:p>
    <w:p w:rsidR="00523F55" w:rsidRDefault="00523F55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5A0F" w:rsidTr="009D7A32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5A0F" w:rsidRDefault="00355A0F" w:rsidP="009D7A32">
            <w:pPr>
              <w:pStyle w:val="TableHeading"/>
            </w:pPr>
            <w:r>
              <w:t>Protótipo de Tela - 14</w:t>
            </w:r>
          </w:p>
        </w:tc>
      </w:tr>
      <w:tr w:rsidR="002D6842" w:rsidTr="009D7A32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Botão Visualizar Relatório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A5650E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A5650E">
              <w:rPr>
                <w:rFonts w:ascii="ariel" w:hAnsi="ariel"/>
                <w:color w:val="auto"/>
                <w:szCs w:val="20"/>
              </w:rPr>
              <w:t>botao_visualizar_relatorio</w:t>
            </w:r>
          </w:p>
        </w:tc>
      </w:tr>
      <w:tr w:rsidR="002D6842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EUC-14</w:t>
            </w:r>
          </w:p>
        </w:tc>
      </w:tr>
    </w:tbl>
    <w:p w:rsidR="00523F55" w:rsidRDefault="00523F55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355A0F" w:rsidP="00355A0F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7" name="Imagem 14" descr="C:\Users\Emerson\Dropbox\CONTPATRI - 012013\PROJETO CONTPATRI\MARCO 1 28-05\3. INICIALIZAR\projeto\3.dia_de_trabalho_0_iteração\artefatos\CONTPATRI_INICIALIZAR_prototipos_de_telas\14. BOTÃO VISUALIZAR PASTA DE RELATÓR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merson\Dropbox\CONTPATRI - 012013\PROJETO CONTPATRI\MARCO 1 28-05\3. INICIALIZAR\projeto\3.dia_de_trabalho_0_iteração\artefatos\CONTPATRI_INICIALIZAR_prototipos_de_telas\14. BOTÃO VISUALIZAR PASTA DE RELATÓRIO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Contedodatabela-azul"/>
        <w:rPr>
          <w:rFonts w:ascii="ariel" w:hAnsi="ariel"/>
          <w:szCs w:val="20"/>
        </w:rPr>
      </w:pPr>
    </w:p>
    <w:p w:rsidR="005216C7" w:rsidRDefault="005216C7" w:rsidP="005216C7">
      <w:pPr>
        <w:pStyle w:val="Textbody"/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355A0F" w:rsidTr="009D7A32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Sub-TtulodaTabelaaocentro"/>
            </w:pPr>
            <w:r>
              <w:t>Descrição dos componentes</w:t>
            </w:r>
          </w:p>
        </w:tc>
      </w:tr>
      <w:tr w:rsidR="00355A0F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Sub-TtulodaTabelaaocentro"/>
            </w:pPr>
            <w:r>
              <w:t>Descrição</w:t>
            </w:r>
          </w:p>
        </w:tc>
      </w:tr>
      <w:tr w:rsidR="00355A0F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355A0F" w:rsidRDefault="00355A0F" w:rsidP="009D7A32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355A0F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  <w:jc w:val="center"/>
              <w:rPr>
                <w:color w:val="000000"/>
              </w:rPr>
            </w:pPr>
          </w:p>
          <w:p w:rsidR="00355A0F" w:rsidRDefault="00355A0F" w:rsidP="009D7A32">
            <w:pPr>
              <w:pStyle w:val="Contedodatabela-azul"/>
              <w:jc w:val="center"/>
              <w:rPr>
                <w:color w:val="000000"/>
              </w:rPr>
            </w:pPr>
          </w:p>
          <w:p w:rsidR="00355A0F" w:rsidRDefault="00355A0F" w:rsidP="009D7A32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355A0F" w:rsidRDefault="00355A0F" w:rsidP="009D7A32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5A0F" w:rsidRPr="005216C7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5A0F" w:rsidRPr="005216C7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355A0F" w:rsidRDefault="00355A0F" w:rsidP="005216C7">
      <w:pPr>
        <w:pStyle w:val="Textbody"/>
      </w:pPr>
    </w:p>
    <w:tbl>
      <w:tblPr>
        <w:tblW w:w="10915" w:type="dxa"/>
        <w:tblInd w:w="-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72"/>
        <w:gridCol w:w="3165"/>
        <w:gridCol w:w="993"/>
        <w:gridCol w:w="1134"/>
        <w:gridCol w:w="992"/>
        <w:gridCol w:w="1559"/>
      </w:tblGrid>
      <w:tr w:rsidR="00355A0F" w:rsidTr="009D7A32">
        <w:trPr>
          <w:cantSplit/>
          <w:trHeight w:val="346"/>
        </w:trPr>
        <w:tc>
          <w:tcPr>
            <w:tcW w:w="10915" w:type="dxa"/>
            <w:gridSpan w:val="6"/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55A0F" w:rsidRDefault="00355A0F" w:rsidP="009D7A32">
            <w:pPr>
              <w:pStyle w:val="TableHeading"/>
            </w:pPr>
            <w:r>
              <w:t xml:space="preserve">Protótipo de Tela </w:t>
            </w:r>
            <w:r w:rsidR="00A5650E">
              <w:t>–</w:t>
            </w:r>
            <w:r>
              <w:t xml:space="preserve"> 15</w:t>
            </w:r>
          </w:p>
        </w:tc>
      </w:tr>
      <w:tr w:rsidR="002D6842" w:rsidTr="009D7A32">
        <w:trPr>
          <w:cantSplit/>
          <w:trHeight w:val="346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Nome do projeto: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Standard"/>
              <w:tabs>
                <w:tab w:val="left" w:pos="360"/>
              </w:tabs>
              <w:snapToGrid w:val="0"/>
              <w:spacing w:before="60" w:after="60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CONTPATRI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Versão:</w:t>
            </w:r>
          </w:p>
        </w:tc>
        <w:tc>
          <w:tcPr>
            <w:tcW w:w="3685" w:type="dxa"/>
            <w:gridSpan w:val="3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</w:tr>
      <w:tr w:rsidR="002D6842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Nome da tela:</w:t>
            </w:r>
          </w:p>
        </w:tc>
        <w:tc>
          <w:tcPr>
            <w:tcW w:w="316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snapToGrid w:val="0"/>
              <w:spacing w:before="60" w:after="60"/>
              <w:rPr>
                <w:rFonts w:ascii="ariel" w:eastAsia="Times New Roman" w:hAnsi="ariel" w:cs="Times New Roman"/>
                <w:color w:val="auto"/>
                <w:szCs w:val="20"/>
              </w:rPr>
            </w:pPr>
            <w:r>
              <w:rPr>
                <w:rFonts w:ascii="ariel" w:eastAsia="Times New Roman" w:hAnsi="ariel" w:cs="Times New Roman"/>
                <w:color w:val="auto"/>
                <w:szCs w:val="20"/>
              </w:rPr>
              <w:t xml:space="preserve">Tela </w:t>
            </w:r>
            <w:r w:rsidR="00A5650E">
              <w:rPr>
                <w:rFonts w:ascii="ariel" w:eastAsia="Times New Roman" w:hAnsi="ariel" w:cs="Times New Roman"/>
                <w:color w:val="auto"/>
                <w:szCs w:val="20"/>
              </w:rPr>
              <w:t>Visualizar Relatórios</w:t>
            </w:r>
          </w:p>
        </w:tc>
        <w:tc>
          <w:tcPr>
            <w:tcW w:w="993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Versão:</w:t>
            </w:r>
          </w:p>
        </w:tc>
        <w:tc>
          <w:tcPr>
            <w:tcW w:w="1134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  <w:r w:rsidRPr="00C149FA">
              <w:rPr>
                <w:rFonts w:eastAsia="Times New Roman" w:cs="Times New Roman"/>
                <w:b w:val="0"/>
                <w:bCs w:val="0"/>
                <w:sz w:val="20"/>
              </w:rPr>
              <w:t>1.0</w:t>
            </w:r>
          </w:p>
        </w:tc>
        <w:tc>
          <w:tcPr>
            <w:tcW w:w="99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  <w:jc w:val="center"/>
              <w:rPr>
                <w:sz w:val="22"/>
              </w:rPr>
            </w:pPr>
            <w:r>
              <w:rPr>
                <w:sz w:val="22"/>
              </w:rPr>
              <w:t>Data:</w:t>
            </w:r>
          </w:p>
        </w:tc>
        <w:tc>
          <w:tcPr>
            <w:tcW w:w="1559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C149FA" w:rsidRDefault="002D6842" w:rsidP="009D7A32">
            <w:pPr>
              <w:pStyle w:val="TtuloTabela"/>
              <w:snapToGrid w:val="0"/>
              <w:jc w:val="center"/>
              <w:rPr>
                <w:rFonts w:eastAsia="Times New Roman" w:cs="Times New Roman"/>
                <w:b w:val="0"/>
                <w:bCs w:val="0"/>
                <w:sz w:val="20"/>
              </w:rPr>
            </w:pPr>
          </w:p>
        </w:tc>
      </w:tr>
      <w:tr w:rsidR="002D6842" w:rsidRPr="00A5650E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Identificador: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9976AB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CONTPATRI_INICIALIZAR_tela_</w:t>
            </w:r>
            <w:r w:rsidR="00A5650E">
              <w:rPr>
                <w:rFonts w:ascii="ariel" w:hAnsi="ariel"/>
                <w:color w:val="auto"/>
                <w:szCs w:val="20"/>
              </w:rPr>
              <w:t>visualizar_relatorios</w:t>
            </w:r>
          </w:p>
        </w:tc>
      </w:tr>
      <w:tr w:rsidR="002D6842" w:rsidTr="009D7A32">
        <w:trPr>
          <w:cantSplit/>
          <w:trHeight w:val="405"/>
        </w:trPr>
        <w:tc>
          <w:tcPr>
            <w:tcW w:w="3072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Default="002D6842" w:rsidP="009D7A32">
            <w:pPr>
              <w:pStyle w:val="Sub-TtulodaTabeladireita"/>
            </w:pPr>
            <w:r>
              <w:t>Caso de Uso:</w:t>
            </w:r>
          </w:p>
        </w:tc>
        <w:tc>
          <w:tcPr>
            <w:tcW w:w="7843" w:type="dxa"/>
            <w:gridSpan w:val="5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2D6842" w:rsidRPr="00F667AA" w:rsidRDefault="002D6842" w:rsidP="009D7A32">
            <w:pPr>
              <w:pStyle w:val="Contedodatabela-azul"/>
              <w:rPr>
                <w:rFonts w:ascii="ariel" w:hAnsi="ariel"/>
                <w:color w:val="auto"/>
                <w:szCs w:val="20"/>
              </w:rPr>
            </w:pPr>
            <w:r>
              <w:rPr>
                <w:rFonts w:ascii="ariel" w:hAnsi="ariel"/>
                <w:color w:val="auto"/>
                <w:szCs w:val="20"/>
              </w:rPr>
              <w:t>EUC-</w:t>
            </w:r>
          </w:p>
        </w:tc>
      </w:tr>
    </w:tbl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355A0F" w:rsidP="00355A0F">
      <w:pPr>
        <w:pStyle w:val="Textbody"/>
        <w:jc w:val="center"/>
      </w:pPr>
      <w:r>
        <w:rPr>
          <w:noProof/>
        </w:rPr>
        <w:drawing>
          <wp:inline distT="0" distB="0" distL="0" distR="0">
            <wp:extent cx="2867025" cy="4781550"/>
            <wp:effectExtent l="19050" t="0" r="9525" b="0"/>
            <wp:docPr id="18" name="Imagem 15" descr="C:\Users\Emerson\Dropbox\CONTPATRI - 012013\PROJETO CONTPATRI\MARCO 1 28-05\3. INICIALIZAR\projeto\3.dia_de_trabalho_0_iteração\artefatos\CONTPATRI_INICIALIZAR_prototipos_de_telas\15. TELA VISUALIZAR RELATÓ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merson\Dropbox\CONTPATRI - 012013\PROJETO CONTPATRI\MARCO 1 28-05\3. INICIALIZAR\projeto\3.dia_de_trabalho_0_iteração\artefatos\CONTPATRI_INICIALIZAR_prototipos_de_telas\15. TELA VISUALIZAR RELATÓRIO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Textbody"/>
      </w:pPr>
    </w:p>
    <w:p w:rsidR="005216C7" w:rsidRDefault="005216C7" w:rsidP="005216C7">
      <w:pPr>
        <w:pStyle w:val="Contedodatabela-azul"/>
        <w:rPr>
          <w:color w:val="auto"/>
        </w:rPr>
      </w:pPr>
    </w:p>
    <w:p w:rsidR="00355A0F" w:rsidRDefault="00355A0F" w:rsidP="005216C7">
      <w:pPr>
        <w:pStyle w:val="Contedodatabela-azul"/>
        <w:rPr>
          <w:color w:val="auto"/>
        </w:rPr>
      </w:pPr>
    </w:p>
    <w:p w:rsidR="00355A0F" w:rsidRDefault="00355A0F" w:rsidP="005216C7">
      <w:pPr>
        <w:pStyle w:val="Contedodatabela-azul"/>
        <w:rPr>
          <w:rFonts w:ascii="ariel" w:hAnsi="ariel"/>
          <w:szCs w:val="20"/>
        </w:rPr>
      </w:pPr>
    </w:p>
    <w:tbl>
      <w:tblPr>
        <w:tblW w:w="10632" w:type="dxa"/>
        <w:tblInd w:w="-512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985"/>
        <w:gridCol w:w="8647"/>
      </w:tblGrid>
      <w:tr w:rsidR="00355A0F" w:rsidTr="009D7A32">
        <w:tc>
          <w:tcPr>
            <w:tcW w:w="10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Sub-TtulodaTabelaaocentro"/>
            </w:pPr>
            <w:r>
              <w:t>Descrição dos componentes</w:t>
            </w:r>
          </w:p>
        </w:tc>
      </w:tr>
      <w:tr w:rsidR="00355A0F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Sub-TtulodaTabelaaocentro"/>
            </w:pPr>
            <w:r>
              <w:t>Item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Sub-TtulodaTabelaaocentro"/>
            </w:pPr>
            <w:r>
              <w:t>Descrição</w:t>
            </w:r>
          </w:p>
        </w:tc>
      </w:tr>
      <w:tr w:rsidR="00355A0F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  <w:r>
              <w:rPr>
                <w:rFonts w:ascii="ariel" w:hAnsi="ariel"/>
                <w:color w:val="000000"/>
                <w:szCs w:val="20"/>
              </w:rPr>
              <w:t>1.</w:t>
            </w:r>
          </w:p>
          <w:p w:rsidR="00355A0F" w:rsidRDefault="00355A0F" w:rsidP="009D7A32">
            <w:pPr>
              <w:pStyle w:val="Contedodatabela-azul"/>
              <w:ind w:left="0" w:firstLine="0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</w:tc>
      </w:tr>
      <w:tr w:rsidR="00355A0F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  <w:jc w:val="center"/>
              <w:rPr>
                <w:color w:val="000000"/>
              </w:rPr>
            </w:pPr>
          </w:p>
          <w:p w:rsidR="00355A0F" w:rsidRDefault="00355A0F" w:rsidP="009D7A32">
            <w:pPr>
              <w:pStyle w:val="Contedodatabela-azul"/>
              <w:jc w:val="center"/>
              <w:rPr>
                <w:color w:val="000000"/>
              </w:rPr>
            </w:pPr>
          </w:p>
          <w:p w:rsidR="00355A0F" w:rsidRDefault="00355A0F" w:rsidP="009D7A32">
            <w:pPr>
              <w:pStyle w:val="Contedodatabela-azul"/>
              <w:ind w:firstLine="0"/>
              <w:jc w:val="center"/>
              <w:rPr>
                <w:color w:val="000000"/>
              </w:rPr>
            </w:pPr>
          </w:p>
          <w:p w:rsidR="00355A0F" w:rsidRDefault="00355A0F" w:rsidP="009D7A32">
            <w:pPr>
              <w:pStyle w:val="Contedodatabela-azul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5A0F" w:rsidRPr="005216C7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  <w:tr w:rsidR="00355A0F" w:rsidRPr="005216C7" w:rsidTr="009D7A32">
        <w:tc>
          <w:tcPr>
            <w:tcW w:w="198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  <w:p w:rsidR="00355A0F" w:rsidRDefault="00355A0F" w:rsidP="009D7A32">
            <w:pPr>
              <w:pStyle w:val="Contedodatabela-azul"/>
              <w:jc w:val="center"/>
            </w:pPr>
          </w:p>
        </w:tc>
        <w:tc>
          <w:tcPr>
            <w:tcW w:w="86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Descrição: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Estado inicial: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Origem dos dados: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Eventos: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Hint:</w:t>
            </w:r>
            <w:r>
              <w:rPr>
                <w:rFonts w:ascii="ariel" w:hAnsi="ariel"/>
                <w:color w:val="000000"/>
                <w:szCs w:val="20"/>
              </w:rPr>
              <w:t xml:space="preserve">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 xml:space="preserve">Obrigatório: </w:t>
            </w:r>
          </w:p>
          <w:p w:rsidR="00355A0F" w:rsidRDefault="00355A0F" w:rsidP="009D7A32">
            <w:pPr>
              <w:pStyle w:val="Contedodatabela-azul"/>
            </w:pPr>
            <w:r>
              <w:rPr>
                <w:rFonts w:ascii="ariel" w:hAnsi="ariel"/>
                <w:b/>
                <w:bCs/>
                <w:color w:val="000000"/>
                <w:szCs w:val="20"/>
              </w:rPr>
              <w:t>Validação:</w:t>
            </w:r>
          </w:p>
        </w:tc>
      </w:tr>
    </w:tbl>
    <w:p w:rsidR="001F0E8B" w:rsidRPr="001F0E8B" w:rsidRDefault="001F0E8B" w:rsidP="00355A0F">
      <w:pPr>
        <w:rPr>
          <w:b/>
          <w:lang w:val="pt-BR"/>
        </w:rPr>
      </w:pPr>
    </w:p>
    <w:sectPr w:rsidR="001F0E8B" w:rsidRPr="001F0E8B" w:rsidSect="00D31C42">
      <w:headerReference w:type="default" r:id="rId23"/>
      <w:footerReference w:type="default" r:id="rId24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598D" w:rsidRDefault="003D598D" w:rsidP="00BE55CB">
      <w:pPr>
        <w:spacing w:line="240" w:lineRule="auto"/>
      </w:pPr>
      <w:r>
        <w:separator/>
      </w:r>
    </w:p>
  </w:endnote>
  <w:endnote w:type="continuationSeparator" w:id="1">
    <w:p w:rsidR="003D598D" w:rsidRDefault="003D598D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tarSymbol">
    <w:charset w:val="00"/>
    <w:family w:val="auto"/>
    <w:pitch w:val="default"/>
    <w:sig w:usb0="00000000" w:usb1="00000000" w:usb2="00000000" w:usb3="00000000" w:csb0="00000000" w:csb1="00000000"/>
  </w:font>
  <w:font w:name="arie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9D7A32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D7A32" w:rsidRDefault="009D7A32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9D7A32" w:rsidRDefault="009D7A32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D7A32" w:rsidRDefault="009D7A32" w:rsidP="00040B66">
          <w:pPr>
            <w:jc w:val="center"/>
          </w:pPr>
          <w:r>
            <w:t xml:space="preserve">UFG – INF, </w:t>
          </w:r>
          <w:fldSimple w:instr=" DATE \@ &quot;yyyy&quot; ">
            <w:r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D7A32" w:rsidRDefault="009D7A32">
          <w:pPr>
            <w:jc w:val="right"/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>
            <w:rPr>
              <w:rStyle w:val="Nmerodepgina"/>
              <w:lang w:val="pt-BR"/>
            </w:rPr>
            <w:fldChar w:fldCharType="separate"/>
          </w:r>
          <w:r w:rsidR="00A50D29">
            <w:rPr>
              <w:rStyle w:val="Nmerodepgina"/>
              <w:noProof/>
              <w:lang w:val="pt-BR"/>
            </w:rPr>
            <w:t>32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:rsidR="009D7A32" w:rsidRDefault="009D7A3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598D" w:rsidRDefault="003D598D" w:rsidP="00BE55CB">
      <w:pPr>
        <w:spacing w:line="240" w:lineRule="auto"/>
      </w:pPr>
      <w:r>
        <w:separator/>
      </w:r>
    </w:p>
  </w:footnote>
  <w:footnote w:type="continuationSeparator" w:id="1">
    <w:p w:rsidR="003D598D" w:rsidRDefault="003D598D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7A32" w:rsidRPr="00082E5B" w:rsidRDefault="009D7A32" w:rsidP="00277EB0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082E5B">
      <w:rPr>
        <w:noProof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9D7A32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D7A32" w:rsidRDefault="009D7A32">
          <w:pPr>
            <w:pStyle w:val="Cabealho"/>
            <w:tabs>
              <w:tab w:val="clear" w:pos="4320"/>
              <w:tab w:val="clear" w:pos="8640"/>
            </w:tabs>
          </w:pPr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D7A32" w:rsidRDefault="009D7A32">
          <w:pPr>
            <w:tabs>
              <w:tab w:val="left" w:pos="1135"/>
            </w:tabs>
            <w:ind w:right="68"/>
          </w:pPr>
          <w:r>
            <w:rPr>
              <w:lang w:val="pt-BR"/>
            </w:rPr>
            <w:t>Versão:</w:t>
          </w:r>
          <w:r>
            <w:t>1.0</w:t>
          </w:r>
        </w:p>
      </w:tc>
    </w:tr>
    <w:tr w:rsidR="009D7A32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D7A32" w:rsidRPr="00040B66" w:rsidRDefault="009D7A32">
          <w:pPr>
            <w:rPr>
              <w:lang w:val="pt-BR"/>
            </w:rPr>
          </w:pPr>
          <w:r>
            <w:rPr>
              <w:lang w:val="pt-BR"/>
            </w:rPr>
            <w:t>Documento de Prototipação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D7A32" w:rsidRDefault="009D7A32">
          <w:r>
            <w:rPr>
              <w:lang w:val="pt-BR"/>
            </w:rPr>
            <w:t>Data:</w:t>
          </w:r>
        </w:p>
      </w:tc>
    </w:tr>
    <w:tr w:rsidR="009D7A32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D7A32" w:rsidRDefault="009D7A32">
          <w:r>
            <w:rPr>
              <w:lang w:val="pt-BR"/>
            </w:rPr>
            <w:t>GRE.PROT</w:t>
          </w:r>
        </w:p>
      </w:tc>
    </w:tr>
  </w:tbl>
  <w:p w:rsidR="009D7A32" w:rsidRDefault="009D7A32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5FEEC90E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15F92E63"/>
    <w:multiLevelType w:val="multilevel"/>
    <w:tmpl w:val="B58C3CE6"/>
    <w:styleLink w:val="List1"/>
    <w:lvl w:ilvl="0">
      <w:numFmt w:val="bullet"/>
      <w:lvlText w:val="•"/>
      <w:lvlJc w:val="left"/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5">
    <w:nsid w:val="30637815"/>
    <w:multiLevelType w:val="multilevel"/>
    <w:tmpl w:val="407672F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>
    <w:nsid w:val="4848366C"/>
    <w:multiLevelType w:val="multilevel"/>
    <w:tmpl w:val="1DF0F16A"/>
    <w:styleLink w:val="Numbering5"/>
    <w:lvl w:ilvl="0">
      <w:start w:val="1"/>
      <w:numFmt w:val="decimal"/>
      <w:lvlText w:val="%1."/>
      <w:lvlJc w:val="left"/>
    </w:lvl>
    <w:lvl w:ilvl="1">
      <w:start w:val="2"/>
      <w:numFmt w:val="decimal"/>
      <w:lvlText w:val="%1.%2."/>
      <w:lvlJc w:val="left"/>
    </w:lvl>
    <w:lvl w:ilvl="2">
      <w:start w:val="3"/>
      <w:numFmt w:val="lowerLetter"/>
      <w:lvlText w:val="%3)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7">
    <w:nsid w:val="4ED15D11"/>
    <w:multiLevelType w:val="hybridMultilevel"/>
    <w:tmpl w:val="96BE86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3552BC8"/>
    <w:multiLevelType w:val="multilevel"/>
    <w:tmpl w:val="882ED578"/>
    <w:styleLink w:val="Numbering3"/>
    <w:lvl w:ilvl="0">
      <w:start w:val="1"/>
      <w:numFmt w:val="decimal"/>
      <w:lvlText w:val="%1"/>
      <w:lvlJc w:val="left"/>
    </w:lvl>
    <w:lvl w:ilvl="1">
      <w:start w:val="2"/>
      <w:numFmt w:val="decimal"/>
      <w:lvlText w:val="%2"/>
      <w:lvlJc w:val="left"/>
    </w:lvl>
    <w:lvl w:ilvl="2">
      <w:start w:val="3"/>
      <w:numFmt w:val="decimal"/>
      <w:lvlText w:val="%3"/>
      <w:lvlJc w:val="left"/>
    </w:lvl>
    <w:lvl w:ilvl="3">
      <w:start w:val="4"/>
      <w:numFmt w:val="decimal"/>
      <w:lvlText w:val="%4"/>
      <w:lvlJc w:val="left"/>
    </w:lvl>
    <w:lvl w:ilvl="4">
      <w:start w:val="5"/>
      <w:numFmt w:val="decimal"/>
      <w:lvlText w:val="%5"/>
      <w:lvlJc w:val="left"/>
    </w:lvl>
    <w:lvl w:ilvl="5">
      <w:start w:val="6"/>
      <w:numFmt w:val="decimal"/>
      <w:lvlText w:val="%6"/>
      <w:lvlJc w:val="left"/>
    </w:lvl>
    <w:lvl w:ilvl="6">
      <w:start w:val="7"/>
      <w:numFmt w:val="decimal"/>
      <w:lvlText w:val="%7"/>
      <w:lvlJc w:val="left"/>
    </w:lvl>
    <w:lvl w:ilvl="7">
      <w:start w:val="8"/>
      <w:numFmt w:val="decimal"/>
      <w:lvlText w:val="%8"/>
      <w:lvlJc w:val="left"/>
    </w:lvl>
    <w:lvl w:ilvl="8">
      <w:start w:val="9"/>
      <w:numFmt w:val="decimal"/>
      <w:lvlText w:val="%9"/>
      <w:lvlJc w:val="left"/>
    </w:lvl>
  </w:abstractNum>
  <w:abstractNum w:abstractNumId="29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>
    <w:nsid w:val="5D500524"/>
    <w:multiLevelType w:val="multilevel"/>
    <w:tmpl w:val="B4801338"/>
    <w:styleLink w:val="Numbering2"/>
    <w:lvl w:ilvl="0">
      <w:start w:val="1"/>
      <w:numFmt w:val="decimal"/>
      <w:lvlText w:val="%1"/>
      <w:lvlJc w:val="left"/>
    </w:lvl>
    <w:lvl w:ilvl="1">
      <w:start w:val="2"/>
      <w:numFmt w:val="decimal"/>
      <w:lvlText w:val="%2"/>
      <w:lvlJc w:val="left"/>
    </w:lvl>
    <w:lvl w:ilvl="2">
      <w:start w:val="3"/>
      <w:numFmt w:val="decimal"/>
      <w:lvlText w:val="%3"/>
      <w:lvlJc w:val="left"/>
    </w:lvl>
    <w:lvl w:ilvl="3">
      <w:start w:val="4"/>
      <w:numFmt w:val="decimal"/>
      <w:lvlText w:val="%4"/>
      <w:lvlJc w:val="left"/>
    </w:lvl>
    <w:lvl w:ilvl="4">
      <w:start w:val="5"/>
      <w:numFmt w:val="decimal"/>
      <w:lvlText w:val="%5"/>
      <w:lvlJc w:val="left"/>
    </w:lvl>
    <w:lvl w:ilvl="5">
      <w:start w:val="6"/>
      <w:numFmt w:val="decimal"/>
      <w:lvlText w:val="%6"/>
      <w:lvlJc w:val="left"/>
    </w:lvl>
    <w:lvl w:ilvl="6">
      <w:start w:val="7"/>
      <w:numFmt w:val="decimal"/>
      <w:lvlText w:val="%7"/>
      <w:lvlJc w:val="left"/>
    </w:lvl>
    <w:lvl w:ilvl="7">
      <w:start w:val="8"/>
      <w:numFmt w:val="decimal"/>
      <w:lvlText w:val="%8"/>
      <w:lvlJc w:val="left"/>
    </w:lvl>
    <w:lvl w:ilvl="8">
      <w:start w:val="9"/>
      <w:numFmt w:val="decimal"/>
      <w:lvlText w:val="%9"/>
      <w:lvlJc w:val="left"/>
    </w:lvl>
  </w:abstractNum>
  <w:abstractNum w:abstractNumId="31">
    <w:nsid w:val="62437776"/>
    <w:multiLevelType w:val="hybridMultilevel"/>
    <w:tmpl w:val="A236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16477F"/>
    <w:multiLevelType w:val="hybridMultilevel"/>
    <w:tmpl w:val="2EDE73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C243917"/>
    <w:multiLevelType w:val="multilevel"/>
    <w:tmpl w:val="A9164466"/>
    <w:styleLink w:val="Numbering4"/>
    <w:lvl w:ilvl="0">
      <w:start w:val="1"/>
      <w:numFmt w:val="upperRoman"/>
      <w:lvlText w:val="%1."/>
      <w:lvlJc w:val="left"/>
    </w:lvl>
    <w:lvl w:ilvl="1">
      <w:start w:val="2"/>
      <w:numFmt w:val="upperRoman"/>
      <w:lvlText w:val="%2."/>
      <w:lvlJc w:val="left"/>
    </w:lvl>
    <w:lvl w:ilvl="2">
      <w:start w:val="3"/>
      <w:numFmt w:val="upperRoman"/>
      <w:lvlText w:val="%3."/>
      <w:lvlJc w:val="left"/>
    </w:lvl>
    <w:lvl w:ilvl="3">
      <w:start w:val="4"/>
      <w:numFmt w:val="upperRoman"/>
      <w:lvlText w:val="%4."/>
      <w:lvlJc w:val="left"/>
    </w:lvl>
    <w:lvl w:ilvl="4">
      <w:start w:val="5"/>
      <w:numFmt w:val="upperRoman"/>
      <w:lvlText w:val="%5."/>
      <w:lvlJc w:val="left"/>
    </w:lvl>
    <w:lvl w:ilvl="5">
      <w:start w:val="6"/>
      <w:numFmt w:val="upperRoman"/>
      <w:lvlText w:val="%6."/>
      <w:lvlJc w:val="left"/>
    </w:lvl>
    <w:lvl w:ilvl="6">
      <w:start w:val="7"/>
      <w:numFmt w:val="upperRoman"/>
      <w:lvlText w:val="%7."/>
      <w:lvlJc w:val="left"/>
    </w:lvl>
    <w:lvl w:ilvl="7">
      <w:start w:val="8"/>
      <w:numFmt w:val="upperRoman"/>
      <w:lvlText w:val="%8."/>
      <w:lvlJc w:val="left"/>
    </w:lvl>
    <w:lvl w:ilvl="8">
      <w:start w:val="9"/>
      <w:numFmt w:val="upperRoman"/>
      <w:lvlText w:val="%9."/>
      <w:lvlJc w:val="left"/>
    </w:lvl>
  </w:abstractNum>
  <w:abstractNum w:abstractNumId="34">
    <w:nsid w:val="7DF74FE3"/>
    <w:multiLevelType w:val="multilevel"/>
    <w:tmpl w:val="FF1EA9A6"/>
    <w:styleLink w:val="Numbering1"/>
    <w:lvl w:ilvl="0">
      <w:start w:val="1"/>
      <w:numFmt w:val="decimal"/>
      <w:pStyle w:val="CorpodotextoNmerado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9"/>
  </w:num>
  <w:num w:numId="2">
    <w:abstractNumId w:val="0"/>
  </w:num>
  <w:num w:numId="3">
    <w:abstractNumId w:val="0"/>
    <w:lvlOverride w:ilvl="0">
      <w:startOverride w:val="5"/>
    </w:lvlOverride>
    <w:lvlOverride w:ilvl="1">
      <w:startOverride w:val="1"/>
    </w:lvlOverride>
  </w:num>
  <w:num w:numId="4">
    <w:abstractNumId w:val="23"/>
  </w:num>
  <w:num w:numId="5">
    <w:abstractNumId w:val="27"/>
  </w:num>
  <w:num w:numId="6">
    <w:abstractNumId w:val="32"/>
  </w:num>
  <w:num w:numId="7">
    <w:abstractNumId w:val="3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4"/>
  </w:num>
  <w:num w:numId="10">
    <w:abstractNumId w:val="30"/>
  </w:num>
  <w:num w:numId="11">
    <w:abstractNumId w:val="28"/>
  </w:num>
  <w:num w:numId="12">
    <w:abstractNumId w:val="33"/>
  </w:num>
  <w:num w:numId="13">
    <w:abstractNumId w:val="26"/>
  </w:num>
  <w:num w:numId="14">
    <w:abstractNumId w:val="24"/>
  </w:num>
  <w:num w:numId="15">
    <w:abstractNumId w:val="25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82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02065"/>
    <w:rsid w:val="00014CCC"/>
    <w:rsid w:val="00015E57"/>
    <w:rsid w:val="00020FF0"/>
    <w:rsid w:val="0002161E"/>
    <w:rsid w:val="00024FF7"/>
    <w:rsid w:val="00035766"/>
    <w:rsid w:val="00040B66"/>
    <w:rsid w:val="00044D31"/>
    <w:rsid w:val="00072317"/>
    <w:rsid w:val="00074122"/>
    <w:rsid w:val="0007697B"/>
    <w:rsid w:val="00077517"/>
    <w:rsid w:val="00082E5B"/>
    <w:rsid w:val="00091973"/>
    <w:rsid w:val="0009266C"/>
    <w:rsid w:val="00097BE6"/>
    <w:rsid w:val="000A4D7D"/>
    <w:rsid w:val="000A67AA"/>
    <w:rsid w:val="000D0723"/>
    <w:rsid w:val="000D1FFA"/>
    <w:rsid w:val="000D3892"/>
    <w:rsid w:val="000D6109"/>
    <w:rsid w:val="000D6944"/>
    <w:rsid w:val="000E247E"/>
    <w:rsid w:val="000E2BD4"/>
    <w:rsid w:val="000E5618"/>
    <w:rsid w:val="000F5A1C"/>
    <w:rsid w:val="00105B98"/>
    <w:rsid w:val="001178D7"/>
    <w:rsid w:val="00121030"/>
    <w:rsid w:val="001215B4"/>
    <w:rsid w:val="001513F2"/>
    <w:rsid w:val="00151F65"/>
    <w:rsid w:val="0015605D"/>
    <w:rsid w:val="00162318"/>
    <w:rsid w:val="001662BB"/>
    <w:rsid w:val="00174485"/>
    <w:rsid w:val="00183453"/>
    <w:rsid w:val="00190936"/>
    <w:rsid w:val="00196F33"/>
    <w:rsid w:val="001B3A1E"/>
    <w:rsid w:val="001D29E6"/>
    <w:rsid w:val="001D6DC6"/>
    <w:rsid w:val="001E23CF"/>
    <w:rsid w:val="001E48C8"/>
    <w:rsid w:val="001F0E8B"/>
    <w:rsid w:val="001F3F9A"/>
    <w:rsid w:val="001F7D63"/>
    <w:rsid w:val="00200D95"/>
    <w:rsid w:val="002013C1"/>
    <w:rsid w:val="0020399F"/>
    <w:rsid w:val="00204C0A"/>
    <w:rsid w:val="00206AEF"/>
    <w:rsid w:val="00213CDA"/>
    <w:rsid w:val="0021558B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87FED"/>
    <w:rsid w:val="002907B4"/>
    <w:rsid w:val="00292E53"/>
    <w:rsid w:val="00294578"/>
    <w:rsid w:val="002979D4"/>
    <w:rsid w:val="002B5BF7"/>
    <w:rsid w:val="002D3C90"/>
    <w:rsid w:val="002D6842"/>
    <w:rsid w:val="002F4B4F"/>
    <w:rsid w:val="002F72EF"/>
    <w:rsid w:val="00305F35"/>
    <w:rsid w:val="00315A2A"/>
    <w:rsid w:val="00321B7F"/>
    <w:rsid w:val="0033475F"/>
    <w:rsid w:val="0034029A"/>
    <w:rsid w:val="00355A0F"/>
    <w:rsid w:val="00356438"/>
    <w:rsid w:val="00361E0D"/>
    <w:rsid w:val="00362BD5"/>
    <w:rsid w:val="00364FD2"/>
    <w:rsid w:val="003731D0"/>
    <w:rsid w:val="003A6335"/>
    <w:rsid w:val="003B6288"/>
    <w:rsid w:val="003C32B2"/>
    <w:rsid w:val="003C627C"/>
    <w:rsid w:val="003D06E7"/>
    <w:rsid w:val="003D133C"/>
    <w:rsid w:val="003D53AD"/>
    <w:rsid w:val="003D598D"/>
    <w:rsid w:val="003E1EEE"/>
    <w:rsid w:val="003E21BB"/>
    <w:rsid w:val="004039EA"/>
    <w:rsid w:val="00424A6D"/>
    <w:rsid w:val="00434FDB"/>
    <w:rsid w:val="00436D4B"/>
    <w:rsid w:val="004400BC"/>
    <w:rsid w:val="00440C0F"/>
    <w:rsid w:val="00445FC6"/>
    <w:rsid w:val="00446277"/>
    <w:rsid w:val="0046069C"/>
    <w:rsid w:val="00481CBC"/>
    <w:rsid w:val="0048415F"/>
    <w:rsid w:val="00492C5D"/>
    <w:rsid w:val="004A69AE"/>
    <w:rsid w:val="004B765C"/>
    <w:rsid w:val="004C60E9"/>
    <w:rsid w:val="004C7747"/>
    <w:rsid w:val="004C7CD7"/>
    <w:rsid w:val="004D28ED"/>
    <w:rsid w:val="004D74BF"/>
    <w:rsid w:val="004F0E44"/>
    <w:rsid w:val="00500DB5"/>
    <w:rsid w:val="005131EA"/>
    <w:rsid w:val="005216C7"/>
    <w:rsid w:val="0052202D"/>
    <w:rsid w:val="00523F55"/>
    <w:rsid w:val="00524E5E"/>
    <w:rsid w:val="00531F13"/>
    <w:rsid w:val="00535C40"/>
    <w:rsid w:val="0055584A"/>
    <w:rsid w:val="00561287"/>
    <w:rsid w:val="00562E4B"/>
    <w:rsid w:val="0056674D"/>
    <w:rsid w:val="0056774B"/>
    <w:rsid w:val="00583672"/>
    <w:rsid w:val="005A1128"/>
    <w:rsid w:val="005A1DB9"/>
    <w:rsid w:val="005A275E"/>
    <w:rsid w:val="005A38A0"/>
    <w:rsid w:val="005A505D"/>
    <w:rsid w:val="005A5398"/>
    <w:rsid w:val="005C1E3F"/>
    <w:rsid w:val="005C7EAF"/>
    <w:rsid w:val="005D3697"/>
    <w:rsid w:val="005E1DC0"/>
    <w:rsid w:val="005E5A27"/>
    <w:rsid w:val="005E6405"/>
    <w:rsid w:val="005E6DC2"/>
    <w:rsid w:val="005F0A9E"/>
    <w:rsid w:val="005F18FE"/>
    <w:rsid w:val="005F2C97"/>
    <w:rsid w:val="005F4A5D"/>
    <w:rsid w:val="005F7506"/>
    <w:rsid w:val="00600258"/>
    <w:rsid w:val="00601E8B"/>
    <w:rsid w:val="0060533F"/>
    <w:rsid w:val="006116A5"/>
    <w:rsid w:val="00617E9C"/>
    <w:rsid w:val="00617FBB"/>
    <w:rsid w:val="00630FDE"/>
    <w:rsid w:val="00633103"/>
    <w:rsid w:val="00642168"/>
    <w:rsid w:val="00642FD4"/>
    <w:rsid w:val="00662D3F"/>
    <w:rsid w:val="0067378B"/>
    <w:rsid w:val="006747D9"/>
    <w:rsid w:val="00681722"/>
    <w:rsid w:val="006825EC"/>
    <w:rsid w:val="0069506E"/>
    <w:rsid w:val="00697994"/>
    <w:rsid w:val="006A1772"/>
    <w:rsid w:val="006A5685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61764"/>
    <w:rsid w:val="007665DE"/>
    <w:rsid w:val="007675AC"/>
    <w:rsid w:val="00775B8F"/>
    <w:rsid w:val="00780874"/>
    <w:rsid w:val="00795189"/>
    <w:rsid w:val="007956B0"/>
    <w:rsid w:val="0079750C"/>
    <w:rsid w:val="007A3AF2"/>
    <w:rsid w:val="007C1352"/>
    <w:rsid w:val="007C5D8C"/>
    <w:rsid w:val="007D2C07"/>
    <w:rsid w:val="007D6C0E"/>
    <w:rsid w:val="007E3185"/>
    <w:rsid w:val="007F3206"/>
    <w:rsid w:val="007F3719"/>
    <w:rsid w:val="007F48C5"/>
    <w:rsid w:val="00803800"/>
    <w:rsid w:val="00807852"/>
    <w:rsid w:val="00810F09"/>
    <w:rsid w:val="008137AA"/>
    <w:rsid w:val="008151D7"/>
    <w:rsid w:val="00816AD3"/>
    <w:rsid w:val="0082521A"/>
    <w:rsid w:val="00843B44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D3AA0"/>
    <w:rsid w:val="008D4102"/>
    <w:rsid w:val="008E0374"/>
    <w:rsid w:val="008F54AF"/>
    <w:rsid w:val="00902C83"/>
    <w:rsid w:val="00906B93"/>
    <w:rsid w:val="009073F6"/>
    <w:rsid w:val="0091464C"/>
    <w:rsid w:val="009166B5"/>
    <w:rsid w:val="0091693E"/>
    <w:rsid w:val="00944424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2E05"/>
    <w:rsid w:val="009B401D"/>
    <w:rsid w:val="009B7E8E"/>
    <w:rsid w:val="009C7C85"/>
    <w:rsid w:val="009D0B62"/>
    <w:rsid w:val="009D3A79"/>
    <w:rsid w:val="009D5908"/>
    <w:rsid w:val="009D7A32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42A87"/>
    <w:rsid w:val="00A45CE1"/>
    <w:rsid w:val="00A50D29"/>
    <w:rsid w:val="00A52402"/>
    <w:rsid w:val="00A52C43"/>
    <w:rsid w:val="00A5411C"/>
    <w:rsid w:val="00A555D6"/>
    <w:rsid w:val="00A5650E"/>
    <w:rsid w:val="00A572DE"/>
    <w:rsid w:val="00A67C70"/>
    <w:rsid w:val="00A71618"/>
    <w:rsid w:val="00A71A2E"/>
    <w:rsid w:val="00A72441"/>
    <w:rsid w:val="00A81E8F"/>
    <w:rsid w:val="00A9098C"/>
    <w:rsid w:val="00A95948"/>
    <w:rsid w:val="00AA2067"/>
    <w:rsid w:val="00AB5DE5"/>
    <w:rsid w:val="00AB6F8A"/>
    <w:rsid w:val="00AC67D7"/>
    <w:rsid w:val="00AD0B5E"/>
    <w:rsid w:val="00AD3E10"/>
    <w:rsid w:val="00AF0042"/>
    <w:rsid w:val="00AF196B"/>
    <w:rsid w:val="00AF5FA9"/>
    <w:rsid w:val="00B06F63"/>
    <w:rsid w:val="00B33677"/>
    <w:rsid w:val="00B353C9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A2525"/>
    <w:rsid w:val="00BB02CC"/>
    <w:rsid w:val="00BD2510"/>
    <w:rsid w:val="00BD4714"/>
    <w:rsid w:val="00BE00D8"/>
    <w:rsid w:val="00BE1071"/>
    <w:rsid w:val="00BE53FA"/>
    <w:rsid w:val="00BE55CB"/>
    <w:rsid w:val="00BF1C36"/>
    <w:rsid w:val="00BF2669"/>
    <w:rsid w:val="00C00C91"/>
    <w:rsid w:val="00C04243"/>
    <w:rsid w:val="00C056E9"/>
    <w:rsid w:val="00C05AD8"/>
    <w:rsid w:val="00C15669"/>
    <w:rsid w:val="00C15DB3"/>
    <w:rsid w:val="00C34848"/>
    <w:rsid w:val="00C402FD"/>
    <w:rsid w:val="00C4097D"/>
    <w:rsid w:val="00C43F9C"/>
    <w:rsid w:val="00C449D4"/>
    <w:rsid w:val="00C46A14"/>
    <w:rsid w:val="00C57770"/>
    <w:rsid w:val="00C606BC"/>
    <w:rsid w:val="00C67077"/>
    <w:rsid w:val="00C74865"/>
    <w:rsid w:val="00C82B48"/>
    <w:rsid w:val="00C867E4"/>
    <w:rsid w:val="00C94B95"/>
    <w:rsid w:val="00CC057D"/>
    <w:rsid w:val="00CC0D3E"/>
    <w:rsid w:val="00CC7C96"/>
    <w:rsid w:val="00CD5CB3"/>
    <w:rsid w:val="00CD6850"/>
    <w:rsid w:val="00CE38EF"/>
    <w:rsid w:val="00CE5737"/>
    <w:rsid w:val="00CF0A87"/>
    <w:rsid w:val="00D01B6C"/>
    <w:rsid w:val="00D02C21"/>
    <w:rsid w:val="00D0437D"/>
    <w:rsid w:val="00D1112E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10522"/>
    <w:rsid w:val="00E12B58"/>
    <w:rsid w:val="00E15DD7"/>
    <w:rsid w:val="00E16386"/>
    <w:rsid w:val="00E16D5D"/>
    <w:rsid w:val="00E33D17"/>
    <w:rsid w:val="00E5078C"/>
    <w:rsid w:val="00E51A56"/>
    <w:rsid w:val="00E616BE"/>
    <w:rsid w:val="00E65A71"/>
    <w:rsid w:val="00E71FB4"/>
    <w:rsid w:val="00E73656"/>
    <w:rsid w:val="00E81763"/>
    <w:rsid w:val="00E8763A"/>
    <w:rsid w:val="00E922ED"/>
    <w:rsid w:val="00E95DA6"/>
    <w:rsid w:val="00EB365D"/>
    <w:rsid w:val="00EB76A8"/>
    <w:rsid w:val="00EC5F7B"/>
    <w:rsid w:val="00EE50A8"/>
    <w:rsid w:val="00EF1535"/>
    <w:rsid w:val="00F07A1D"/>
    <w:rsid w:val="00F07F33"/>
    <w:rsid w:val="00F10CB4"/>
    <w:rsid w:val="00F17903"/>
    <w:rsid w:val="00F210C7"/>
    <w:rsid w:val="00F22EE0"/>
    <w:rsid w:val="00F25F92"/>
    <w:rsid w:val="00F44A8D"/>
    <w:rsid w:val="00F47267"/>
    <w:rsid w:val="00F547F0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C0AE7"/>
    <w:rsid w:val="00FC139B"/>
    <w:rsid w:val="00FD25B0"/>
    <w:rsid w:val="00FD7FB6"/>
    <w:rsid w:val="00FF107B"/>
    <w:rsid w:val="00FF1236"/>
    <w:rsid w:val="00FF282C"/>
    <w:rsid w:val="00FF574F"/>
    <w:rsid w:val="00FF5DE6"/>
    <w:rsid w:val="00FF60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  <w:style w:type="paragraph" w:customStyle="1" w:styleId="Standard">
    <w:name w:val="Standard"/>
    <w:rsid w:val="005216C7"/>
    <w:pPr>
      <w:widowControl w:val="0"/>
      <w:suppressAutoHyphens/>
      <w:autoSpaceDN w:val="0"/>
      <w:textAlignment w:val="baseline"/>
    </w:pPr>
    <w:rPr>
      <w:rFonts w:eastAsia="Lucida Sans Unicode" w:cs="Tahoma"/>
      <w:kern w:val="3"/>
      <w:sz w:val="24"/>
      <w:szCs w:val="24"/>
    </w:rPr>
  </w:style>
  <w:style w:type="paragraph" w:customStyle="1" w:styleId="Textbody">
    <w:name w:val="Text body"/>
    <w:basedOn w:val="Standard"/>
    <w:rsid w:val="005216C7"/>
    <w:pPr>
      <w:spacing w:after="62"/>
      <w:ind w:left="57" w:right="57" w:firstLine="850"/>
      <w:jc w:val="both"/>
    </w:pPr>
    <w:rPr>
      <w:rFonts w:ascii="Arial" w:hAnsi="Arial"/>
      <w:sz w:val="20"/>
    </w:rPr>
  </w:style>
  <w:style w:type="paragraph" w:customStyle="1" w:styleId="Heading1">
    <w:name w:val="Heading 1"/>
    <w:basedOn w:val="Ttulo"/>
    <w:next w:val="Textbody"/>
    <w:rsid w:val="005216C7"/>
    <w:pPr>
      <w:keepNext/>
      <w:suppressAutoHyphens/>
      <w:autoSpaceDE/>
      <w:spacing w:before="340" w:after="340"/>
      <w:ind w:left="283" w:firstLine="57"/>
      <w:jc w:val="left"/>
      <w:textAlignment w:val="baseline"/>
    </w:pPr>
    <w:rPr>
      <w:rFonts w:eastAsia="Lucida Sans Unicode" w:cs="Tahoma"/>
      <w:snapToGrid/>
      <w:kern w:val="3"/>
      <w:sz w:val="24"/>
      <w:szCs w:val="28"/>
      <w:lang w:val="pt-BR" w:eastAsia="pt-BR"/>
    </w:rPr>
  </w:style>
  <w:style w:type="paragraph" w:styleId="Lista">
    <w:name w:val="List"/>
    <w:basedOn w:val="Textbody"/>
    <w:rsid w:val="005216C7"/>
  </w:style>
  <w:style w:type="paragraph" w:customStyle="1" w:styleId="Header">
    <w:name w:val="Header"/>
    <w:basedOn w:val="Standard"/>
    <w:rsid w:val="005216C7"/>
    <w:pPr>
      <w:suppressLineNumbers/>
      <w:tabs>
        <w:tab w:val="center" w:pos="4933"/>
        <w:tab w:val="right" w:pos="9866"/>
      </w:tabs>
    </w:pPr>
  </w:style>
  <w:style w:type="paragraph" w:customStyle="1" w:styleId="Headerleft">
    <w:name w:val="Header left"/>
    <w:basedOn w:val="Standard"/>
    <w:rsid w:val="005216C7"/>
    <w:pPr>
      <w:suppressLineNumbers/>
      <w:tabs>
        <w:tab w:val="center" w:pos="4818"/>
        <w:tab w:val="right" w:pos="9637"/>
      </w:tabs>
    </w:pPr>
  </w:style>
  <w:style w:type="paragraph" w:customStyle="1" w:styleId="Footer">
    <w:name w:val="Footer"/>
    <w:basedOn w:val="Standard"/>
    <w:rsid w:val="005216C7"/>
    <w:pPr>
      <w:suppressLineNumbers/>
      <w:tabs>
        <w:tab w:val="center" w:pos="4818"/>
        <w:tab w:val="right" w:pos="9637"/>
      </w:tabs>
      <w:jc w:val="right"/>
    </w:pPr>
    <w:rPr>
      <w:sz w:val="18"/>
    </w:rPr>
  </w:style>
  <w:style w:type="paragraph" w:customStyle="1" w:styleId="Footerright">
    <w:name w:val="Footer right"/>
    <w:basedOn w:val="Standard"/>
    <w:rsid w:val="005216C7"/>
    <w:pPr>
      <w:suppressLineNumbers/>
      <w:tabs>
        <w:tab w:val="center" w:pos="4933"/>
        <w:tab w:val="right" w:pos="9866"/>
      </w:tabs>
    </w:pPr>
  </w:style>
  <w:style w:type="paragraph" w:customStyle="1" w:styleId="TableContents">
    <w:name w:val="Table Contents"/>
    <w:basedOn w:val="Standard"/>
    <w:rsid w:val="005216C7"/>
    <w:pPr>
      <w:suppressLineNumbers/>
      <w:spacing w:before="57" w:after="57"/>
      <w:ind w:left="28" w:right="28" w:firstLine="170"/>
      <w:jc w:val="both"/>
      <w:textAlignment w:val="auto"/>
    </w:pPr>
    <w:rPr>
      <w:rFonts w:ascii="Arial" w:hAnsi="Arial"/>
      <w:sz w:val="20"/>
    </w:rPr>
  </w:style>
  <w:style w:type="paragraph" w:customStyle="1" w:styleId="TableHeading">
    <w:name w:val="Table Heading"/>
    <w:basedOn w:val="TableContents"/>
    <w:rsid w:val="005216C7"/>
    <w:pPr>
      <w:jc w:val="center"/>
    </w:pPr>
    <w:rPr>
      <w:b/>
      <w:bCs/>
      <w:sz w:val="32"/>
    </w:rPr>
  </w:style>
  <w:style w:type="paragraph" w:customStyle="1" w:styleId="Caption">
    <w:name w:val="Caption"/>
    <w:basedOn w:val="Standard"/>
    <w:rsid w:val="005216C7"/>
    <w:pPr>
      <w:suppressLineNumbers/>
      <w:spacing w:before="120" w:after="120"/>
    </w:pPr>
    <w:rPr>
      <w:i/>
      <w:iCs/>
    </w:rPr>
  </w:style>
  <w:style w:type="paragraph" w:customStyle="1" w:styleId="Text">
    <w:name w:val="Text"/>
    <w:basedOn w:val="Caption"/>
    <w:rsid w:val="005216C7"/>
  </w:style>
  <w:style w:type="paragraph" w:customStyle="1" w:styleId="Framecontents">
    <w:name w:val="Frame contents"/>
    <w:basedOn w:val="Textbody"/>
    <w:rsid w:val="005216C7"/>
  </w:style>
  <w:style w:type="paragraph" w:customStyle="1" w:styleId="Index">
    <w:name w:val="Index"/>
    <w:basedOn w:val="Standard"/>
    <w:rsid w:val="005216C7"/>
    <w:pPr>
      <w:suppressLineNumbers/>
    </w:pPr>
  </w:style>
  <w:style w:type="paragraph" w:customStyle="1" w:styleId="TtuloTabela">
    <w:name w:val="Título Tabela"/>
    <w:basedOn w:val="Standard"/>
    <w:rsid w:val="005216C7"/>
    <w:pPr>
      <w:spacing w:before="60" w:after="60"/>
      <w:jc w:val="both"/>
    </w:pPr>
    <w:rPr>
      <w:rFonts w:ascii="Arial" w:hAnsi="Arial"/>
      <w:b/>
      <w:bCs/>
      <w:sz w:val="22"/>
      <w:szCs w:val="20"/>
    </w:rPr>
  </w:style>
  <w:style w:type="paragraph" w:customStyle="1" w:styleId="Sub-TtulodaTabelaCabealho">
    <w:name w:val="Sub-Título da Tabela Cabeçalho"/>
    <w:basedOn w:val="TtuloTabela"/>
    <w:rsid w:val="005216C7"/>
    <w:pPr>
      <w:spacing w:before="6" w:after="6"/>
      <w:ind w:left="57" w:right="57" w:firstLine="57"/>
      <w:jc w:val="left"/>
    </w:pPr>
  </w:style>
  <w:style w:type="paragraph" w:customStyle="1" w:styleId="Sub-TtulodaTabelaesquerda">
    <w:name w:val="Sub-Título da Tabela à esquerda"/>
    <w:basedOn w:val="Sub-TtulodaTabelaCabealho"/>
    <w:rsid w:val="005216C7"/>
    <w:pPr>
      <w:ind w:left="28" w:right="28" w:firstLine="28"/>
    </w:pPr>
    <w:rPr>
      <w:sz w:val="20"/>
    </w:rPr>
  </w:style>
  <w:style w:type="paragraph" w:customStyle="1" w:styleId="Sub-TtulodaTabeladireita">
    <w:name w:val="Sub-Título da Tabela à direita"/>
    <w:basedOn w:val="Sub-TtulodaTabelaesquerda"/>
    <w:rsid w:val="005216C7"/>
    <w:pPr>
      <w:jc w:val="right"/>
    </w:pPr>
  </w:style>
  <w:style w:type="paragraph" w:customStyle="1" w:styleId="Sub-TtulodaTabelaaocentro">
    <w:name w:val="Sub-Título da Tabela ao centro"/>
    <w:basedOn w:val="Sub-TtulodaTabelaesquerda"/>
    <w:rsid w:val="005216C7"/>
    <w:pPr>
      <w:ind w:left="0" w:right="0" w:firstLine="0"/>
      <w:jc w:val="center"/>
    </w:pPr>
  </w:style>
  <w:style w:type="paragraph" w:customStyle="1" w:styleId="CorpodotextoNmerado">
    <w:name w:val="Corpo do texto Númerado"/>
    <w:basedOn w:val="Textbody"/>
    <w:rsid w:val="005216C7"/>
    <w:pPr>
      <w:numPr>
        <w:numId w:val="9"/>
      </w:numPr>
      <w:ind w:left="283" w:firstLine="283"/>
    </w:pPr>
  </w:style>
  <w:style w:type="paragraph" w:customStyle="1" w:styleId="Contedodatabela-azul">
    <w:name w:val="Conteúdo da tabela - azul"/>
    <w:basedOn w:val="TableContents"/>
    <w:rsid w:val="005216C7"/>
    <w:rPr>
      <w:color w:val="0000FF"/>
    </w:rPr>
  </w:style>
  <w:style w:type="character" w:customStyle="1" w:styleId="NumberingSymbols">
    <w:name w:val="Numbering Symbols"/>
    <w:rsid w:val="005216C7"/>
  </w:style>
  <w:style w:type="character" w:customStyle="1" w:styleId="BulletSymbols">
    <w:name w:val="Bullet Symbols"/>
    <w:rsid w:val="005216C7"/>
    <w:rPr>
      <w:rFonts w:ascii="StarSymbol" w:eastAsia="StarSymbol" w:hAnsi="StarSymbol" w:cs="StarSymbol"/>
      <w:sz w:val="18"/>
      <w:szCs w:val="18"/>
    </w:rPr>
  </w:style>
  <w:style w:type="character" w:customStyle="1" w:styleId="CabealhoChar">
    <w:name w:val="Cabeçalho Char"/>
    <w:basedOn w:val="Fontepargpadro"/>
    <w:rsid w:val="005216C7"/>
  </w:style>
  <w:style w:type="character" w:customStyle="1" w:styleId="RodapChar">
    <w:name w:val="Rodapé Char"/>
    <w:basedOn w:val="Fontepargpadro"/>
    <w:rsid w:val="005216C7"/>
  </w:style>
  <w:style w:type="paragraph" w:styleId="Legenda">
    <w:name w:val="caption"/>
    <w:basedOn w:val="Normal"/>
    <w:next w:val="Normal"/>
    <w:rsid w:val="005216C7"/>
    <w:pPr>
      <w:suppressAutoHyphens/>
      <w:autoSpaceDE/>
      <w:spacing w:after="200" w:line="240" w:lineRule="auto"/>
      <w:textAlignment w:val="baseline"/>
    </w:pPr>
    <w:rPr>
      <w:rFonts w:eastAsia="Lucida Sans Unicode" w:cs="Tahoma"/>
      <w:b/>
      <w:bCs/>
      <w:snapToGrid/>
      <w:color w:val="4F81BD"/>
      <w:kern w:val="3"/>
      <w:sz w:val="18"/>
      <w:szCs w:val="18"/>
      <w:lang w:val="pt-BR" w:eastAsia="pt-BR"/>
    </w:rPr>
  </w:style>
  <w:style w:type="numbering" w:customStyle="1" w:styleId="Numbering1">
    <w:name w:val="Numbering 1"/>
    <w:basedOn w:val="Semlista"/>
    <w:rsid w:val="005216C7"/>
    <w:pPr>
      <w:numPr>
        <w:numId w:val="9"/>
      </w:numPr>
    </w:pPr>
  </w:style>
  <w:style w:type="numbering" w:customStyle="1" w:styleId="Numbering2">
    <w:name w:val="Numbering 2"/>
    <w:basedOn w:val="Semlista"/>
    <w:rsid w:val="005216C7"/>
    <w:pPr>
      <w:numPr>
        <w:numId w:val="10"/>
      </w:numPr>
    </w:pPr>
  </w:style>
  <w:style w:type="numbering" w:customStyle="1" w:styleId="Numbering3">
    <w:name w:val="Numbering 3"/>
    <w:basedOn w:val="Semlista"/>
    <w:rsid w:val="005216C7"/>
    <w:pPr>
      <w:numPr>
        <w:numId w:val="11"/>
      </w:numPr>
    </w:pPr>
  </w:style>
  <w:style w:type="numbering" w:customStyle="1" w:styleId="Numbering4">
    <w:name w:val="Numbering 4"/>
    <w:basedOn w:val="Semlista"/>
    <w:rsid w:val="005216C7"/>
    <w:pPr>
      <w:numPr>
        <w:numId w:val="12"/>
      </w:numPr>
    </w:pPr>
  </w:style>
  <w:style w:type="numbering" w:customStyle="1" w:styleId="Numbering5">
    <w:name w:val="Numbering 5"/>
    <w:basedOn w:val="Semlista"/>
    <w:rsid w:val="005216C7"/>
    <w:pPr>
      <w:numPr>
        <w:numId w:val="13"/>
      </w:numPr>
    </w:pPr>
  </w:style>
  <w:style w:type="numbering" w:customStyle="1" w:styleId="List1">
    <w:name w:val="List 1"/>
    <w:basedOn w:val="Semlista"/>
    <w:rsid w:val="005216C7"/>
    <w:pPr>
      <w:numPr>
        <w:numId w:val="1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186</TotalTime>
  <Pages>1</Pages>
  <Words>1900</Words>
  <Characters>10264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16</cp:revision>
  <dcterms:created xsi:type="dcterms:W3CDTF">2012-12-07T21:04:00Z</dcterms:created>
  <dcterms:modified xsi:type="dcterms:W3CDTF">2013-04-22T13:33:00Z</dcterms:modified>
</cp:coreProperties>
</file>