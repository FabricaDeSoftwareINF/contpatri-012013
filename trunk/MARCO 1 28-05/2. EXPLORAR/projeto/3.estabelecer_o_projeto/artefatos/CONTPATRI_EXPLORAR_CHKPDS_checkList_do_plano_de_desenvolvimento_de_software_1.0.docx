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477" w:rsidRDefault="00796477" w:rsidP="00796477">
      <w:pPr>
        <w:rPr>
          <w:sz w:val="32"/>
          <w:szCs w:val="32"/>
          <w:lang w:val="pt-BR"/>
        </w:rPr>
      </w:pPr>
    </w:p>
    <w:p w:rsidR="00E04F43" w:rsidRDefault="00097035" w:rsidP="00E04F43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CHECK-LIST DO PLANO DE PROJETO</w:t>
      </w:r>
    </w:p>
    <w:p w:rsidR="00097035" w:rsidRDefault="00097035" w:rsidP="00796477">
      <w:pPr>
        <w:rPr>
          <w:color w:val="4F81BD" w:themeColor="accent1"/>
          <w:sz w:val="22"/>
          <w:szCs w:val="22"/>
          <w:lang w:val="pt-BR"/>
        </w:rPr>
      </w:pPr>
    </w:p>
    <w:p w:rsidR="00796477" w:rsidRPr="00796477" w:rsidRDefault="00796477" w:rsidP="00796477">
      <w:pPr>
        <w:rPr>
          <w:sz w:val="22"/>
          <w:szCs w:val="22"/>
          <w:lang w:val="pt-BR"/>
        </w:rPr>
      </w:pPr>
      <w:bookmarkStart w:id="0" w:name="_GoBack"/>
      <w:bookmarkEnd w:id="0"/>
    </w:p>
    <w:p w:rsidR="00097035" w:rsidRDefault="00097035" w:rsidP="00097035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Projeto:</w:t>
      </w:r>
      <w:r w:rsidR="00F171A7">
        <w:rPr>
          <w:sz w:val="32"/>
          <w:szCs w:val="32"/>
          <w:lang w:val="pt-BR"/>
        </w:rPr>
        <w:t xml:space="preserve"> CONTPATRI</w:t>
      </w:r>
    </w:p>
    <w:p w:rsidR="00097035" w:rsidRDefault="00097035" w:rsidP="00097035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Data:</w:t>
      </w:r>
      <w:r w:rsidR="00F171A7">
        <w:rPr>
          <w:sz w:val="32"/>
          <w:szCs w:val="32"/>
          <w:lang w:val="pt-BR"/>
        </w:rPr>
        <w:t xml:space="preserve"> 20/04/2013</w:t>
      </w:r>
    </w:p>
    <w:p w:rsidR="00097035" w:rsidRDefault="00F171A7" w:rsidP="00097035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Responsáveis</w:t>
      </w:r>
      <w:r w:rsidR="00097035">
        <w:rPr>
          <w:sz w:val="32"/>
          <w:szCs w:val="32"/>
          <w:lang w:val="pt-BR"/>
        </w:rPr>
        <w:t>:</w:t>
      </w:r>
      <w:r>
        <w:rPr>
          <w:sz w:val="32"/>
          <w:szCs w:val="32"/>
          <w:lang w:val="pt-BR"/>
        </w:rPr>
        <w:t xml:space="preserve"> Emerson José e Guilherme de Paula</w:t>
      </w:r>
    </w:p>
    <w:p w:rsidR="00097035" w:rsidRDefault="00097035" w:rsidP="00E04F43">
      <w:pPr>
        <w:jc w:val="center"/>
        <w:rPr>
          <w:sz w:val="32"/>
          <w:szCs w:val="32"/>
          <w:lang w:val="pt-BR"/>
        </w:rPr>
      </w:pPr>
    </w:p>
    <w:p w:rsidR="00EF784F" w:rsidRDefault="00EF784F" w:rsidP="00E04F43">
      <w:pPr>
        <w:jc w:val="center"/>
        <w:rPr>
          <w:sz w:val="32"/>
          <w:szCs w:val="3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7054"/>
        <w:gridCol w:w="851"/>
        <w:gridCol w:w="850"/>
        <w:gridCol w:w="745"/>
      </w:tblGrid>
      <w:tr w:rsidR="00EF784F" w:rsidRPr="00097035" w:rsidTr="00EF784F">
        <w:trPr>
          <w:trHeight w:val="490"/>
        </w:trPr>
        <w:tc>
          <w:tcPr>
            <w:tcW w:w="9500" w:type="dxa"/>
            <w:gridSpan w:val="4"/>
            <w:shd w:val="pct40" w:color="auto" w:fill="auto"/>
          </w:tcPr>
          <w:p w:rsidR="00EF784F" w:rsidRPr="006368DB" w:rsidRDefault="006368DB" w:rsidP="006368DB">
            <w:pPr>
              <w:jc w:val="center"/>
              <w:rPr>
                <w:b/>
                <w:sz w:val="28"/>
                <w:szCs w:val="28"/>
                <w:lang w:val="pt-BR"/>
              </w:rPr>
            </w:pPr>
            <w:r>
              <w:rPr>
                <w:b/>
                <w:sz w:val="28"/>
                <w:szCs w:val="28"/>
                <w:lang w:val="pt-BR"/>
              </w:rPr>
              <w:t>LMP - LOGICIEL MOBILE PROCESS</w:t>
            </w:r>
          </w:p>
        </w:tc>
      </w:tr>
      <w:tr w:rsidR="00097035" w:rsidRPr="00097035" w:rsidTr="00C047A3">
        <w:tc>
          <w:tcPr>
            <w:tcW w:w="9500" w:type="dxa"/>
            <w:gridSpan w:val="4"/>
            <w:tcBorders>
              <w:bottom w:val="single" w:sz="4" w:space="0" w:color="auto"/>
            </w:tcBorders>
            <w:shd w:val="pct25" w:color="auto" w:fill="auto"/>
          </w:tcPr>
          <w:p w:rsidR="00097035" w:rsidRPr="00097035" w:rsidRDefault="00097035" w:rsidP="00E04F43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PROCESSO EXPLORAR</w:t>
            </w:r>
          </w:p>
        </w:tc>
      </w:tr>
      <w:tr w:rsidR="00097035" w:rsidRPr="00097035" w:rsidTr="00C047A3">
        <w:tc>
          <w:tcPr>
            <w:tcW w:w="7054" w:type="dxa"/>
            <w:shd w:val="pct10" w:color="auto" w:fill="auto"/>
          </w:tcPr>
          <w:p w:rsidR="00097035" w:rsidRPr="00097035" w:rsidRDefault="00097035" w:rsidP="00097035">
            <w:pPr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Requisitos iniciais</w:t>
            </w:r>
          </w:p>
        </w:tc>
        <w:tc>
          <w:tcPr>
            <w:tcW w:w="851" w:type="dxa"/>
            <w:shd w:val="pct10" w:color="auto" w:fill="auto"/>
          </w:tcPr>
          <w:p w:rsidR="00097035" w:rsidRPr="00097035" w:rsidRDefault="00097035" w:rsidP="00E04F43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SIM</w:t>
            </w:r>
          </w:p>
        </w:tc>
        <w:tc>
          <w:tcPr>
            <w:tcW w:w="850" w:type="dxa"/>
            <w:shd w:val="pct10" w:color="auto" w:fill="auto"/>
          </w:tcPr>
          <w:p w:rsidR="00097035" w:rsidRPr="00097035" w:rsidRDefault="00097035" w:rsidP="00E04F43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  <w:shd w:val="pct10" w:color="auto" w:fill="auto"/>
          </w:tcPr>
          <w:p w:rsidR="00097035" w:rsidRPr="00097035" w:rsidRDefault="00097035" w:rsidP="00E04F43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NA</w:t>
            </w:r>
          </w:p>
        </w:tc>
      </w:tr>
      <w:tr w:rsidR="00097035" w:rsidRPr="00B361CF" w:rsidTr="00097035">
        <w:tc>
          <w:tcPr>
            <w:tcW w:w="7054" w:type="dxa"/>
          </w:tcPr>
          <w:p w:rsidR="00097035" w:rsidRDefault="00097035" w:rsidP="0031750D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1. </w:t>
            </w:r>
            <w:r w:rsidR="00C047A3">
              <w:rPr>
                <w:lang w:val="pt-BR"/>
              </w:rPr>
              <w:t>Todos os requisitos funcionais iniciais foram incluídos no Plano de Projeto?</w:t>
            </w:r>
          </w:p>
        </w:tc>
        <w:tc>
          <w:tcPr>
            <w:tcW w:w="851" w:type="dxa"/>
          </w:tcPr>
          <w:p w:rsidR="00097035" w:rsidRDefault="00097035" w:rsidP="00097035">
            <w:pPr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097035">
            <w:pPr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097035">
            <w:pPr>
              <w:rPr>
                <w:lang w:val="pt-BR"/>
              </w:rPr>
            </w:pPr>
          </w:p>
        </w:tc>
      </w:tr>
      <w:tr w:rsidR="00097035" w:rsidRPr="00B361CF" w:rsidTr="00C047A3">
        <w:tc>
          <w:tcPr>
            <w:tcW w:w="7054" w:type="dxa"/>
            <w:tcBorders>
              <w:bottom w:val="single" w:sz="4" w:space="0" w:color="auto"/>
            </w:tcBorders>
          </w:tcPr>
          <w:p w:rsidR="00097035" w:rsidRDefault="00C047A3" w:rsidP="0031750D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>2. Todos os requisitos não-funcionais iniciais foram incluídos no Plano de Projeto?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7035" w:rsidRDefault="00097035" w:rsidP="00097035">
            <w:pPr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97035" w:rsidRDefault="00097035" w:rsidP="00097035">
            <w:pPr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097035" w:rsidRDefault="00097035" w:rsidP="00097035">
            <w:pPr>
              <w:rPr>
                <w:lang w:val="pt-BR"/>
              </w:rPr>
            </w:pPr>
          </w:p>
        </w:tc>
      </w:tr>
      <w:tr w:rsidR="00C047A3" w:rsidRPr="00C047A3" w:rsidTr="00C047A3">
        <w:tc>
          <w:tcPr>
            <w:tcW w:w="7054" w:type="dxa"/>
            <w:shd w:val="pct10" w:color="auto" w:fill="auto"/>
          </w:tcPr>
          <w:p w:rsidR="00C047A3" w:rsidRPr="00C047A3" w:rsidRDefault="00C047A3" w:rsidP="0031750D">
            <w:pPr>
              <w:jc w:val="both"/>
              <w:rPr>
                <w:b/>
                <w:lang w:val="pt-BR"/>
              </w:rPr>
            </w:pPr>
            <w:r w:rsidRPr="00C047A3">
              <w:rPr>
                <w:b/>
                <w:lang w:val="pt-BR"/>
              </w:rPr>
              <w:t>Cronograma &amp; Ritmo</w:t>
            </w:r>
          </w:p>
        </w:tc>
        <w:tc>
          <w:tcPr>
            <w:tcW w:w="851" w:type="dxa"/>
            <w:shd w:val="pct10" w:color="auto" w:fill="auto"/>
          </w:tcPr>
          <w:p w:rsidR="00C047A3" w:rsidRPr="00097035" w:rsidRDefault="00C047A3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SIM</w:t>
            </w:r>
          </w:p>
        </w:tc>
        <w:tc>
          <w:tcPr>
            <w:tcW w:w="850" w:type="dxa"/>
            <w:shd w:val="pct10" w:color="auto" w:fill="auto"/>
          </w:tcPr>
          <w:p w:rsidR="00C047A3" w:rsidRPr="00097035" w:rsidRDefault="00C047A3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  <w:shd w:val="pct10" w:color="auto" w:fill="auto"/>
          </w:tcPr>
          <w:p w:rsidR="00C047A3" w:rsidRPr="00097035" w:rsidRDefault="00C047A3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NA</w:t>
            </w:r>
          </w:p>
        </w:tc>
      </w:tr>
      <w:tr w:rsidR="00097035" w:rsidRPr="00B361CF" w:rsidTr="00097035">
        <w:tc>
          <w:tcPr>
            <w:tcW w:w="7054" w:type="dxa"/>
          </w:tcPr>
          <w:p w:rsidR="00097035" w:rsidRDefault="00C047A3" w:rsidP="0031750D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>1. O cronograma geral foi incluído no Plano de Projeto</w:t>
            </w:r>
            <w:r w:rsidR="00475EA8">
              <w:rPr>
                <w:lang w:val="pt-BR"/>
              </w:rPr>
              <w:t>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RPr="00B361CF" w:rsidTr="00475EA8">
        <w:tc>
          <w:tcPr>
            <w:tcW w:w="7054" w:type="dxa"/>
            <w:tcBorders>
              <w:bottom w:val="single" w:sz="4" w:space="0" w:color="auto"/>
            </w:tcBorders>
          </w:tcPr>
          <w:p w:rsidR="00097035" w:rsidRDefault="00475EA8" w:rsidP="0031750D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>2. O ritmo do planejado (número, tamanho e iterações de cada fase) foi definido?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RPr="00475EA8" w:rsidTr="00475EA8">
        <w:tc>
          <w:tcPr>
            <w:tcW w:w="7054" w:type="dxa"/>
            <w:shd w:val="pct10" w:color="auto" w:fill="auto"/>
          </w:tcPr>
          <w:p w:rsidR="00097035" w:rsidRPr="00475EA8" w:rsidRDefault="00475EA8" w:rsidP="0031750D">
            <w:pPr>
              <w:jc w:val="both"/>
              <w:rPr>
                <w:b/>
                <w:lang w:val="pt-BR"/>
              </w:rPr>
            </w:pPr>
            <w:r w:rsidRPr="00475EA8">
              <w:rPr>
                <w:b/>
                <w:lang w:val="pt-BR"/>
              </w:rPr>
              <w:t>Recursos</w:t>
            </w:r>
          </w:p>
        </w:tc>
        <w:tc>
          <w:tcPr>
            <w:tcW w:w="851" w:type="dxa"/>
            <w:shd w:val="pct10" w:color="auto" w:fill="auto"/>
          </w:tcPr>
          <w:p w:rsidR="00097035" w:rsidRPr="00475EA8" w:rsidRDefault="00475EA8" w:rsidP="00E04F43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SIM</w:t>
            </w:r>
          </w:p>
        </w:tc>
        <w:tc>
          <w:tcPr>
            <w:tcW w:w="850" w:type="dxa"/>
            <w:shd w:val="pct10" w:color="auto" w:fill="auto"/>
          </w:tcPr>
          <w:p w:rsidR="00097035" w:rsidRPr="00475EA8" w:rsidRDefault="00475EA8" w:rsidP="00E04F43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  <w:shd w:val="pct10" w:color="auto" w:fill="auto"/>
          </w:tcPr>
          <w:p w:rsidR="00097035" w:rsidRPr="00475EA8" w:rsidRDefault="00475EA8" w:rsidP="00E04F43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NA</w:t>
            </w:r>
          </w:p>
        </w:tc>
      </w:tr>
      <w:tr w:rsidR="00097035" w:rsidRPr="00B361CF" w:rsidTr="00097035">
        <w:tc>
          <w:tcPr>
            <w:tcW w:w="7054" w:type="dxa"/>
          </w:tcPr>
          <w:p w:rsidR="00097035" w:rsidRDefault="00EE7406" w:rsidP="0031750D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1. </w:t>
            </w:r>
            <w:r w:rsidR="0031750D">
              <w:rPr>
                <w:lang w:val="pt-BR"/>
              </w:rPr>
              <w:t xml:space="preserve">O </w:t>
            </w:r>
            <w:r w:rsidR="0031750D" w:rsidRPr="0031750D">
              <w:rPr>
                <w:lang w:val="pt-BR"/>
              </w:rPr>
              <w:t xml:space="preserve">Plano de projeto foi atualizado </w:t>
            </w:r>
            <w:r w:rsidR="0031750D">
              <w:rPr>
                <w:lang w:val="pt-BR"/>
              </w:rPr>
              <w:t xml:space="preserve">de acordo com os grupos de interesse identificados e os seus membros </w:t>
            </w:r>
            <w:r w:rsidR="0031750D" w:rsidRPr="0031750D">
              <w:rPr>
                <w:lang w:val="pt-BR"/>
              </w:rPr>
              <w:t xml:space="preserve">(grupo de </w:t>
            </w:r>
            <w:r w:rsidR="0031750D">
              <w:rPr>
                <w:lang w:val="pt-BR"/>
              </w:rPr>
              <w:t xml:space="preserve">clientes, grupo de orientação, </w:t>
            </w:r>
            <w:r w:rsidR="0031750D" w:rsidRPr="0031750D">
              <w:rPr>
                <w:lang w:val="pt-BR"/>
              </w:rPr>
              <w:t>grupo de arquitetura</w:t>
            </w:r>
            <w:r w:rsidR="0031750D">
              <w:rPr>
                <w:lang w:val="pt-BR"/>
              </w:rPr>
              <w:t>, etc.</w:t>
            </w:r>
            <w:r w:rsidR="0031750D" w:rsidRPr="0031750D">
              <w:rPr>
                <w:lang w:val="pt-BR"/>
              </w:rPr>
              <w:t>)</w:t>
            </w:r>
            <w:r w:rsidR="0031750D">
              <w:rPr>
                <w:lang w:val="pt-BR"/>
              </w:rPr>
              <w:t>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RPr="00B361CF" w:rsidTr="00097035">
        <w:tc>
          <w:tcPr>
            <w:tcW w:w="7054" w:type="dxa"/>
          </w:tcPr>
          <w:p w:rsidR="00097035" w:rsidRDefault="00475EA8" w:rsidP="0031750D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>2.</w:t>
            </w:r>
            <w:r w:rsidR="0031750D">
              <w:rPr>
                <w:lang w:val="pt-BR"/>
              </w:rPr>
              <w:t xml:space="preserve">O </w:t>
            </w:r>
            <w:r w:rsidR="0031750D" w:rsidRPr="0031750D">
              <w:rPr>
                <w:lang w:val="pt-BR"/>
              </w:rPr>
              <w:t>Pla</w:t>
            </w:r>
            <w:r w:rsidR="0031750D">
              <w:rPr>
                <w:lang w:val="pt-BR"/>
              </w:rPr>
              <w:t>no de projeto foi atualizado com</w:t>
            </w:r>
            <w:r w:rsidR="0031750D" w:rsidRPr="0031750D">
              <w:rPr>
                <w:lang w:val="pt-BR"/>
              </w:rPr>
              <w:t xml:space="preserve"> informaçõ</w:t>
            </w:r>
            <w:r w:rsidR="0031750D">
              <w:rPr>
                <w:lang w:val="pt-BR"/>
              </w:rPr>
              <w:t xml:space="preserve">es sobre o software selecionado, </w:t>
            </w:r>
            <w:r w:rsidR="0031750D" w:rsidRPr="0031750D">
              <w:rPr>
                <w:lang w:val="pt-BR"/>
              </w:rPr>
              <w:t>ferramentas de</w:t>
            </w:r>
            <w:r w:rsidR="00EE7406">
              <w:rPr>
                <w:lang w:val="pt-BR"/>
              </w:rPr>
              <w:t xml:space="preserve"> desenvolvimento, terminais, etc.?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RPr="00B361CF" w:rsidTr="00475EA8">
        <w:tc>
          <w:tcPr>
            <w:tcW w:w="7054" w:type="dxa"/>
            <w:tcBorders>
              <w:bottom w:val="single" w:sz="4" w:space="0" w:color="auto"/>
            </w:tcBorders>
          </w:tcPr>
          <w:p w:rsidR="00097035" w:rsidRPr="00EE7406" w:rsidRDefault="00475EA8" w:rsidP="0031750D">
            <w:pPr>
              <w:jc w:val="both"/>
              <w:rPr>
                <w:lang w:val="pt-BR"/>
              </w:rPr>
            </w:pPr>
            <w:r w:rsidRPr="00EE7406">
              <w:rPr>
                <w:lang w:val="pt-BR"/>
              </w:rPr>
              <w:t>3.</w:t>
            </w:r>
            <w:r w:rsidR="00EE7406">
              <w:rPr>
                <w:lang w:val="pt-BR"/>
              </w:rPr>
              <w:t xml:space="preserve">O </w:t>
            </w:r>
            <w:r w:rsidR="00EE7406" w:rsidRPr="00EE7406">
              <w:rPr>
                <w:lang w:val="pt-BR"/>
              </w:rPr>
              <w:t>Plano de projeto foi atualizado com os membros da equipe de projeto identificados</w:t>
            </w:r>
            <w:r w:rsidR="00EE7406">
              <w:rPr>
                <w:lang w:val="pt-BR"/>
              </w:rPr>
              <w:t>?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7035" w:rsidRPr="00EE7406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97035" w:rsidRPr="00EE7406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097035" w:rsidRPr="00EE7406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475EA8" w:rsidRPr="00475EA8" w:rsidTr="00475EA8">
        <w:tc>
          <w:tcPr>
            <w:tcW w:w="7054" w:type="dxa"/>
            <w:shd w:val="pct10" w:color="auto" w:fill="auto"/>
          </w:tcPr>
          <w:p w:rsidR="00475EA8" w:rsidRPr="00475EA8" w:rsidRDefault="00475EA8" w:rsidP="0031750D">
            <w:pPr>
              <w:jc w:val="both"/>
              <w:rPr>
                <w:b/>
                <w:lang w:val="pt-BR"/>
              </w:rPr>
            </w:pPr>
            <w:r>
              <w:rPr>
                <w:b/>
                <w:lang w:val="pt-BR"/>
              </w:rPr>
              <w:t>Treinamento</w:t>
            </w:r>
          </w:p>
        </w:tc>
        <w:tc>
          <w:tcPr>
            <w:tcW w:w="851" w:type="dxa"/>
            <w:shd w:val="pct10" w:color="auto" w:fill="auto"/>
          </w:tcPr>
          <w:p w:rsidR="00475EA8" w:rsidRPr="00475EA8" w:rsidRDefault="00475EA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SIM</w:t>
            </w:r>
          </w:p>
        </w:tc>
        <w:tc>
          <w:tcPr>
            <w:tcW w:w="850" w:type="dxa"/>
            <w:shd w:val="pct10" w:color="auto" w:fill="auto"/>
          </w:tcPr>
          <w:p w:rsidR="00475EA8" w:rsidRPr="00475EA8" w:rsidRDefault="00475EA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  <w:shd w:val="pct10" w:color="auto" w:fill="auto"/>
          </w:tcPr>
          <w:p w:rsidR="00475EA8" w:rsidRPr="00475EA8" w:rsidRDefault="00475EA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NA</w:t>
            </w:r>
          </w:p>
        </w:tc>
      </w:tr>
      <w:tr w:rsidR="00097035" w:rsidRPr="00B361CF" w:rsidTr="00097035">
        <w:tc>
          <w:tcPr>
            <w:tcW w:w="7054" w:type="dxa"/>
          </w:tcPr>
          <w:p w:rsidR="00097035" w:rsidRDefault="00475EA8" w:rsidP="0031750D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1. </w:t>
            </w:r>
            <w:r w:rsidR="00EE7406">
              <w:rPr>
                <w:lang w:val="pt-BR"/>
              </w:rPr>
              <w:t>As n</w:t>
            </w:r>
            <w:r w:rsidR="00EE7406" w:rsidRPr="00EE7406">
              <w:rPr>
                <w:lang w:val="pt-BR"/>
              </w:rPr>
              <w:t>ecessidades de for</w:t>
            </w:r>
            <w:r w:rsidR="00EE7406">
              <w:rPr>
                <w:lang w:val="pt-BR"/>
              </w:rPr>
              <w:t>mação da equipe de projeto foram incluídos no plano?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RPr="00B361CF" w:rsidTr="00475EA8">
        <w:tc>
          <w:tcPr>
            <w:tcW w:w="7054" w:type="dxa"/>
            <w:tcBorders>
              <w:bottom w:val="single" w:sz="4" w:space="0" w:color="auto"/>
            </w:tcBorders>
          </w:tcPr>
          <w:p w:rsidR="00097035" w:rsidRDefault="00475EA8" w:rsidP="0031750D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2. </w:t>
            </w:r>
            <w:r w:rsidR="00EE7406">
              <w:rPr>
                <w:lang w:val="pt-BR"/>
              </w:rPr>
              <w:t>O c</w:t>
            </w:r>
            <w:r w:rsidR="00EE7406" w:rsidRPr="00EE7406">
              <w:rPr>
                <w:lang w:val="pt-BR"/>
              </w:rPr>
              <w:t>ronograma de treinamento foi incluído no plano de projeto</w:t>
            </w:r>
            <w:r w:rsidR="00EE7406">
              <w:rPr>
                <w:lang w:val="pt-BR"/>
              </w:rPr>
              <w:t>?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475EA8" w:rsidRPr="00475EA8" w:rsidTr="00475EA8">
        <w:tc>
          <w:tcPr>
            <w:tcW w:w="7054" w:type="dxa"/>
            <w:shd w:val="pct10" w:color="auto" w:fill="auto"/>
          </w:tcPr>
          <w:p w:rsidR="00475EA8" w:rsidRPr="00475EA8" w:rsidRDefault="00475EA8" w:rsidP="0031750D">
            <w:pPr>
              <w:jc w:val="both"/>
              <w:rPr>
                <w:b/>
                <w:lang w:val="pt-BR"/>
              </w:rPr>
            </w:pPr>
            <w:r>
              <w:rPr>
                <w:b/>
                <w:lang w:val="pt-BR"/>
              </w:rPr>
              <w:t>Documentação</w:t>
            </w:r>
          </w:p>
        </w:tc>
        <w:tc>
          <w:tcPr>
            <w:tcW w:w="851" w:type="dxa"/>
            <w:shd w:val="pct10" w:color="auto" w:fill="auto"/>
          </w:tcPr>
          <w:p w:rsidR="00475EA8" w:rsidRPr="00475EA8" w:rsidRDefault="00475EA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SIM</w:t>
            </w:r>
          </w:p>
        </w:tc>
        <w:tc>
          <w:tcPr>
            <w:tcW w:w="850" w:type="dxa"/>
            <w:shd w:val="pct10" w:color="auto" w:fill="auto"/>
          </w:tcPr>
          <w:p w:rsidR="00475EA8" w:rsidRPr="00475EA8" w:rsidRDefault="00475EA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  <w:shd w:val="pct10" w:color="auto" w:fill="auto"/>
          </w:tcPr>
          <w:p w:rsidR="00475EA8" w:rsidRPr="00475EA8" w:rsidRDefault="00475EA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NA</w:t>
            </w:r>
          </w:p>
        </w:tc>
      </w:tr>
      <w:tr w:rsidR="00097035" w:rsidRPr="00B361CF" w:rsidTr="00097035">
        <w:tc>
          <w:tcPr>
            <w:tcW w:w="7054" w:type="dxa"/>
          </w:tcPr>
          <w:p w:rsidR="00097035" w:rsidRDefault="00193F58" w:rsidP="00EE7406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>1.</w:t>
            </w:r>
            <w:r w:rsidR="00EE7406" w:rsidRPr="00EE7406">
              <w:rPr>
                <w:lang w:val="pt-BR"/>
              </w:rPr>
              <w:t>Os documentos a serem prod</w:t>
            </w:r>
            <w:r w:rsidR="00EE7406">
              <w:rPr>
                <w:lang w:val="pt-BR"/>
              </w:rPr>
              <w:t xml:space="preserve">uzidos no projeto foram incluídos no plano (por exemplo: o documento de </w:t>
            </w:r>
            <w:r w:rsidR="00EE7406" w:rsidRPr="00EE7406">
              <w:rPr>
                <w:lang w:val="pt-BR"/>
              </w:rPr>
              <w:t>arqui</w:t>
            </w:r>
            <w:r w:rsidR="00EE7406">
              <w:rPr>
                <w:lang w:val="pt-BR"/>
              </w:rPr>
              <w:t>tetura, a documentação de UI</w:t>
            </w:r>
            <w:r w:rsidR="00EE7406" w:rsidRPr="00EE7406">
              <w:rPr>
                <w:lang w:val="pt-BR"/>
              </w:rPr>
              <w:t>)</w:t>
            </w:r>
            <w:r w:rsidR="00EE7406">
              <w:rPr>
                <w:lang w:val="pt-BR"/>
              </w:rPr>
              <w:t>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RPr="00B361CF" w:rsidTr="00193F58">
        <w:tc>
          <w:tcPr>
            <w:tcW w:w="7054" w:type="dxa"/>
            <w:tcBorders>
              <w:bottom w:val="single" w:sz="4" w:space="0" w:color="auto"/>
            </w:tcBorders>
          </w:tcPr>
          <w:p w:rsidR="00097035" w:rsidRDefault="00193F58" w:rsidP="00C22374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>2.</w:t>
            </w:r>
            <w:r w:rsidR="00C22374" w:rsidRPr="00C22374">
              <w:rPr>
                <w:lang w:val="pt-BR"/>
              </w:rPr>
              <w:t xml:space="preserve">O tempo de vida de cada documento foi incluído no plano do </w:t>
            </w:r>
            <w:r w:rsidR="00C22374">
              <w:rPr>
                <w:lang w:val="pt-BR"/>
              </w:rPr>
              <w:t>projeto (por exemplo, conteúdo, a</w:t>
            </w:r>
            <w:r w:rsidR="00C22374" w:rsidRPr="00C22374">
              <w:rPr>
                <w:lang w:val="pt-BR"/>
              </w:rPr>
              <w:t>tualização)</w:t>
            </w:r>
            <w:r w:rsidR="00C22374">
              <w:rPr>
                <w:lang w:val="pt-BR"/>
              </w:rPr>
              <w:t>?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193F58" w:rsidRPr="00193F58" w:rsidTr="00193F58">
        <w:tc>
          <w:tcPr>
            <w:tcW w:w="7054" w:type="dxa"/>
            <w:shd w:val="pct10" w:color="auto" w:fill="auto"/>
          </w:tcPr>
          <w:p w:rsidR="00193F58" w:rsidRPr="00193F58" w:rsidRDefault="00193F58" w:rsidP="0031750D">
            <w:pPr>
              <w:jc w:val="both"/>
              <w:rPr>
                <w:b/>
                <w:lang w:val="pt-BR"/>
              </w:rPr>
            </w:pPr>
            <w:r w:rsidRPr="00193F58">
              <w:rPr>
                <w:b/>
                <w:lang w:val="pt-BR"/>
              </w:rPr>
              <w:t>Garantia da Qualidade</w:t>
            </w:r>
          </w:p>
        </w:tc>
        <w:tc>
          <w:tcPr>
            <w:tcW w:w="851" w:type="dxa"/>
            <w:shd w:val="pct10" w:color="auto" w:fill="auto"/>
          </w:tcPr>
          <w:p w:rsidR="00193F58" w:rsidRPr="00475EA8" w:rsidRDefault="00193F5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SIM</w:t>
            </w:r>
          </w:p>
        </w:tc>
        <w:tc>
          <w:tcPr>
            <w:tcW w:w="850" w:type="dxa"/>
            <w:shd w:val="pct10" w:color="auto" w:fill="auto"/>
          </w:tcPr>
          <w:p w:rsidR="00193F58" w:rsidRPr="00475EA8" w:rsidRDefault="00193F5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  <w:shd w:val="pct10" w:color="auto" w:fill="auto"/>
          </w:tcPr>
          <w:p w:rsidR="00193F58" w:rsidRPr="00475EA8" w:rsidRDefault="00193F58" w:rsidP="00722FCC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NA</w:t>
            </w:r>
          </w:p>
        </w:tc>
      </w:tr>
      <w:tr w:rsidR="00097035" w:rsidRPr="00B361CF" w:rsidTr="00193F58">
        <w:tc>
          <w:tcPr>
            <w:tcW w:w="7054" w:type="dxa"/>
            <w:tcBorders>
              <w:bottom w:val="single" w:sz="4" w:space="0" w:color="auto"/>
            </w:tcBorders>
          </w:tcPr>
          <w:p w:rsidR="00097035" w:rsidRDefault="00193F58" w:rsidP="00C22374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1. </w:t>
            </w:r>
            <w:r w:rsidR="00C22374" w:rsidRPr="00C22374">
              <w:rPr>
                <w:lang w:val="pt-BR"/>
              </w:rPr>
              <w:t>Os procedimentos de garantia de qualidade foram definidos no plan</w:t>
            </w:r>
            <w:r w:rsidR="00C22374">
              <w:rPr>
                <w:lang w:val="pt-BR"/>
              </w:rPr>
              <w:t>o de projeto para cada produto de trabalho</w:t>
            </w:r>
            <w:r w:rsidR="00C22374" w:rsidRPr="00C22374">
              <w:rPr>
                <w:lang w:val="pt-BR"/>
              </w:rPr>
              <w:t xml:space="preserve"> (código, documentação e produto), incluindo os atores e </w:t>
            </w:r>
            <w:r w:rsidR="00C22374">
              <w:rPr>
                <w:lang w:val="pt-BR"/>
              </w:rPr>
              <w:t xml:space="preserve">o </w:t>
            </w:r>
            <w:r w:rsidR="00C22374" w:rsidRPr="00C22374">
              <w:rPr>
                <w:lang w:val="pt-BR"/>
              </w:rPr>
              <w:t>cronograma</w:t>
            </w:r>
            <w:r w:rsidR="00C22374">
              <w:rPr>
                <w:lang w:val="pt-BR"/>
              </w:rPr>
              <w:t>?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193F58" w:rsidRPr="00193F58" w:rsidTr="00193F58">
        <w:tc>
          <w:tcPr>
            <w:tcW w:w="9500" w:type="dxa"/>
            <w:gridSpan w:val="4"/>
            <w:shd w:val="pct25" w:color="auto" w:fill="auto"/>
          </w:tcPr>
          <w:p w:rsidR="00193F58" w:rsidRPr="00475EA8" w:rsidRDefault="00F171A7" w:rsidP="00193F58">
            <w:pPr>
              <w:jc w:val="center"/>
              <w:rPr>
                <w:b/>
                <w:lang w:val="pt-BR"/>
              </w:rPr>
            </w:pPr>
            <w:r w:rsidRPr="00F171A7">
              <w:rPr>
                <w:b/>
                <w:lang w:val="pt-BR"/>
              </w:rPr>
              <w:t xml:space="preserve">PROCESSO </w:t>
            </w:r>
            <w:r>
              <w:rPr>
                <w:b/>
                <w:lang w:val="pt-BR"/>
              </w:rPr>
              <w:t>INICIALIZAR (ITERAÇÃO 0)</w:t>
            </w:r>
          </w:p>
        </w:tc>
      </w:tr>
      <w:tr w:rsidR="00193F58" w:rsidRPr="00097035" w:rsidTr="00722FCC">
        <w:tc>
          <w:tcPr>
            <w:tcW w:w="7054" w:type="dxa"/>
            <w:shd w:val="pct10" w:color="auto" w:fill="auto"/>
          </w:tcPr>
          <w:p w:rsidR="00193F58" w:rsidRPr="00097035" w:rsidRDefault="00193F58" w:rsidP="00722FCC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Requisitos</w:t>
            </w:r>
          </w:p>
        </w:tc>
        <w:tc>
          <w:tcPr>
            <w:tcW w:w="851" w:type="dxa"/>
            <w:shd w:val="pct10" w:color="auto" w:fill="auto"/>
          </w:tcPr>
          <w:p w:rsidR="00193F58" w:rsidRPr="00097035" w:rsidRDefault="00193F58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SIM</w:t>
            </w:r>
          </w:p>
        </w:tc>
        <w:tc>
          <w:tcPr>
            <w:tcW w:w="850" w:type="dxa"/>
            <w:shd w:val="pct10" w:color="auto" w:fill="auto"/>
          </w:tcPr>
          <w:p w:rsidR="00193F58" w:rsidRPr="00097035" w:rsidRDefault="00193F58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  <w:shd w:val="pct10" w:color="auto" w:fill="auto"/>
          </w:tcPr>
          <w:p w:rsidR="00193F58" w:rsidRPr="00097035" w:rsidRDefault="00193F58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NA</w:t>
            </w:r>
          </w:p>
        </w:tc>
      </w:tr>
      <w:tr w:rsidR="00097035" w:rsidRPr="00B361CF" w:rsidTr="00097035">
        <w:tc>
          <w:tcPr>
            <w:tcW w:w="7054" w:type="dxa"/>
          </w:tcPr>
          <w:p w:rsidR="00097035" w:rsidRDefault="00193F58" w:rsidP="00C22374">
            <w:pPr>
              <w:rPr>
                <w:lang w:val="pt-BR"/>
              </w:rPr>
            </w:pPr>
            <w:r>
              <w:rPr>
                <w:lang w:val="pt-BR"/>
              </w:rPr>
              <w:t>1.</w:t>
            </w:r>
            <w:r w:rsidR="00C22374" w:rsidRPr="00C22374">
              <w:rPr>
                <w:lang w:val="pt-BR"/>
              </w:rPr>
              <w:t>O plano do projeto foi atualizado sobre os requisi</w:t>
            </w:r>
            <w:r w:rsidR="00C22374">
              <w:rPr>
                <w:lang w:val="pt-BR"/>
              </w:rPr>
              <w:t xml:space="preserve">tos de teste selecionados para a </w:t>
            </w:r>
            <w:r w:rsidR="00C22374" w:rsidRPr="00C22374">
              <w:rPr>
                <w:lang w:val="pt-BR"/>
              </w:rPr>
              <w:t>iteração</w:t>
            </w:r>
            <w:r w:rsidR="00C22374">
              <w:rPr>
                <w:lang w:val="pt-BR"/>
              </w:rPr>
              <w:t xml:space="preserve"> 0?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RPr="00B361CF" w:rsidTr="00097035">
        <w:tc>
          <w:tcPr>
            <w:tcW w:w="7054" w:type="dxa"/>
          </w:tcPr>
          <w:p w:rsidR="00097035" w:rsidRDefault="00193F58" w:rsidP="00C22374">
            <w:pPr>
              <w:rPr>
                <w:lang w:val="pt-BR"/>
              </w:rPr>
            </w:pPr>
            <w:r>
              <w:rPr>
                <w:lang w:val="pt-BR"/>
              </w:rPr>
              <w:t xml:space="preserve">2. </w:t>
            </w:r>
            <w:r w:rsidR="00C22374" w:rsidRPr="00C22374">
              <w:rPr>
                <w:lang w:val="pt-BR"/>
              </w:rPr>
              <w:t>O plano do projeto foi atualizado sobre a real</w:t>
            </w:r>
            <w:r w:rsidR="00C22374">
              <w:rPr>
                <w:lang w:val="pt-BR"/>
              </w:rPr>
              <w:t xml:space="preserve">ização do julgamento de seleção de </w:t>
            </w:r>
            <w:r w:rsidR="00C22374" w:rsidRPr="00C22374">
              <w:rPr>
                <w:lang w:val="pt-BR"/>
              </w:rPr>
              <w:t>requisitos para a iteração 0</w:t>
            </w:r>
            <w:r w:rsidR="00C22374">
              <w:rPr>
                <w:lang w:val="pt-BR"/>
              </w:rPr>
              <w:t>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RPr="00B361CF" w:rsidTr="00193F58">
        <w:tc>
          <w:tcPr>
            <w:tcW w:w="7054" w:type="dxa"/>
            <w:tcBorders>
              <w:bottom w:val="single" w:sz="4" w:space="0" w:color="auto"/>
            </w:tcBorders>
          </w:tcPr>
          <w:p w:rsidR="00097035" w:rsidRDefault="00193F58" w:rsidP="00193F58">
            <w:pPr>
              <w:rPr>
                <w:lang w:val="pt-BR"/>
              </w:rPr>
            </w:pPr>
            <w:r>
              <w:rPr>
                <w:lang w:val="pt-BR"/>
              </w:rPr>
              <w:t xml:space="preserve">3. </w:t>
            </w:r>
            <w:r w:rsidR="00C22374">
              <w:rPr>
                <w:lang w:val="pt-BR"/>
              </w:rPr>
              <w:t>A d</w:t>
            </w:r>
            <w:r w:rsidR="00C22374" w:rsidRPr="00C22374">
              <w:rPr>
                <w:lang w:val="pt-BR"/>
              </w:rPr>
              <w:t>efinição da linha arquitetura</w:t>
            </w:r>
            <w:r w:rsidR="00C22374">
              <w:rPr>
                <w:lang w:val="pt-BR"/>
              </w:rPr>
              <w:t>l foi incluída</w:t>
            </w:r>
            <w:r w:rsidR="00C22374" w:rsidRPr="00C22374">
              <w:rPr>
                <w:lang w:val="pt-BR"/>
              </w:rPr>
              <w:t xml:space="preserve"> no plano de projeto</w:t>
            </w:r>
            <w:r w:rsidR="00C22374">
              <w:rPr>
                <w:lang w:val="pt-BR"/>
              </w:rPr>
              <w:t>?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193F58" w:rsidRPr="00193F58" w:rsidTr="00193F58">
        <w:tc>
          <w:tcPr>
            <w:tcW w:w="9500" w:type="dxa"/>
            <w:gridSpan w:val="4"/>
            <w:tcBorders>
              <w:bottom w:val="single" w:sz="4" w:space="0" w:color="auto"/>
            </w:tcBorders>
            <w:shd w:val="pct25" w:color="auto" w:fill="auto"/>
          </w:tcPr>
          <w:p w:rsidR="00193F58" w:rsidRPr="00193F58" w:rsidRDefault="009C2D5B" w:rsidP="00E04F43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lastRenderedPageBreak/>
              <w:t>PROCESSO</w:t>
            </w:r>
            <w:r w:rsidR="00193F58" w:rsidRPr="00193F58">
              <w:rPr>
                <w:b/>
                <w:lang w:val="pt-BR"/>
              </w:rPr>
              <w:t xml:space="preserve"> PRODUZIR</w:t>
            </w:r>
          </w:p>
        </w:tc>
      </w:tr>
      <w:tr w:rsidR="009C2D5B" w:rsidRPr="00097035" w:rsidTr="009C2D5B">
        <w:tc>
          <w:tcPr>
            <w:tcW w:w="7054" w:type="dxa"/>
            <w:tcBorders>
              <w:bottom w:val="single" w:sz="4" w:space="0" w:color="auto"/>
            </w:tcBorders>
            <w:shd w:val="pct10" w:color="auto" w:fill="auto"/>
          </w:tcPr>
          <w:p w:rsidR="009C2D5B" w:rsidRPr="00097035" w:rsidRDefault="009C2D5B" w:rsidP="00722FCC">
            <w:pPr>
              <w:rPr>
                <w:b/>
                <w:lang w:val="pt-BR"/>
              </w:rPr>
            </w:pPr>
            <w:r>
              <w:rPr>
                <w:b/>
                <w:lang w:val="pt-BR"/>
              </w:rPr>
              <w:t>Requisitos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pct10" w:color="auto" w:fill="auto"/>
          </w:tcPr>
          <w:p w:rsidR="009C2D5B" w:rsidRPr="00097035" w:rsidRDefault="009C2D5B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SIM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pct10" w:color="auto" w:fill="auto"/>
          </w:tcPr>
          <w:p w:rsidR="009C2D5B" w:rsidRPr="00097035" w:rsidRDefault="009C2D5B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NÃO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shd w:val="pct10" w:color="auto" w:fill="auto"/>
          </w:tcPr>
          <w:p w:rsidR="009C2D5B" w:rsidRPr="00097035" w:rsidRDefault="009C2D5B" w:rsidP="00722FCC">
            <w:pPr>
              <w:jc w:val="center"/>
              <w:rPr>
                <w:b/>
                <w:lang w:val="pt-BR"/>
              </w:rPr>
            </w:pPr>
            <w:r w:rsidRPr="00097035">
              <w:rPr>
                <w:b/>
                <w:lang w:val="pt-BR"/>
              </w:rPr>
              <w:t>NA</w:t>
            </w:r>
          </w:p>
        </w:tc>
      </w:tr>
      <w:tr w:rsidR="00097035" w:rsidRPr="00B361CF" w:rsidTr="009C2D5B">
        <w:tc>
          <w:tcPr>
            <w:tcW w:w="7054" w:type="dxa"/>
            <w:shd w:val="clear" w:color="auto" w:fill="auto"/>
          </w:tcPr>
          <w:p w:rsidR="00097035" w:rsidRPr="009C2D5B" w:rsidRDefault="009C2D5B" w:rsidP="00EF784F">
            <w:pPr>
              <w:rPr>
                <w:lang w:val="pt-BR"/>
              </w:rPr>
            </w:pPr>
            <w:r w:rsidRPr="009C2D5B">
              <w:rPr>
                <w:lang w:val="pt-BR"/>
              </w:rPr>
              <w:t>1.</w:t>
            </w:r>
            <w:r w:rsidR="00EF784F" w:rsidRPr="00EF784F">
              <w:rPr>
                <w:lang w:val="pt-BR"/>
              </w:rPr>
              <w:t>O plano</w:t>
            </w:r>
            <w:r w:rsidR="00EF784F">
              <w:rPr>
                <w:lang w:val="pt-BR"/>
              </w:rPr>
              <w:t xml:space="preserve"> do projeto foi atualizado para</w:t>
            </w:r>
            <w:r w:rsidR="006368DB">
              <w:rPr>
                <w:lang w:val="pt-BR"/>
              </w:rPr>
              <w:t xml:space="preserve"> a seleção de requisitos</w:t>
            </w:r>
            <w:r w:rsidR="00EF784F" w:rsidRPr="00EF784F">
              <w:rPr>
                <w:lang w:val="pt-BR"/>
              </w:rPr>
              <w:t xml:space="preserve"> para a corrente</w:t>
            </w:r>
            <w:r w:rsidR="00EF784F">
              <w:rPr>
                <w:lang w:val="pt-BR"/>
              </w:rPr>
              <w:t xml:space="preserve"> iteração?</w:t>
            </w:r>
          </w:p>
        </w:tc>
        <w:tc>
          <w:tcPr>
            <w:tcW w:w="851" w:type="dxa"/>
            <w:shd w:val="clear" w:color="auto" w:fill="auto"/>
          </w:tcPr>
          <w:p w:rsidR="00097035" w:rsidRPr="009C2D5B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shd w:val="clear" w:color="auto" w:fill="auto"/>
          </w:tcPr>
          <w:p w:rsidR="00097035" w:rsidRPr="009C2D5B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shd w:val="clear" w:color="auto" w:fill="auto"/>
          </w:tcPr>
          <w:p w:rsidR="00097035" w:rsidRPr="009C2D5B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RPr="00B361CF" w:rsidTr="00097035">
        <w:tc>
          <w:tcPr>
            <w:tcW w:w="7054" w:type="dxa"/>
          </w:tcPr>
          <w:p w:rsidR="00097035" w:rsidRDefault="009C2D5B" w:rsidP="00EF784F">
            <w:pPr>
              <w:rPr>
                <w:lang w:val="pt-BR"/>
              </w:rPr>
            </w:pPr>
            <w:r>
              <w:rPr>
                <w:lang w:val="pt-BR"/>
              </w:rPr>
              <w:t>2.</w:t>
            </w:r>
            <w:r w:rsidR="00EF784F" w:rsidRPr="00EF784F">
              <w:rPr>
                <w:lang w:val="pt-BR"/>
              </w:rPr>
              <w:t>O plano do projeto foi atualizado s</w:t>
            </w:r>
            <w:r w:rsidR="006368DB">
              <w:rPr>
                <w:lang w:val="pt-BR"/>
              </w:rPr>
              <w:t>obre a realização dos</w:t>
            </w:r>
            <w:r w:rsidR="00F171A7">
              <w:rPr>
                <w:lang w:val="pt-BR"/>
              </w:rPr>
              <w:t xml:space="preserve"> </w:t>
            </w:r>
            <w:r w:rsidR="00EF784F" w:rsidRPr="00EF784F">
              <w:rPr>
                <w:lang w:val="pt-BR"/>
              </w:rPr>
              <w:t>requisitos</w:t>
            </w:r>
            <w:r w:rsidR="006368DB">
              <w:rPr>
                <w:lang w:val="pt-BR"/>
              </w:rPr>
              <w:t xml:space="preserve"> selecionados</w:t>
            </w:r>
            <w:r w:rsidR="00EF784F" w:rsidRPr="00EF784F">
              <w:rPr>
                <w:lang w:val="pt-BR"/>
              </w:rPr>
              <w:t xml:space="preserve"> para </w:t>
            </w:r>
            <w:r w:rsidR="00EF784F">
              <w:rPr>
                <w:lang w:val="pt-BR"/>
              </w:rPr>
              <w:t xml:space="preserve">a </w:t>
            </w:r>
            <w:r w:rsidR="00EF784F" w:rsidRPr="00EF784F">
              <w:rPr>
                <w:lang w:val="pt-BR"/>
              </w:rPr>
              <w:t>corrente</w:t>
            </w:r>
            <w:r w:rsidR="00EF784F">
              <w:rPr>
                <w:lang w:val="pt-BR"/>
              </w:rPr>
              <w:t xml:space="preserve"> iteração?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RPr="00B361CF" w:rsidTr="00097035">
        <w:tc>
          <w:tcPr>
            <w:tcW w:w="7054" w:type="dxa"/>
          </w:tcPr>
          <w:p w:rsidR="00097035" w:rsidRDefault="009C2D5B" w:rsidP="006368DB">
            <w:pPr>
              <w:rPr>
                <w:lang w:val="pt-BR"/>
              </w:rPr>
            </w:pPr>
            <w:r>
              <w:rPr>
                <w:lang w:val="pt-BR"/>
              </w:rPr>
              <w:t>3.</w:t>
            </w:r>
            <w:r w:rsidR="006368DB" w:rsidRPr="006368DB">
              <w:rPr>
                <w:lang w:val="pt-BR"/>
              </w:rPr>
              <w:t>O plano do projeto foi atualizado sobre quaisquer alteraçõ</w:t>
            </w:r>
            <w:r w:rsidR="006368DB">
              <w:rPr>
                <w:lang w:val="pt-BR"/>
              </w:rPr>
              <w:t>es em, por exemplo, cronograma, ritmo, requisitos ou</w:t>
            </w:r>
            <w:r w:rsidR="006368DB" w:rsidRPr="006368DB">
              <w:rPr>
                <w:lang w:val="pt-BR"/>
              </w:rPr>
              <w:t xml:space="preserve"> recursos</w:t>
            </w:r>
            <w:r w:rsidR="006368DB">
              <w:rPr>
                <w:lang w:val="pt-BR"/>
              </w:rPr>
              <w:t>?</w:t>
            </w:r>
          </w:p>
        </w:tc>
        <w:tc>
          <w:tcPr>
            <w:tcW w:w="851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  <w:tr w:rsidR="00097035" w:rsidRPr="00B361CF" w:rsidTr="009C2D5B">
        <w:tc>
          <w:tcPr>
            <w:tcW w:w="7054" w:type="dxa"/>
            <w:tcBorders>
              <w:bottom w:val="single" w:sz="4" w:space="0" w:color="auto"/>
            </w:tcBorders>
          </w:tcPr>
          <w:p w:rsidR="00097035" w:rsidRDefault="009C2D5B" w:rsidP="006368DB">
            <w:pPr>
              <w:rPr>
                <w:lang w:val="pt-BR"/>
              </w:rPr>
            </w:pPr>
            <w:r>
              <w:rPr>
                <w:lang w:val="pt-BR"/>
              </w:rPr>
              <w:t>4.</w:t>
            </w:r>
            <w:r w:rsidR="006368DB" w:rsidRPr="006368DB">
              <w:rPr>
                <w:lang w:val="pt-BR"/>
              </w:rPr>
              <w:t xml:space="preserve">O plano do projeto foi atualizado sobre a realização de atividades </w:t>
            </w:r>
            <w:r w:rsidR="006368DB">
              <w:rPr>
                <w:lang w:val="pt-BR"/>
              </w:rPr>
              <w:t xml:space="preserve">de garantia de qualidade </w:t>
            </w:r>
            <w:r w:rsidR="006368DB" w:rsidRPr="006368DB">
              <w:rPr>
                <w:lang w:val="pt-BR"/>
              </w:rPr>
              <w:t>na iteração atual</w:t>
            </w:r>
            <w:r w:rsidR="006368DB">
              <w:rPr>
                <w:lang w:val="pt-BR"/>
              </w:rPr>
              <w:t>?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:rsidR="00097035" w:rsidRDefault="00097035" w:rsidP="00E04F43">
            <w:pPr>
              <w:jc w:val="center"/>
              <w:rPr>
                <w:lang w:val="pt-BR"/>
              </w:rPr>
            </w:pPr>
          </w:p>
        </w:tc>
      </w:tr>
    </w:tbl>
    <w:p w:rsidR="00097035" w:rsidRDefault="00097035" w:rsidP="00E04F43">
      <w:pPr>
        <w:jc w:val="center"/>
        <w:rPr>
          <w:lang w:val="pt-BR"/>
        </w:rPr>
      </w:pPr>
    </w:p>
    <w:p w:rsidR="006368DB" w:rsidRDefault="00B361CF" w:rsidP="00B361CF">
      <w:pPr>
        <w:rPr>
          <w:lang w:val="pt-BR"/>
        </w:rPr>
      </w:pPr>
      <w:r>
        <w:rPr>
          <w:lang w:val="pt-BR"/>
        </w:rPr>
        <w:t>Plano de Projeto &gt; Plano de Desenvolvimento de Software</w:t>
      </w:r>
    </w:p>
    <w:p w:rsidR="00B361CF" w:rsidRDefault="00B361CF" w:rsidP="00B361CF">
      <w:pPr>
        <w:rPr>
          <w:lang w:val="pt-BR"/>
        </w:rPr>
      </w:pPr>
    </w:p>
    <w:p w:rsidR="00B361CF" w:rsidRDefault="00B361CF" w:rsidP="00B361CF">
      <w:pPr>
        <w:rPr>
          <w:lang w:val="pt-BR"/>
        </w:rPr>
      </w:pPr>
    </w:p>
    <w:p w:rsidR="00B361CF" w:rsidRDefault="00B361CF" w:rsidP="00B361CF">
      <w:pPr>
        <w:rPr>
          <w:lang w:val="pt-BR"/>
        </w:rPr>
      </w:pPr>
    </w:p>
    <w:p w:rsidR="006368DB" w:rsidRDefault="006368DB" w:rsidP="006368DB">
      <w:pPr>
        <w:jc w:val="right"/>
        <w:rPr>
          <w:lang w:val="pt-BR"/>
        </w:rPr>
      </w:pPr>
      <w:r>
        <w:rPr>
          <w:lang w:val="pt-BR"/>
        </w:rPr>
        <w:t>___________________________________</w:t>
      </w:r>
    </w:p>
    <w:p w:rsidR="006368DB" w:rsidRPr="00097035" w:rsidRDefault="00796477" w:rsidP="00796477">
      <w:pPr>
        <w:jc w:val="center"/>
        <w:rPr>
          <w:lang w:val="pt-BR"/>
        </w:rPr>
      </w:pPr>
      <w:r>
        <w:rPr>
          <w:lang w:val="pt-BR"/>
        </w:rPr>
        <w:t xml:space="preserve">                                                                                                                       Assinatura do responsável </w:t>
      </w:r>
    </w:p>
    <w:sectPr w:rsidR="006368DB" w:rsidRPr="00097035" w:rsidSect="00D31C42">
      <w:headerReference w:type="default" r:id="rId7"/>
      <w:footerReference w:type="default" r:id="rId8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1506" w:rsidRDefault="00561506" w:rsidP="00BE55CB">
      <w:pPr>
        <w:spacing w:line="240" w:lineRule="auto"/>
      </w:pPr>
      <w:r>
        <w:separator/>
      </w:r>
    </w:p>
  </w:endnote>
  <w:endnote w:type="continuationSeparator" w:id="1">
    <w:p w:rsidR="00561506" w:rsidRDefault="00561506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601E8B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  <w:p w:rsidR="00601E8B" w:rsidRDefault="00601E8B">
          <w:pPr>
            <w:ind w:right="360"/>
            <w:rPr>
              <w:sz w:val="24"/>
              <w:szCs w:val="24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 w:rsidP="00040B66">
          <w:pPr>
            <w:jc w:val="center"/>
          </w:pPr>
          <w:r>
            <w:t xml:space="preserve">UFG – INF, </w:t>
          </w:r>
          <w:r w:rsidR="00C431D2">
            <w:fldChar w:fldCharType="begin"/>
          </w:r>
          <w:r>
            <w:instrText xml:space="preserve"> DATE \@ "yyyy" </w:instrText>
          </w:r>
          <w:r w:rsidR="00C431D2">
            <w:fldChar w:fldCharType="separate"/>
          </w:r>
          <w:r w:rsidR="00B361CF">
            <w:rPr>
              <w:noProof/>
            </w:rPr>
            <w:t>2013</w:t>
          </w:r>
          <w:r w:rsidR="00C431D2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>
          <w:pPr>
            <w:jc w:val="right"/>
          </w:pPr>
          <w:r>
            <w:rPr>
              <w:lang w:val="pt-BR"/>
            </w:rPr>
            <w:t xml:space="preserve">Página </w:t>
          </w:r>
          <w:r w:rsidR="00C431D2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C431D2">
            <w:rPr>
              <w:rStyle w:val="Nmerodepgina"/>
              <w:lang w:val="pt-BR"/>
            </w:rPr>
            <w:fldChar w:fldCharType="separate"/>
          </w:r>
          <w:r w:rsidR="00B361CF">
            <w:rPr>
              <w:rStyle w:val="Nmerodepgina"/>
              <w:noProof/>
              <w:lang w:val="pt-BR"/>
            </w:rPr>
            <w:t>1</w:t>
          </w:r>
          <w:r w:rsidR="00C431D2">
            <w:rPr>
              <w:rStyle w:val="Nmerodepgina"/>
              <w:lang w:val="pt-BR"/>
            </w:rPr>
            <w:fldChar w:fldCharType="end"/>
          </w:r>
        </w:p>
      </w:tc>
    </w:tr>
  </w:tbl>
  <w:p w:rsidR="00601E8B" w:rsidRDefault="00601E8B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1506" w:rsidRDefault="00561506" w:rsidP="00BE55CB">
      <w:pPr>
        <w:spacing w:line="240" w:lineRule="auto"/>
      </w:pPr>
      <w:r>
        <w:separator/>
      </w:r>
    </w:p>
  </w:footnote>
  <w:footnote w:type="continuationSeparator" w:id="1">
    <w:p w:rsidR="00561506" w:rsidRDefault="00561506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4F43" w:rsidRPr="00082E5B" w:rsidRDefault="00E04F43" w:rsidP="00E04F43">
    <w:pPr>
      <w:pStyle w:val="Cabealho"/>
      <w:jc w:val="right"/>
      <w:rPr>
        <w:lang w:val="pt-BR" w:eastAsia="pt-BR"/>
      </w:rPr>
    </w:pPr>
    <w:r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082E5B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-328930</wp:posOffset>
          </wp:positionH>
          <wp:positionV relativeFrom="paragraph">
            <wp:posOffset>-193675</wp:posOffset>
          </wp:positionV>
          <wp:extent cx="2414905" cy="819150"/>
          <wp:effectExtent l="0" t="0" r="0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601E8B" w:rsidRDefault="00601E8B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5">
    <w:nsid w:val="00000006"/>
    <w:multiLevelType w:val="singleLevel"/>
    <w:tmpl w:val="00000006"/>
    <w:name w:val="WW8Num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6">
    <w:nsid w:val="00000007"/>
    <w:multiLevelType w:val="single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>
    <w:nsid w:val="00000008"/>
    <w:multiLevelType w:val="single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8">
    <w:nsid w:val="00000009"/>
    <w:multiLevelType w:val="single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9">
    <w:nsid w:val="0000000A"/>
    <w:multiLevelType w:val="single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0">
    <w:nsid w:val="0000000B"/>
    <w:multiLevelType w:val="singleLevel"/>
    <w:tmpl w:val="0000000B"/>
    <w:name w:val="WW8Num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1">
    <w:nsid w:val="0000000C"/>
    <w:multiLevelType w:val="singleLevel"/>
    <w:tmpl w:val="0000000C"/>
    <w:name w:val="WW8Num1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2">
    <w:nsid w:val="0000000D"/>
    <w:multiLevelType w:val="singleLevel"/>
    <w:tmpl w:val="0000000D"/>
    <w:name w:val="WW8Num1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3">
    <w:nsid w:val="0000000E"/>
    <w:multiLevelType w:val="singleLevel"/>
    <w:tmpl w:val="0000000E"/>
    <w:name w:val="WW8Num1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4">
    <w:nsid w:val="00000010"/>
    <w:multiLevelType w:val="singleLevel"/>
    <w:tmpl w:val="00000010"/>
    <w:name w:val="WW8Num1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5">
    <w:nsid w:val="00000011"/>
    <w:multiLevelType w:val="singleLevel"/>
    <w:tmpl w:val="00000011"/>
    <w:name w:val="WW8Num1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6">
    <w:nsid w:val="00000012"/>
    <w:multiLevelType w:val="singleLevel"/>
    <w:tmpl w:val="00000012"/>
    <w:name w:val="WW8Num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7">
    <w:nsid w:val="00000013"/>
    <w:multiLevelType w:val="singleLevel"/>
    <w:tmpl w:val="00000013"/>
    <w:name w:val="WW8Num1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8">
    <w:nsid w:val="00000014"/>
    <w:multiLevelType w:val="singleLevel"/>
    <w:tmpl w:val="00000014"/>
    <w:name w:val="WW8Num2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9">
    <w:nsid w:val="00000016"/>
    <w:multiLevelType w:val="singleLevel"/>
    <w:tmpl w:val="00000016"/>
    <w:name w:val="WW8Num2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0">
    <w:nsid w:val="00000017"/>
    <w:multiLevelType w:val="singleLevel"/>
    <w:tmpl w:val="00000017"/>
    <w:name w:val="WW8Num2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1">
    <w:nsid w:val="00000018"/>
    <w:multiLevelType w:val="singleLevel"/>
    <w:tmpl w:val="00000018"/>
    <w:name w:val="WW8Num2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2">
    <w:nsid w:val="00000019"/>
    <w:multiLevelType w:val="singleLevel"/>
    <w:tmpl w:val="00000019"/>
    <w:name w:val="WW8Num2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3">
    <w:nsid w:val="03840601"/>
    <w:multiLevelType w:val="singleLevel"/>
    <w:tmpl w:val="000000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4">
    <w:nsid w:val="055B1E4A"/>
    <w:multiLevelType w:val="singleLevel"/>
    <w:tmpl w:val="000000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5">
    <w:nsid w:val="07BE3305"/>
    <w:multiLevelType w:val="hybridMultilevel"/>
    <w:tmpl w:val="6A76AE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09E30D7E"/>
    <w:multiLevelType w:val="hybridMultilevel"/>
    <w:tmpl w:val="9FA4D21A"/>
    <w:lvl w:ilvl="0" w:tplc="9CAAAA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11702CDF"/>
    <w:multiLevelType w:val="singleLevel"/>
    <w:tmpl w:val="000000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8">
    <w:nsid w:val="127E2AAC"/>
    <w:multiLevelType w:val="hybridMultilevel"/>
    <w:tmpl w:val="2CF8922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1EA66FB8"/>
    <w:multiLevelType w:val="hybridMultilevel"/>
    <w:tmpl w:val="55B0A6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21544398"/>
    <w:multiLevelType w:val="hybridMultilevel"/>
    <w:tmpl w:val="ACD01A00"/>
    <w:lvl w:ilvl="0" w:tplc="9BB038D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058288F"/>
    <w:multiLevelType w:val="hybridMultilevel"/>
    <w:tmpl w:val="73C2398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45853E9B"/>
    <w:multiLevelType w:val="singleLevel"/>
    <w:tmpl w:val="656675DC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>
    <w:nsid w:val="48F77106"/>
    <w:multiLevelType w:val="hybridMultilevel"/>
    <w:tmpl w:val="932814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500107ED"/>
    <w:multiLevelType w:val="singleLevel"/>
    <w:tmpl w:val="000000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5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>
    <w:nsid w:val="5A2A57FF"/>
    <w:multiLevelType w:val="hybridMultilevel"/>
    <w:tmpl w:val="10E0B4AA"/>
    <w:lvl w:ilvl="0" w:tplc="B14AEC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5607042"/>
    <w:multiLevelType w:val="hybridMultilevel"/>
    <w:tmpl w:val="BAB8D81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>
    <w:nsid w:val="69E77F63"/>
    <w:multiLevelType w:val="hybridMultilevel"/>
    <w:tmpl w:val="8E944024"/>
    <w:lvl w:ilvl="0" w:tplc="0416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9">
    <w:nsid w:val="6C210A97"/>
    <w:multiLevelType w:val="hybridMultilevel"/>
    <w:tmpl w:val="9AD44B36"/>
    <w:lvl w:ilvl="0" w:tplc="66A073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>
    <w:nsid w:val="70C7630E"/>
    <w:multiLevelType w:val="singleLevel"/>
    <w:tmpl w:val="000000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1">
    <w:nsid w:val="75370118"/>
    <w:multiLevelType w:val="hybridMultilevel"/>
    <w:tmpl w:val="59BA92A8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765562F3"/>
    <w:multiLevelType w:val="hybridMultilevel"/>
    <w:tmpl w:val="DCC6509A"/>
    <w:lvl w:ilvl="0" w:tplc="873473C6">
      <w:start w:val="8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>
    <w:nsid w:val="7987786B"/>
    <w:multiLevelType w:val="hybridMultilevel"/>
    <w:tmpl w:val="48EA9AA4"/>
    <w:lvl w:ilvl="0" w:tplc="141E46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B85663F"/>
    <w:multiLevelType w:val="hybridMultilevel"/>
    <w:tmpl w:val="3224DB22"/>
    <w:lvl w:ilvl="0" w:tplc="D3C02D0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5"/>
  </w:num>
  <w:num w:numId="2">
    <w:abstractNumId w:val="0"/>
  </w:num>
  <w:num w:numId="3">
    <w:abstractNumId w:val="38"/>
  </w:num>
  <w:num w:numId="4">
    <w:abstractNumId w:val="8"/>
  </w:num>
  <w:num w:numId="5">
    <w:abstractNumId w:val="15"/>
  </w:num>
  <w:num w:numId="6">
    <w:abstractNumId w:val="4"/>
  </w:num>
  <w:num w:numId="7">
    <w:abstractNumId w:val="20"/>
  </w:num>
  <w:num w:numId="8">
    <w:abstractNumId w:val="10"/>
  </w:num>
  <w:num w:numId="9">
    <w:abstractNumId w:val="9"/>
  </w:num>
  <w:num w:numId="10">
    <w:abstractNumId w:val="18"/>
  </w:num>
  <w:num w:numId="11">
    <w:abstractNumId w:val="12"/>
  </w:num>
  <w:num w:numId="12">
    <w:abstractNumId w:val="28"/>
  </w:num>
  <w:num w:numId="13">
    <w:abstractNumId w:val="13"/>
  </w:num>
  <w:num w:numId="14">
    <w:abstractNumId w:val="3"/>
  </w:num>
  <w:num w:numId="15">
    <w:abstractNumId w:val="11"/>
  </w:num>
  <w:num w:numId="16">
    <w:abstractNumId w:val="7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8"/>
    </w:lvlOverride>
    <w:lvlOverride w:ilvl="1">
      <w:startOverride w:val="1"/>
    </w:lvlOverride>
  </w:num>
  <w:num w:numId="20">
    <w:abstractNumId w:val="42"/>
  </w:num>
  <w:num w:numId="21">
    <w:abstractNumId w:val="5"/>
  </w:num>
  <w:num w:numId="22">
    <w:abstractNumId w:val="17"/>
  </w:num>
  <w:num w:numId="23">
    <w:abstractNumId w:val="16"/>
  </w:num>
  <w:num w:numId="24">
    <w:abstractNumId w:val="22"/>
  </w:num>
  <w:num w:numId="25">
    <w:abstractNumId w:val="6"/>
  </w:num>
  <w:num w:numId="26">
    <w:abstractNumId w:val="2"/>
  </w:num>
  <w:num w:numId="27">
    <w:abstractNumId w:val="1"/>
  </w:num>
  <w:num w:numId="28">
    <w:abstractNumId w:val="19"/>
  </w:num>
  <w:num w:numId="29">
    <w:abstractNumId w:val="14"/>
  </w:num>
  <w:num w:numId="30">
    <w:abstractNumId w:val="40"/>
  </w:num>
  <w:num w:numId="31">
    <w:abstractNumId w:val="21"/>
  </w:num>
  <w:num w:numId="32">
    <w:abstractNumId w:val="27"/>
  </w:num>
  <w:num w:numId="33">
    <w:abstractNumId w:val="23"/>
  </w:num>
  <w:num w:numId="34">
    <w:abstractNumId w:val="32"/>
  </w:num>
  <w:num w:numId="35">
    <w:abstractNumId w:val="26"/>
  </w:num>
  <w:num w:numId="36">
    <w:abstractNumId w:val="24"/>
  </w:num>
  <w:num w:numId="37">
    <w:abstractNumId w:val="34"/>
  </w:num>
  <w:num w:numId="38">
    <w:abstractNumId w:val="0"/>
    <w:lvlOverride w:ilvl="0">
      <w:startOverride w:val="5"/>
    </w:lvlOverride>
    <w:lvlOverride w:ilvl="1">
      <w:startOverride w:val="1"/>
    </w:lvlOverride>
  </w:num>
  <w:num w:numId="39">
    <w:abstractNumId w:val="36"/>
  </w:num>
  <w:num w:numId="40">
    <w:abstractNumId w:val="30"/>
  </w:num>
  <w:num w:numId="41">
    <w:abstractNumId w:val="39"/>
  </w:num>
  <w:num w:numId="42">
    <w:abstractNumId w:val="25"/>
  </w:num>
  <w:num w:numId="43">
    <w:abstractNumId w:val="44"/>
  </w:num>
  <w:num w:numId="44">
    <w:abstractNumId w:val="31"/>
  </w:num>
  <w:num w:numId="45">
    <w:abstractNumId w:val="43"/>
  </w:num>
  <w:num w:numId="46">
    <w:abstractNumId w:val="29"/>
  </w:num>
  <w:num w:numId="47">
    <w:abstractNumId w:val="33"/>
  </w:num>
  <w:num w:numId="48">
    <w:abstractNumId w:val="37"/>
  </w:num>
  <w:num w:numId="49">
    <w:abstractNumId w:val="41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8194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02065"/>
    <w:rsid w:val="00014CCC"/>
    <w:rsid w:val="00015E57"/>
    <w:rsid w:val="00020FF0"/>
    <w:rsid w:val="00024FF7"/>
    <w:rsid w:val="00035766"/>
    <w:rsid w:val="00040B66"/>
    <w:rsid w:val="00044D31"/>
    <w:rsid w:val="00072317"/>
    <w:rsid w:val="00074122"/>
    <w:rsid w:val="0007697B"/>
    <w:rsid w:val="00082E5B"/>
    <w:rsid w:val="00091973"/>
    <w:rsid w:val="0009266C"/>
    <w:rsid w:val="00097035"/>
    <w:rsid w:val="00097BE6"/>
    <w:rsid w:val="000A4D7D"/>
    <w:rsid w:val="000A67AA"/>
    <w:rsid w:val="000D0723"/>
    <w:rsid w:val="000D1FFA"/>
    <w:rsid w:val="000D3892"/>
    <w:rsid w:val="000D6109"/>
    <w:rsid w:val="000D6944"/>
    <w:rsid w:val="000E247E"/>
    <w:rsid w:val="000E2BD4"/>
    <w:rsid w:val="000E5618"/>
    <w:rsid w:val="000F5A1C"/>
    <w:rsid w:val="001178D7"/>
    <w:rsid w:val="00121030"/>
    <w:rsid w:val="001513F2"/>
    <w:rsid w:val="00162318"/>
    <w:rsid w:val="001662BB"/>
    <w:rsid w:val="00174485"/>
    <w:rsid w:val="00183453"/>
    <w:rsid w:val="00190936"/>
    <w:rsid w:val="00193F58"/>
    <w:rsid w:val="00196F33"/>
    <w:rsid w:val="001B3A1E"/>
    <w:rsid w:val="001D29E6"/>
    <w:rsid w:val="001D6DC6"/>
    <w:rsid w:val="001E23CF"/>
    <w:rsid w:val="001E48C8"/>
    <w:rsid w:val="001F3F9A"/>
    <w:rsid w:val="001F7D63"/>
    <w:rsid w:val="00200D95"/>
    <w:rsid w:val="002013C1"/>
    <w:rsid w:val="00204C0A"/>
    <w:rsid w:val="00206AEF"/>
    <w:rsid w:val="00213CDA"/>
    <w:rsid w:val="0021558B"/>
    <w:rsid w:val="002277DF"/>
    <w:rsid w:val="00247146"/>
    <w:rsid w:val="002517C3"/>
    <w:rsid w:val="002519CC"/>
    <w:rsid w:val="00254BDE"/>
    <w:rsid w:val="00277967"/>
    <w:rsid w:val="00277EB0"/>
    <w:rsid w:val="00285E3D"/>
    <w:rsid w:val="00287057"/>
    <w:rsid w:val="002907B4"/>
    <w:rsid w:val="00292E53"/>
    <w:rsid w:val="00294578"/>
    <w:rsid w:val="002979D4"/>
    <w:rsid w:val="002D3C90"/>
    <w:rsid w:val="002F72EF"/>
    <w:rsid w:val="00305F35"/>
    <w:rsid w:val="00310EFD"/>
    <w:rsid w:val="00315A2A"/>
    <w:rsid w:val="0031750D"/>
    <w:rsid w:val="00321B7F"/>
    <w:rsid w:val="0033475F"/>
    <w:rsid w:val="0034029A"/>
    <w:rsid w:val="00361E0D"/>
    <w:rsid w:val="00362BD5"/>
    <w:rsid w:val="00364FD2"/>
    <w:rsid w:val="003731D0"/>
    <w:rsid w:val="003A6335"/>
    <w:rsid w:val="003B6288"/>
    <w:rsid w:val="003C32B2"/>
    <w:rsid w:val="003D06E7"/>
    <w:rsid w:val="003D133C"/>
    <w:rsid w:val="003D53AD"/>
    <w:rsid w:val="003E1EEE"/>
    <w:rsid w:val="00434FDB"/>
    <w:rsid w:val="00436D4B"/>
    <w:rsid w:val="004400BC"/>
    <w:rsid w:val="00440C0F"/>
    <w:rsid w:val="00445FC6"/>
    <w:rsid w:val="00446277"/>
    <w:rsid w:val="0046069C"/>
    <w:rsid w:val="00475EA8"/>
    <w:rsid w:val="00481CBC"/>
    <w:rsid w:val="0048415F"/>
    <w:rsid w:val="00492C5D"/>
    <w:rsid w:val="004A69AE"/>
    <w:rsid w:val="004B765C"/>
    <w:rsid w:val="004C60E9"/>
    <w:rsid w:val="004C7747"/>
    <w:rsid w:val="004C7CD7"/>
    <w:rsid w:val="004D74BF"/>
    <w:rsid w:val="00500DB5"/>
    <w:rsid w:val="005131EA"/>
    <w:rsid w:val="0052202D"/>
    <w:rsid w:val="00524E5E"/>
    <w:rsid w:val="00531F13"/>
    <w:rsid w:val="00535C40"/>
    <w:rsid w:val="0055584A"/>
    <w:rsid w:val="00561287"/>
    <w:rsid w:val="00561506"/>
    <w:rsid w:val="00562E4B"/>
    <w:rsid w:val="0056674D"/>
    <w:rsid w:val="0056774B"/>
    <w:rsid w:val="00583672"/>
    <w:rsid w:val="005A1128"/>
    <w:rsid w:val="005A1DB9"/>
    <w:rsid w:val="005A275E"/>
    <w:rsid w:val="005A38A0"/>
    <w:rsid w:val="005A505D"/>
    <w:rsid w:val="005C1E3F"/>
    <w:rsid w:val="005C7EAF"/>
    <w:rsid w:val="005D3697"/>
    <w:rsid w:val="005E1DC0"/>
    <w:rsid w:val="005E5A27"/>
    <w:rsid w:val="005E6DC2"/>
    <w:rsid w:val="005F0A9E"/>
    <w:rsid w:val="005F18FE"/>
    <w:rsid w:val="005F2C97"/>
    <w:rsid w:val="005F4A5D"/>
    <w:rsid w:val="005F7506"/>
    <w:rsid w:val="00600258"/>
    <w:rsid w:val="00601E8B"/>
    <w:rsid w:val="006116A5"/>
    <w:rsid w:val="00617E9C"/>
    <w:rsid w:val="00630FDE"/>
    <w:rsid w:val="00633103"/>
    <w:rsid w:val="006368DB"/>
    <w:rsid w:val="00642168"/>
    <w:rsid w:val="00642FD4"/>
    <w:rsid w:val="00662D3F"/>
    <w:rsid w:val="0067378B"/>
    <w:rsid w:val="006747D9"/>
    <w:rsid w:val="00681722"/>
    <w:rsid w:val="006825EC"/>
    <w:rsid w:val="0069506E"/>
    <w:rsid w:val="006A1772"/>
    <w:rsid w:val="006C06A7"/>
    <w:rsid w:val="006C0DB3"/>
    <w:rsid w:val="006C2902"/>
    <w:rsid w:val="006D3DB8"/>
    <w:rsid w:val="006E04AB"/>
    <w:rsid w:val="006E5737"/>
    <w:rsid w:val="006E65BC"/>
    <w:rsid w:val="006F2B37"/>
    <w:rsid w:val="00711DD7"/>
    <w:rsid w:val="00761764"/>
    <w:rsid w:val="007665DE"/>
    <w:rsid w:val="007675AC"/>
    <w:rsid w:val="00775B8F"/>
    <w:rsid w:val="00780874"/>
    <w:rsid w:val="00795189"/>
    <w:rsid w:val="007956B0"/>
    <w:rsid w:val="00796477"/>
    <w:rsid w:val="0079750C"/>
    <w:rsid w:val="007A3AF2"/>
    <w:rsid w:val="007C1352"/>
    <w:rsid w:val="007C5D8C"/>
    <w:rsid w:val="007D6C0E"/>
    <w:rsid w:val="007E3185"/>
    <w:rsid w:val="007F3206"/>
    <w:rsid w:val="007F48C5"/>
    <w:rsid w:val="00803800"/>
    <w:rsid w:val="00807852"/>
    <w:rsid w:val="00810F09"/>
    <w:rsid w:val="008137AA"/>
    <w:rsid w:val="008151D7"/>
    <w:rsid w:val="00816AD3"/>
    <w:rsid w:val="00843B44"/>
    <w:rsid w:val="008807CD"/>
    <w:rsid w:val="00880E93"/>
    <w:rsid w:val="008917A7"/>
    <w:rsid w:val="0089356D"/>
    <w:rsid w:val="008978AF"/>
    <w:rsid w:val="008A40DD"/>
    <w:rsid w:val="008A50B5"/>
    <w:rsid w:val="008B5CD3"/>
    <w:rsid w:val="008C1D22"/>
    <w:rsid w:val="008C23DA"/>
    <w:rsid w:val="008C4286"/>
    <w:rsid w:val="008D3AA0"/>
    <w:rsid w:val="008D4102"/>
    <w:rsid w:val="008E0374"/>
    <w:rsid w:val="008F54AF"/>
    <w:rsid w:val="00902C83"/>
    <w:rsid w:val="00906B93"/>
    <w:rsid w:val="009073F6"/>
    <w:rsid w:val="0091464C"/>
    <w:rsid w:val="009166B5"/>
    <w:rsid w:val="0091693E"/>
    <w:rsid w:val="00944424"/>
    <w:rsid w:val="00952132"/>
    <w:rsid w:val="00952A0C"/>
    <w:rsid w:val="00952FC5"/>
    <w:rsid w:val="00955FC6"/>
    <w:rsid w:val="00956922"/>
    <w:rsid w:val="00972336"/>
    <w:rsid w:val="00976E3C"/>
    <w:rsid w:val="0098483E"/>
    <w:rsid w:val="0098645F"/>
    <w:rsid w:val="00990A29"/>
    <w:rsid w:val="009950EE"/>
    <w:rsid w:val="00996FB5"/>
    <w:rsid w:val="009B14B5"/>
    <w:rsid w:val="009B2E05"/>
    <w:rsid w:val="009B7E8E"/>
    <w:rsid w:val="009C2D5B"/>
    <w:rsid w:val="009C7C85"/>
    <w:rsid w:val="009D0B62"/>
    <w:rsid w:val="009D5059"/>
    <w:rsid w:val="009D5908"/>
    <w:rsid w:val="009E0673"/>
    <w:rsid w:val="009E3E29"/>
    <w:rsid w:val="009E490D"/>
    <w:rsid w:val="009E7A22"/>
    <w:rsid w:val="009E7A8C"/>
    <w:rsid w:val="009F2143"/>
    <w:rsid w:val="00A03F40"/>
    <w:rsid w:val="00A17016"/>
    <w:rsid w:val="00A219C3"/>
    <w:rsid w:val="00A23B34"/>
    <w:rsid w:val="00A42A87"/>
    <w:rsid w:val="00A45CE1"/>
    <w:rsid w:val="00A52402"/>
    <w:rsid w:val="00A52C43"/>
    <w:rsid w:val="00A5411C"/>
    <w:rsid w:val="00A555D6"/>
    <w:rsid w:val="00A572DE"/>
    <w:rsid w:val="00A67C70"/>
    <w:rsid w:val="00A72441"/>
    <w:rsid w:val="00A81E8F"/>
    <w:rsid w:val="00A9098C"/>
    <w:rsid w:val="00A95948"/>
    <w:rsid w:val="00AA2067"/>
    <w:rsid w:val="00AB5DE5"/>
    <w:rsid w:val="00AB6F8A"/>
    <w:rsid w:val="00AC67D7"/>
    <w:rsid w:val="00AC7876"/>
    <w:rsid w:val="00AD0B5E"/>
    <w:rsid w:val="00AD3E10"/>
    <w:rsid w:val="00AF0042"/>
    <w:rsid w:val="00AF196B"/>
    <w:rsid w:val="00AF5FA9"/>
    <w:rsid w:val="00B06F63"/>
    <w:rsid w:val="00B33677"/>
    <w:rsid w:val="00B353C9"/>
    <w:rsid w:val="00B361CF"/>
    <w:rsid w:val="00B43854"/>
    <w:rsid w:val="00B471FA"/>
    <w:rsid w:val="00B47400"/>
    <w:rsid w:val="00B569DD"/>
    <w:rsid w:val="00B632AC"/>
    <w:rsid w:val="00B70EB3"/>
    <w:rsid w:val="00B7755D"/>
    <w:rsid w:val="00B8019A"/>
    <w:rsid w:val="00B848C9"/>
    <w:rsid w:val="00BA2525"/>
    <w:rsid w:val="00BB02CC"/>
    <w:rsid w:val="00BD2510"/>
    <w:rsid w:val="00BD4714"/>
    <w:rsid w:val="00BE00D8"/>
    <w:rsid w:val="00BE1071"/>
    <w:rsid w:val="00BE55CB"/>
    <w:rsid w:val="00BF1C36"/>
    <w:rsid w:val="00BF2669"/>
    <w:rsid w:val="00C00C91"/>
    <w:rsid w:val="00C04243"/>
    <w:rsid w:val="00C047A3"/>
    <w:rsid w:val="00C056E9"/>
    <w:rsid w:val="00C05AD8"/>
    <w:rsid w:val="00C15669"/>
    <w:rsid w:val="00C15DB3"/>
    <w:rsid w:val="00C22374"/>
    <w:rsid w:val="00C34848"/>
    <w:rsid w:val="00C402FD"/>
    <w:rsid w:val="00C4097D"/>
    <w:rsid w:val="00C431D2"/>
    <w:rsid w:val="00C43F9C"/>
    <w:rsid w:val="00C449D4"/>
    <w:rsid w:val="00C46A14"/>
    <w:rsid w:val="00C57770"/>
    <w:rsid w:val="00C606BC"/>
    <w:rsid w:val="00C67077"/>
    <w:rsid w:val="00C74865"/>
    <w:rsid w:val="00C82B48"/>
    <w:rsid w:val="00C867E4"/>
    <w:rsid w:val="00C94B95"/>
    <w:rsid w:val="00CC057D"/>
    <w:rsid w:val="00CC0D3E"/>
    <w:rsid w:val="00CC7C96"/>
    <w:rsid w:val="00CD6850"/>
    <w:rsid w:val="00CE38EF"/>
    <w:rsid w:val="00CE5737"/>
    <w:rsid w:val="00CF0A87"/>
    <w:rsid w:val="00D02C21"/>
    <w:rsid w:val="00D0437D"/>
    <w:rsid w:val="00D16BB7"/>
    <w:rsid w:val="00D2298D"/>
    <w:rsid w:val="00D23AFF"/>
    <w:rsid w:val="00D23DC0"/>
    <w:rsid w:val="00D2789C"/>
    <w:rsid w:val="00D31C42"/>
    <w:rsid w:val="00D40E94"/>
    <w:rsid w:val="00D6265B"/>
    <w:rsid w:val="00D6396C"/>
    <w:rsid w:val="00D6654E"/>
    <w:rsid w:val="00D66BAA"/>
    <w:rsid w:val="00D77F15"/>
    <w:rsid w:val="00D97D54"/>
    <w:rsid w:val="00DA2488"/>
    <w:rsid w:val="00DA2899"/>
    <w:rsid w:val="00DA785E"/>
    <w:rsid w:val="00DB78DF"/>
    <w:rsid w:val="00DD4FBF"/>
    <w:rsid w:val="00DE09C5"/>
    <w:rsid w:val="00DE0BEB"/>
    <w:rsid w:val="00DE51CF"/>
    <w:rsid w:val="00DF1802"/>
    <w:rsid w:val="00DF70F0"/>
    <w:rsid w:val="00E04F43"/>
    <w:rsid w:val="00E10522"/>
    <w:rsid w:val="00E12B58"/>
    <w:rsid w:val="00E15DD7"/>
    <w:rsid w:val="00E16386"/>
    <w:rsid w:val="00E16D5D"/>
    <w:rsid w:val="00E51A56"/>
    <w:rsid w:val="00E616BE"/>
    <w:rsid w:val="00E65A71"/>
    <w:rsid w:val="00E73656"/>
    <w:rsid w:val="00E81763"/>
    <w:rsid w:val="00E8763A"/>
    <w:rsid w:val="00E922ED"/>
    <w:rsid w:val="00E95DA6"/>
    <w:rsid w:val="00EB365D"/>
    <w:rsid w:val="00EC5F7B"/>
    <w:rsid w:val="00EE50A8"/>
    <w:rsid w:val="00EE7406"/>
    <w:rsid w:val="00EF1535"/>
    <w:rsid w:val="00EF784F"/>
    <w:rsid w:val="00F07A1D"/>
    <w:rsid w:val="00F07F33"/>
    <w:rsid w:val="00F10CB4"/>
    <w:rsid w:val="00F171A7"/>
    <w:rsid w:val="00F210C7"/>
    <w:rsid w:val="00F25F92"/>
    <w:rsid w:val="00F44A8D"/>
    <w:rsid w:val="00F606BE"/>
    <w:rsid w:val="00F60AC4"/>
    <w:rsid w:val="00F66899"/>
    <w:rsid w:val="00F66F76"/>
    <w:rsid w:val="00F77516"/>
    <w:rsid w:val="00F85D7D"/>
    <w:rsid w:val="00F92594"/>
    <w:rsid w:val="00F95E83"/>
    <w:rsid w:val="00FA2B22"/>
    <w:rsid w:val="00FA3D0D"/>
    <w:rsid w:val="00FC0AE7"/>
    <w:rsid w:val="00FC139B"/>
    <w:rsid w:val="00FD25B0"/>
    <w:rsid w:val="00FD7FB6"/>
    <w:rsid w:val="00FF107B"/>
    <w:rsid w:val="00FF1236"/>
    <w:rsid w:val="00FF282C"/>
    <w:rsid w:val="00FF57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65C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link w:val="Ttulo1Char"/>
    <w:qFormat/>
    <w:rsid w:val="00D31C42"/>
    <w:pPr>
      <w:keepNext/>
      <w:numPr>
        <w:numId w:val="2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link w:val="Ttulo2Char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2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2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2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1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character" w:customStyle="1" w:styleId="Ttulo1Char">
    <w:name w:val="Título 1 Char"/>
    <w:basedOn w:val="Fontepargpadro"/>
    <w:link w:val="Ttulo1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Ttulo2Char">
    <w:name w:val="Título 2 Char"/>
    <w:basedOn w:val="Fontepargpadro"/>
    <w:link w:val="Ttulo2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FF282C"/>
    <w:rPr>
      <w:snapToGrid w:val="0"/>
      <w:lang w:val="en-US" w:eastAsia="en-US"/>
    </w:rPr>
  </w:style>
  <w:style w:type="table" w:styleId="Tabelacomgrade">
    <w:name w:val="Table Grid"/>
    <w:basedOn w:val="Tabelanormal"/>
    <w:uiPriority w:val="59"/>
    <w:rsid w:val="000970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2082</TotalTime>
  <Pages>1</Pages>
  <Words>427</Words>
  <Characters>2308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2730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159</cp:revision>
  <dcterms:created xsi:type="dcterms:W3CDTF">2011-10-22T16:35:00Z</dcterms:created>
  <dcterms:modified xsi:type="dcterms:W3CDTF">2013-05-12T19:42:00Z</dcterms:modified>
</cp:coreProperties>
</file>