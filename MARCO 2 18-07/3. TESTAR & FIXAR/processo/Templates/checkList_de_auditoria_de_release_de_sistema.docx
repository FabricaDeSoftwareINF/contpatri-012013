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1B0" w:rsidRPr="00F511B0" w:rsidRDefault="00F511B0" w:rsidP="00F511B0">
      <w:pPr>
        <w:jc w:val="center"/>
        <w:rPr>
          <w:sz w:val="32"/>
          <w:szCs w:val="32"/>
          <w:lang w:val="pt-BR"/>
        </w:rPr>
      </w:pPr>
    </w:p>
    <w:p w:rsidR="00F511B0" w:rsidRDefault="00F511B0" w:rsidP="00F511B0">
      <w:pPr>
        <w:rPr>
          <w:sz w:val="32"/>
          <w:szCs w:val="32"/>
          <w:lang w:val="pt-BR"/>
        </w:rPr>
      </w:pP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6540"/>
        <w:gridCol w:w="1035"/>
        <w:gridCol w:w="1020"/>
        <w:gridCol w:w="905"/>
      </w:tblGrid>
      <w:tr w:rsidR="00F511B0" w:rsidRPr="00855729" w:rsidTr="00F511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F511B0" w:rsidRDefault="00F511B0" w:rsidP="00F511B0">
            <w:pPr>
              <w:jc w:val="center"/>
              <w:rPr>
                <w:sz w:val="32"/>
                <w:szCs w:val="32"/>
                <w:lang w:val="pt-BR"/>
              </w:rPr>
            </w:pPr>
            <w:r>
              <w:rPr>
                <w:sz w:val="32"/>
                <w:szCs w:val="32"/>
                <w:lang w:val="pt-BR"/>
              </w:rPr>
              <w:t>Sistema de Lista de Verificação Fiscal de Lançamento</w:t>
            </w:r>
          </w:p>
        </w:tc>
      </w:tr>
      <w:tr w:rsidR="00F511B0" w:rsidTr="00F51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1B0" w:rsidRDefault="00F511B0" w:rsidP="00F511B0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Data:</w:t>
            </w:r>
          </w:p>
          <w:p w:rsidR="00F511B0" w:rsidRPr="00F511B0" w:rsidRDefault="00F511B0" w:rsidP="00F511B0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Release Final:</w:t>
            </w:r>
          </w:p>
        </w:tc>
      </w:tr>
      <w:tr w:rsidR="00F511B0" w:rsidTr="00F511B0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1B0" w:rsidRDefault="00F511B0" w:rsidP="00F511B0">
            <w:pPr>
              <w:jc w:val="center"/>
              <w:rPr>
                <w:sz w:val="32"/>
                <w:szCs w:val="32"/>
                <w:lang w:val="pt-BR"/>
              </w:rPr>
            </w:pPr>
            <w:r>
              <w:rPr>
                <w:sz w:val="32"/>
                <w:szCs w:val="32"/>
                <w:lang w:val="pt-BR"/>
              </w:rPr>
              <w:t>Requisitos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11B0" w:rsidRDefault="00F511B0" w:rsidP="00F5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  <w:r>
              <w:rPr>
                <w:b/>
                <w:bCs/>
                <w:sz w:val="32"/>
                <w:szCs w:val="32"/>
                <w:lang w:val="pt-BR"/>
              </w:rPr>
              <w:t>Sim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11B0" w:rsidRDefault="00F511B0" w:rsidP="00F5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  <w:r>
              <w:rPr>
                <w:b/>
                <w:bCs/>
                <w:sz w:val="32"/>
                <w:szCs w:val="32"/>
                <w:lang w:val="pt-BR"/>
              </w:rPr>
              <w:t>Não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1B0" w:rsidRDefault="00ED7D53" w:rsidP="00F5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  <w:r>
              <w:rPr>
                <w:b/>
                <w:bCs/>
                <w:sz w:val="32"/>
                <w:szCs w:val="32"/>
                <w:lang w:val="pt-BR"/>
              </w:rPr>
              <w:t>NA</w:t>
            </w:r>
          </w:p>
        </w:tc>
      </w:tr>
      <w:tr w:rsidR="00F511B0" w:rsidRPr="00855729" w:rsidTr="00ED7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1B0" w:rsidRPr="00ED7D53" w:rsidRDefault="00ED7D53" w:rsidP="00F511B0">
            <w:pPr>
              <w:rPr>
                <w:color w:val="auto"/>
                <w:sz w:val="22"/>
                <w:szCs w:val="22"/>
                <w:lang w:val="pt-BR"/>
              </w:rPr>
            </w:pPr>
            <w:r w:rsidRPr="00ED7D53">
              <w:rPr>
                <w:color w:val="auto"/>
                <w:sz w:val="22"/>
                <w:szCs w:val="22"/>
                <w:lang w:val="pt-BR"/>
              </w:rPr>
              <w:t>1. Todas as histór</w:t>
            </w:r>
            <w:r>
              <w:rPr>
                <w:color w:val="auto"/>
                <w:sz w:val="22"/>
                <w:szCs w:val="22"/>
                <w:lang w:val="pt-BR"/>
              </w:rPr>
              <w:t>ias e as tarefas são armazenadas</w:t>
            </w:r>
            <w:r w:rsidRPr="00ED7D53">
              <w:rPr>
                <w:color w:val="auto"/>
                <w:sz w:val="22"/>
                <w:szCs w:val="22"/>
                <w:lang w:val="pt-BR"/>
              </w:rPr>
              <w:t xml:space="preserve"> em um arquivo / pasta (digitalizada)</w:t>
            </w:r>
            <w:r>
              <w:rPr>
                <w:color w:val="auto"/>
                <w:sz w:val="22"/>
                <w:szCs w:val="22"/>
                <w:lang w:val="pt-BR"/>
              </w:rPr>
              <w:t>?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11B0" w:rsidRDefault="00F511B0" w:rsidP="00F51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11B0" w:rsidRDefault="00F511B0" w:rsidP="00F51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1B0" w:rsidRDefault="00F511B0" w:rsidP="00F51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</w:tr>
      <w:tr w:rsidR="00ED7D53" w:rsidRPr="00855729" w:rsidTr="00ED7D53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D53" w:rsidRPr="00ED7D53" w:rsidRDefault="00ED7D53" w:rsidP="00ED7D53">
            <w:pPr>
              <w:rPr>
                <w:color w:val="auto"/>
                <w:sz w:val="22"/>
                <w:szCs w:val="22"/>
                <w:lang w:val="pt-BR"/>
              </w:rPr>
            </w:pPr>
            <w:r w:rsidRPr="00ED7D53">
              <w:rPr>
                <w:color w:val="auto"/>
                <w:sz w:val="22"/>
                <w:szCs w:val="22"/>
                <w:lang w:val="pt-BR"/>
              </w:rPr>
              <w:t xml:space="preserve">2. Relatório do projeto / plano final é criado, os documentos estão em dia, </w:t>
            </w:r>
            <w:proofErr w:type="gramStart"/>
            <w:r w:rsidRPr="00ED7D53">
              <w:rPr>
                <w:color w:val="auto"/>
                <w:sz w:val="22"/>
                <w:szCs w:val="22"/>
                <w:lang w:val="pt-BR"/>
              </w:rPr>
              <w:t>revisada</w:t>
            </w:r>
            <w:r>
              <w:rPr>
                <w:color w:val="auto"/>
                <w:sz w:val="22"/>
                <w:szCs w:val="22"/>
                <w:lang w:val="pt-BR"/>
              </w:rPr>
              <w:t>s e aceitas</w:t>
            </w:r>
            <w:proofErr w:type="gramEnd"/>
            <w:r>
              <w:rPr>
                <w:color w:val="auto"/>
                <w:sz w:val="22"/>
                <w:szCs w:val="22"/>
                <w:lang w:val="pt-BR"/>
              </w:rPr>
              <w:t>?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7D53" w:rsidRDefault="00ED7D53" w:rsidP="00F5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7D53" w:rsidRDefault="00ED7D53" w:rsidP="00F5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D53" w:rsidRDefault="00ED7D53" w:rsidP="00F5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</w:tr>
      <w:tr w:rsidR="00ED7D53" w:rsidRPr="00855729" w:rsidTr="00ED7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D53" w:rsidRPr="00ED7D53" w:rsidRDefault="00ED7D53" w:rsidP="00ED7D53">
            <w:pPr>
              <w:rPr>
                <w:color w:val="auto"/>
                <w:sz w:val="22"/>
                <w:szCs w:val="22"/>
                <w:lang w:val="pt-BR"/>
              </w:rPr>
            </w:pPr>
            <w:r w:rsidRPr="00ED7D53">
              <w:rPr>
                <w:color w:val="auto"/>
                <w:sz w:val="22"/>
                <w:szCs w:val="22"/>
                <w:lang w:val="pt-BR"/>
              </w:rPr>
              <w:t>3. Um documento conteúdos que lista os documentos e seus estados foi criado</w:t>
            </w:r>
            <w:r>
              <w:rPr>
                <w:color w:val="auto"/>
                <w:sz w:val="22"/>
                <w:szCs w:val="22"/>
                <w:lang w:val="pt-BR"/>
              </w:rPr>
              <w:t>?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7D53" w:rsidRDefault="00ED7D53" w:rsidP="00F51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7D53" w:rsidRDefault="00ED7D53" w:rsidP="00F51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D53" w:rsidRDefault="00ED7D53" w:rsidP="00F51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</w:tr>
      <w:tr w:rsidR="00ED7D53" w:rsidRPr="00855729" w:rsidTr="00ED7D53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D53" w:rsidRPr="00ED7D53" w:rsidRDefault="00ED7D53" w:rsidP="00ED7D53">
            <w:pPr>
              <w:rPr>
                <w:color w:val="auto"/>
                <w:sz w:val="22"/>
                <w:szCs w:val="22"/>
                <w:lang w:val="pt-BR"/>
              </w:rPr>
            </w:pPr>
            <w:r w:rsidRPr="00ED7D53">
              <w:rPr>
                <w:color w:val="auto"/>
                <w:sz w:val="22"/>
                <w:szCs w:val="22"/>
                <w:lang w:val="pt-BR"/>
              </w:rPr>
              <w:t xml:space="preserve">4. Entregas de software, fontes, binários, documentos, instruções são armazenados e controlados na </w:t>
            </w:r>
            <w:proofErr w:type="gramStart"/>
            <w:r w:rsidRPr="00ED7D53">
              <w:rPr>
                <w:color w:val="auto"/>
                <w:sz w:val="22"/>
                <w:szCs w:val="22"/>
                <w:lang w:val="pt-BR"/>
              </w:rPr>
              <w:t>versão ?</w:t>
            </w:r>
            <w:proofErr w:type="gramEnd"/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7D53" w:rsidRDefault="00ED7D53" w:rsidP="00F5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7D53" w:rsidRDefault="00ED7D53" w:rsidP="00F5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D53" w:rsidRDefault="00ED7D53" w:rsidP="00F5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</w:tr>
      <w:tr w:rsidR="00ED7D53" w:rsidRPr="00855729" w:rsidTr="00ED7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D53" w:rsidRPr="00ED7D53" w:rsidRDefault="00ED7D53" w:rsidP="00ED7D53">
            <w:pPr>
              <w:rPr>
                <w:color w:val="auto"/>
                <w:sz w:val="22"/>
                <w:szCs w:val="22"/>
                <w:lang w:val="pt-BR"/>
              </w:rPr>
            </w:pPr>
            <w:r w:rsidRPr="00ED7D53">
              <w:rPr>
                <w:color w:val="auto"/>
                <w:sz w:val="22"/>
                <w:szCs w:val="22"/>
                <w:lang w:val="pt-BR"/>
              </w:rPr>
              <w:t xml:space="preserve">5. Implantação binários e instruções de instalação são criados e armazenados e controlados na </w:t>
            </w:r>
            <w:proofErr w:type="gramStart"/>
            <w:r w:rsidRPr="00ED7D53">
              <w:rPr>
                <w:color w:val="auto"/>
                <w:sz w:val="22"/>
                <w:szCs w:val="22"/>
                <w:lang w:val="pt-BR"/>
              </w:rPr>
              <w:t>versão ?</w:t>
            </w:r>
            <w:proofErr w:type="gramEnd"/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7D53" w:rsidRDefault="00ED7D53" w:rsidP="00F51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7D53" w:rsidRDefault="00ED7D53" w:rsidP="00F51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D53" w:rsidRDefault="00ED7D53" w:rsidP="00F51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</w:tr>
      <w:tr w:rsidR="00ED7D53" w:rsidRPr="00855729" w:rsidTr="00ED7D53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D53" w:rsidRPr="00ED7D53" w:rsidRDefault="00ED7D53" w:rsidP="00ED7D53">
            <w:pPr>
              <w:rPr>
                <w:color w:val="auto"/>
                <w:sz w:val="22"/>
                <w:szCs w:val="22"/>
                <w:lang w:val="pt-BR"/>
              </w:rPr>
            </w:pPr>
            <w:r w:rsidRPr="00ED7D53">
              <w:rPr>
                <w:color w:val="auto"/>
                <w:sz w:val="22"/>
                <w:szCs w:val="22"/>
                <w:lang w:val="pt-BR"/>
              </w:rPr>
              <w:t xml:space="preserve">6. Instruções de configuração do ambiente de desenvolvimento são </w:t>
            </w:r>
            <w:proofErr w:type="gramStart"/>
            <w:r w:rsidRPr="00ED7D53">
              <w:rPr>
                <w:color w:val="auto"/>
                <w:sz w:val="22"/>
                <w:szCs w:val="22"/>
                <w:lang w:val="pt-BR"/>
              </w:rPr>
              <w:t>criadas ?</w:t>
            </w:r>
            <w:proofErr w:type="gramEnd"/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7D53" w:rsidRDefault="00ED7D53" w:rsidP="00F5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7D53" w:rsidRDefault="00ED7D53" w:rsidP="00F5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D53" w:rsidRDefault="00ED7D53" w:rsidP="00F5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</w:tr>
      <w:tr w:rsidR="00ED7D53" w:rsidRPr="00855729" w:rsidTr="00ED7D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D53" w:rsidRPr="00ED7D53" w:rsidRDefault="00ED7D53" w:rsidP="00ED7D53">
            <w:pPr>
              <w:rPr>
                <w:color w:val="auto"/>
                <w:sz w:val="22"/>
                <w:szCs w:val="22"/>
                <w:lang w:val="pt-BR"/>
              </w:rPr>
            </w:pPr>
            <w:r w:rsidRPr="00ED7D53">
              <w:rPr>
                <w:color w:val="auto"/>
                <w:sz w:val="22"/>
                <w:szCs w:val="22"/>
                <w:lang w:val="pt-BR"/>
              </w:rPr>
              <w:t xml:space="preserve">7. </w:t>
            </w:r>
            <w:proofErr w:type="gramStart"/>
            <w:r w:rsidRPr="00ED7D53">
              <w:rPr>
                <w:color w:val="auto"/>
                <w:sz w:val="22"/>
                <w:szCs w:val="22"/>
                <w:lang w:val="pt-BR"/>
              </w:rPr>
              <w:t>Folha de métricas de projeto são</w:t>
            </w:r>
            <w:proofErr w:type="gramEnd"/>
            <w:r w:rsidRPr="00ED7D53">
              <w:rPr>
                <w:color w:val="auto"/>
                <w:sz w:val="22"/>
                <w:szCs w:val="22"/>
                <w:lang w:val="pt-BR"/>
              </w:rPr>
              <w:t xml:space="preserve"> criadas?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7D53" w:rsidRDefault="00ED7D53" w:rsidP="00F51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7D53" w:rsidRDefault="00ED7D53" w:rsidP="00F51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D53" w:rsidRDefault="00ED7D53" w:rsidP="00F51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</w:tr>
      <w:tr w:rsidR="00ED7D53" w:rsidRPr="00855729" w:rsidTr="00ED7D53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D7D53" w:rsidRPr="00ED7D53" w:rsidRDefault="00ED7D53" w:rsidP="00ED7D53">
            <w:pPr>
              <w:rPr>
                <w:color w:val="auto"/>
                <w:sz w:val="22"/>
                <w:szCs w:val="22"/>
                <w:lang w:val="pt-BR"/>
              </w:rPr>
            </w:pPr>
            <w:r w:rsidRPr="00ED7D53">
              <w:rPr>
                <w:color w:val="auto"/>
                <w:sz w:val="22"/>
                <w:szCs w:val="22"/>
                <w:lang w:val="pt-BR"/>
              </w:rPr>
              <w:t xml:space="preserve">8. Métricas estão </w:t>
            </w:r>
            <w:proofErr w:type="gramStart"/>
            <w:r w:rsidRPr="00ED7D53">
              <w:rPr>
                <w:color w:val="auto"/>
                <w:sz w:val="22"/>
                <w:szCs w:val="22"/>
                <w:lang w:val="pt-BR"/>
              </w:rPr>
              <w:t>atualizados</w:t>
            </w:r>
            <w:proofErr w:type="gramEnd"/>
            <w:r w:rsidRPr="00ED7D53">
              <w:rPr>
                <w:color w:val="auto"/>
                <w:sz w:val="22"/>
                <w:szCs w:val="22"/>
                <w:lang w:val="pt-BR"/>
              </w:rPr>
              <w:t xml:space="preserve"> (bug-lista, diários, </w:t>
            </w:r>
            <w:proofErr w:type="spellStart"/>
            <w:r w:rsidRPr="00ED7D53">
              <w:rPr>
                <w:color w:val="auto"/>
                <w:sz w:val="22"/>
                <w:szCs w:val="22"/>
                <w:lang w:val="pt-BR"/>
              </w:rPr>
              <w:t>taskmaster</w:t>
            </w:r>
            <w:proofErr w:type="spellEnd"/>
            <w:r w:rsidRPr="00ED7D53">
              <w:rPr>
                <w:color w:val="auto"/>
                <w:sz w:val="22"/>
                <w:szCs w:val="22"/>
                <w:lang w:val="pt-BR"/>
              </w:rPr>
              <w:t xml:space="preserve">, </w:t>
            </w:r>
            <w:proofErr w:type="spellStart"/>
            <w:r w:rsidRPr="00ED7D53">
              <w:rPr>
                <w:color w:val="auto"/>
                <w:sz w:val="22"/>
                <w:szCs w:val="22"/>
                <w:lang w:val="pt-BR"/>
              </w:rPr>
              <w:t>dreadlocks</w:t>
            </w:r>
            <w:proofErr w:type="spellEnd"/>
            <w:r w:rsidRPr="00ED7D53">
              <w:rPr>
                <w:color w:val="auto"/>
                <w:sz w:val="22"/>
                <w:szCs w:val="22"/>
                <w:lang w:val="pt-BR"/>
              </w:rPr>
              <w:t>)</w:t>
            </w:r>
            <w:r>
              <w:rPr>
                <w:color w:val="auto"/>
                <w:sz w:val="22"/>
                <w:szCs w:val="22"/>
                <w:lang w:val="pt-BR"/>
              </w:rPr>
              <w:t>?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</w:tcBorders>
          </w:tcPr>
          <w:p w:rsidR="00ED7D53" w:rsidRDefault="00ED7D53" w:rsidP="00F5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</w:tcBorders>
          </w:tcPr>
          <w:p w:rsidR="00ED7D53" w:rsidRDefault="00ED7D53" w:rsidP="00F5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D7D53" w:rsidRDefault="00ED7D53" w:rsidP="00F5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pt-BR"/>
              </w:rPr>
            </w:pPr>
          </w:p>
        </w:tc>
      </w:tr>
    </w:tbl>
    <w:p w:rsidR="00796477" w:rsidRDefault="00796477" w:rsidP="00F511B0">
      <w:pPr>
        <w:rPr>
          <w:sz w:val="32"/>
          <w:szCs w:val="32"/>
          <w:lang w:val="pt-BR"/>
        </w:rPr>
      </w:pPr>
    </w:p>
    <w:p w:rsidR="00855729" w:rsidRDefault="00855729" w:rsidP="00F511B0">
      <w:pPr>
        <w:rPr>
          <w:sz w:val="32"/>
          <w:szCs w:val="32"/>
          <w:lang w:val="pt-BR"/>
        </w:rPr>
      </w:pPr>
    </w:p>
    <w:p w:rsidR="00855729" w:rsidRDefault="00855729" w:rsidP="00F511B0">
      <w:pPr>
        <w:rPr>
          <w:sz w:val="32"/>
          <w:szCs w:val="32"/>
          <w:lang w:val="pt-BR"/>
        </w:rPr>
      </w:pPr>
    </w:p>
    <w:p w:rsidR="00855729" w:rsidRDefault="00855729" w:rsidP="00F511B0">
      <w:pPr>
        <w:rPr>
          <w:sz w:val="32"/>
          <w:szCs w:val="32"/>
          <w:lang w:val="pt-BR"/>
        </w:rPr>
      </w:pPr>
    </w:p>
    <w:p w:rsidR="00855729" w:rsidRDefault="00855729" w:rsidP="00F511B0">
      <w:pPr>
        <w:rPr>
          <w:sz w:val="32"/>
          <w:szCs w:val="32"/>
          <w:lang w:val="pt-BR"/>
        </w:rPr>
      </w:pPr>
    </w:p>
    <w:p w:rsidR="00855729" w:rsidRDefault="00855729" w:rsidP="00F511B0">
      <w:pPr>
        <w:rPr>
          <w:sz w:val="32"/>
          <w:szCs w:val="32"/>
          <w:lang w:val="pt-BR"/>
        </w:rPr>
      </w:pPr>
    </w:p>
    <w:p w:rsidR="00855729" w:rsidRDefault="00855729" w:rsidP="00855729">
      <w:pPr>
        <w:rPr>
          <w:sz w:val="28"/>
          <w:szCs w:val="28"/>
          <w:lang w:val="pt-BR"/>
        </w:rPr>
      </w:pPr>
      <w:proofErr w:type="spellStart"/>
      <w:r w:rsidRPr="00855729">
        <w:rPr>
          <w:sz w:val="28"/>
          <w:szCs w:val="28"/>
          <w:lang w:val="pt-BR"/>
        </w:rPr>
        <w:t>Check</w:t>
      </w:r>
      <w:proofErr w:type="spellEnd"/>
      <w:r w:rsidRPr="00855729">
        <w:rPr>
          <w:sz w:val="28"/>
          <w:szCs w:val="28"/>
          <w:lang w:val="pt-BR"/>
        </w:rPr>
        <w:t xml:space="preserve"> </w:t>
      </w:r>
      <w:proofErr w:type="spellStart"/>
      <w:r w:rsidRPr="00855729">
        <w:rPr>
          <w:sz w:val="28"/>
          <w:szCs w:val="28"/>
          <w:lang w:val="pt-BR"/>
        </w:rPr>
        <w:t>one</w:t>
      </w:r>
      <w:proofErr w:type="spellEnd"/>
    </w:p>
    <w:p w:rsidR="00855729" w:rsidRDefault="00855729" w:rsidP="00855729">
      <w:pPr>
        <w:rPr>
          <w:sz w:val="28"/>
          <w:szCs w:val="28"/>
          <w:lang w:val="pt-BR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0"/>
        <w:gridCol w:w="8835"/>
      </w:tblGrid>
      <w:tr w:rsidR="00855729" w:rsidTr="00855729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90" w:type="dxa"/>
          </w:tcPr>
          <w:p w:rsidR="00855729" w:rsidRDefault="00855729" w:rsidP="00855729">
            <w:pPr>
              <w:rPr>
                <w:sz w:val="28"/>
                <w:szCs w:val="28"/>
                <w:lang w:val="pt-BR"/>
              </w:rPr>
            </w:pPr>
          </w:p>
        </w:tc>
        <w:tc>
          <w:tcPr>
            <w:tcW w:w="8835" w:type="dxa"/>
          </w:tcPr>
          <w:p w:rsidR="00855729" w:rsidRDefault="00855729" w:rsidP="00855729">
            <w:pPr>
              <w:rPr>
                <w:sz w:val="28"/>
                <w:szCs w:val="28"/>
                <w:lang w:val="pt-BR"/>
              </w:rPr>
            </w:pPr>
            <w:r w:rsidRPr="00855729">
              <w:rPr>
                <w:sz w:val="28"/>
                <w:szCs w:val="28"/>
                <w:lang w:val="pt-BR"/>
              </w:rPr>
              <w:t>Resultados avaliação satisfazer as exigências e são aceitos.</w:t>
            </w:r>
          </w:p>
        </w:tc>
      </w:tr>
      <w:tr w:rsidR="00855729" w:rsidTr="00855729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90" w:type="dxa"/>
          </w:tcPr>
          <w:p w:rsidR="00855729" w:rsidRDefault="00855729" w:rsidP="00855729">
            <w:pPr>
              <w:rPr>
                <w:sz w:val="28"/>
                <w:szCs w:val="28"/>
                <w:lang w:val="pt-BR"/>
              </w:rPr>
            </w:pPr>
          </w:p>
        </w:tc>
        <w:tc>
          <w:tcPr>
            <w:tcW w:w="8835" w:type="dxa"/>
          </w:tcPr>
          <w:p w:rsidR="00855729" w:rsidRPr="00855729" w:rsidRDefault="00855729" w:rsidP="00855729">
            <w:pPr>
              <w:rPr>
                <w:sz w:val="28"/>
                <w:szCs w:val="28"/>
                <w:lang w:val="pt-BR"/>
              </w:rPr>
            </w:pPr>
            <w:r w:rsidRPr="00855729">
              <w:rPr>
                <w:sz w:val="28"/>
                <w:szCs w:val="28"/>
                <w:lang w:val="pt-BR"/>
              </w:rPr>
              <w:t>Resultados avaliação são aceitos com alterações</w:t>
            </w:r>
          </w:p>
        </w:tc>
      </w:tr>
      <w:tr w:rsidR="00855729" w:rsidTr="00855729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90" w:type="dxa"/>
          </w:tcPr>
          <w:p w:rsidR="00855729" w:rsidRDefault="00855729" w:rsidP="00855729">
            <w:pPr>
              <w:rPr>
                <w:sz w:val="28"/>
                <w:szCs w:val="28"/>
                <w:lang w:val="pt-BR"/>
              </w:rPr>
            </w:pPr>
          </w:p>
        </w:tc>
        <w:tc>
          <w:tcPr>
            <w:tcW w:w="8835" w:type="dxa"/>
          </w:tcPr>
          <w:p w:rsidR="00855729" w:rsidRPr="00855729" w:rsidRDefault="00855729" w:rsidP="00855729">
            <w:pPr>
              <w:rPr>
                <w:sz w:val="28"/>
                <w:szCs w:val="28"/>
                <w:lang w:val="pt-BR"/>
              </w:rPr>
            </w:pPr>
            <w:r w:rsidRPr="00855729">
              <w:rPr>
                <w:sz w:val="28"/>
                <w:szCs w:val="28"/>
                <w:lang w:val="pt-BR"/>
              </w:rPr>
              <w:t>Resultados avaliação não satisfaz requisitos</w:t>
            </w:r>
            <w:bookmarkStart w:id="0" w:name="_GoBack"/>
            <w:bookmarkEnd w:id="0"/>
          </w:p>
        </w:tc>
      </w:tr>
    </w:tbl>
    <w:p w:rsidR="00855729" w:rsidRDefault="00855729" w:rsidP="00F511B0">
      <w:pPr>
        <w:rPr>
          <w:sz w:val="32"/>
          <w:szCs w:val="32"/>
          <w:lang w:val="pt-BR"/>
        </w:rPr>
      </w:pPr>
    </w:p>
    <w:sectPr w:rsidR="00855729" w:rsidSect="00D31C42">
      <w:headerReference w:type="default" r:id="rId8"/>
      <w:footerReference w:type="default" r:id="rId9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7AC6" w:rsidRDefault="00527AC6" w:rsidP="00BE55CB">
      <w:pPr>
        <w:spacing w:line="240" w:lineRule="auto"/>
      </w:pPr>
      <w:r>
        <w:separator/>
      </w:r>
    </w:p>
  </w:endnote>
  <w:endnote w:type="continuationSeparator" w:id="0">
    <w:p w:rsidR="00527AC6" w:rsidRDefault="00527AC6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01E8B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  <w:p w:rsidR="00601E8B" w:rsidRDefault="00601E8B">
          <w:pPr>
            <w:ind w:right="360"/>
            <w:rPr>
              <w:sz w:val="24"/>
              <w:szCs w:val="24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 w:rsidP="00040B66">
          <w:pPr>
            <w:jc w:val="center"/>
          </w:pPr>
          <w:r>
            <w:t xml:space="preserve">UFG – INF,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855729">
            <w:rPr>
              <w:noProof/>
            </w:rPr>
            <w:t>2013</w:t>
          </w:r>
          <w:r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>
          <w:pPr>
            <w:jc w:val="right"/>
          </w:pPr>
          <w:r>
            <w:rPr>
              <w:lang w:val="pt-BR"/>
            </w:rPr>
            <w:t xml:space="preserve">Página </w:t>
          </w:r>
          <w:r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>
            <w:rPr>
              <w:rStyle w:val="Nmerodepgina"/>
              <w:lang w:val="pt-BR"/>
            </w:rPr>
            <w:fldChar w:fldCharType="separate"/>
          </w:r>
          <w:r w:rsidR="00855729">
            <w:rPr>
              <w:rStyle w:val="Nmerodepgina"/>
              <w:noProof/>
              <w:lang w:val="pt-BR"/>
            </w:rPr>
            <w:t>1</w:t>
          </w:r>
          <w:r>
            <w:rPr>
              <w:rStyle w:val="Nmerodepgina"/>
              <w:lang w:val="pt-BR"/>
            </w:rPr>
            <w:fldChar w:fldCharType="end"/>
          </w:r>
        </w:p>
      </w:tc>
    </w:tr>
  </w:tbl>
  <w:p w:rsidR="00601E8B" w:rsidRDefault="00601E8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7AC6" w:rsidRDefault="00527AC6" w:rsidP="00BE55CB">
      <w:pPr>
        <w:spacing w:line="240" w:lineRule="auto"/>
      </w:pPr>
      <w:r>
        <w:separator/>
      </w:r>
    </w:p>
  </w:footnote>
  <w:footnote w:type="continuationSeparator" w:id="0">
    <w:p w:rsidR="00527AC6" w:rsidRDefault="00527AC6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4F43" w:rsidRPr="00082E5B" w:rsidRDefault="00E04F43" w:rsidP="00E04F43">
    <w:pPr>
      <w:pStyle w:val="Cabealho"/>
      <w:jc w:val="right"/>
      <w:rPr>
        <w:lang w:val="pt-BR" w:eastAsia="pt-BR"/>
      </w:rPr>
    </w:pPr>
    <w:r>
      <w:rPr>
        <w:noProof/>
        <w:lang w:val="pt-BR" w:eastAsia="pt-BR"/>
      </w:rPr>
      <w:drawing>
        <wp:inline distT="0" distB="0" distL="0" distR="0" wp14:anchorId="517E324F" wp14:editId="715CE1F4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082E5B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 wp14:anchorId="13554501" wp14:editId="4944F87A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601E8B" w:rsidRDefault="00601E8B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>
    <w:nsid w:val="00000008"/>
    <w:multiLevelType w:val="single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8">
    <w:nsid w:val="00000009"/>
    <w:multiLevelType w:val="single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9">
    <w:nsid w:val="0000000A"/>
    <w:multiLevelType w:val="single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0">
    <w:nsid w:val="0000000B"/>
    <w:multiLevelType w:val="singleLevel"/>
    <w:tmpl w:val="0000000B"/>
    <w:name w:val="WW8Num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1">
    <w:nsid w:val="0000000C"/>
    <w:multiLevelType w:val="singleLevel"/>
    <w:tmpl w:val="0000000C"/>
    <w:name w:val="WW8Num1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2">
    <w:nsid w:val="0000000D"/>
    <w:multiLevelType w:val="singleLevel"/>
    <w:tmpl w:val="0000000D"/>
    <w:name w:val="WW8Num1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3">
    <w:nsid w:val="0000000E"/>
    <w:multiLevelType w:val="singleLevel"/>
    <w:tmpl w:val="0000000E"/>
    <w:name w:val="WW8Num1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10"/>
    <w:multiLevelType w:val="singleLevel"/>
    <w:tmpl w:val="00000010"/>
    <w:name w:val="WW8Num1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5">
    <w:nsid w:val="00000011"/>
    <w:multiLevelType w:val="singleLevel"/>
    <w:tmpl w:val="00000011"/>
    <w:name w:val="WW8Num1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6">
    <w:nsid w:val="00000012"/>
    <w:multiLevelType w:val="singleLevel"/>
    <w:tmpl w:val="00000012"/>
    <w:name w:val="WW8Num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7">
    <w:nsid w:val="00000013"/>
    <w:multiLevelType w:val="singleLevel"/>
    <w:tmpl w:val="00000013"/>
    <w:name w:val="WW8Num1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8">
    <w:nsid w:val="00000014"/>
    <w:multiLevelType w:val="singleLevel"/>
    <w:tmpl w:val="00000014"/>
    <w:name w:val="WW8Num2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9">
    <w:nsid w:val="00000016"/>
    <w:multiLevelType w:val="singleLevel"/>
    <w:tmpl w:val="00000016"/>
    <w:name w:val="WW8Num2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0">
    <w:nsid w:val="00000017"/>
    <w:multiLevelType w:val="singleLevel"/>
    <w:tmpl w:val="00000017"/>
    <w:name w:val="WW8Num2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1">
    <w:nsid w:val="00000018"/>
    <w:multiLevelType w:val="singleLevel"/>
    <w:tmpl w:val="00000018"/>
    <w:name w:val="WW8Num2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2">
    <w:nsid w:val="00000019"/>
    <w:multiLevelType w:val="singleLevel"/>
    <w:tmpl w:val="00000019"/>
    <w:name w:val="WW8Num2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3">
    <w:nsid w:val="03840601"/>
    <w:multiLevelType w:val="singleLevel"/>
    <w:tmpl w:val="000000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4">
    <w:nsid w:val="055B1E4A"/>
    <w:multiLevelType w:val="singleLevel"/>
    <w:tmpl w:val="000000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5">
    <w:nsid w:val="07BE3305"/>
    <w:multiLevelType w:val="hybridMultilevel"/>
    <w:tmpl w:val="6A76AE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09E30D7E"/>
    <w:multiLevelType w:val="hybridMultilevel"/>
    <w:tmpl w:val="9FA4D21A"/>
    <w:lvl w:ilvl="0" w:tplc="9CAAAA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11702CDF"/>
    <w:multiLevelType w:val="singleLevel"/>
    <w:tmpl w:val="000000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8">
    <w:nsid w:val="127E2AAC"/>
    <w:multiLevelType w:val="hybridMultilevel"/>
    <w:tmpl w:val="2CF8922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1EA66FB8"/>
    <w:multiLevelType w:val="hybridMultilevel"/>
    <w:tmpl w:val="55B0A6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21544398"/>
    <w:multiLevelType w:val="hybridMultilevel"/>
    <w:tmpl w:val="ACD01A00"/>
    <w:lvl w:ilvl="0" w:tplc="9BB038D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345C7552"/>
    <w:multiLevelType w:val="hybridMultilevel"/>
    <w:tmpl w:val="37F080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058288F"/>
    <w:multiLevelType w:val="hybridMultilevel"/>
    <w:tmpl w:val="73C2398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45853E9B"/>
    <w:multiLevelType w:val="singleLevel"/>
    <w:tmpl w:val="656675DC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4">
    <w:nsid w:val="48F77106"/>
    <w:multiLevelType w:val="hybridMultilevel"/>
    <w:tmpl w:val="932814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500107ED"/>
    <w:multiLevelType w:val="singleLevel"/>
    <w:tmpl w:val="000000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6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7">
    <w:nsid w:val="5A2A57FF"/>
    <w:multiLevelType w:val="hybridMultilevel"/>
    <w:tmpl w:val="10E0B4AA"/>
    <w:lvl w:ilvl="0" w:tplc="B14AEC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5607042"/>
    <w:multiLevelType w:val="hybridMultilevel"/>
    <w:tmpl w:val="BAB8D81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>
    <w:nsid w:val="69E77F63"/>
    <w:multiLevelType w:val="hybridMultilevel"/>
    <w:tmpl w:val="8E944024"/>
    <w:lvl w:ilvl="0" w:tplc="0416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0">
    <w:nsid w:val="6C210A97"/>
    <w:multiLevelType w:val="hybridMultilevel"/>
    <w:tmpl w:val="9AD44B36"/>
    <w:lvl w:ilvl="0" w:tplc="66A073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>
    <w:nsid w:val="70C7630E"/>
    <w:multiLevelType w:val="singleLevel"/>
    <w:tmpl w:val="000000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2">
    <w:nsid w:val="75370118"/>
    <w:multiLevelType w:val="hybridMultilevel"/>
    <w:tmpl w:val="59BA92A8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>
    <w:nsid w:val="765562F3"/>
    <w:multiLevelType w:val="hybridMultilevel"/>
    <w:tmpl w:val="DCC6509A"/>
    <w:lvl w:ilvl="0" w:tplc="873473C6">
      <w:start w:val="8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>
    <w:nsid w:val="7987786B"/>
    <w:multiLevelType w:val="hybridMultilevel"/>
    <w:tmpl w:val="48EA9AA4"/>
    <w:lvl w:ilvl="0" w:tplc="141E46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B85663F"/>
    <w:multiLevelType w:val="hybridMultilevel"/>
    <w:tmpl w:val="3224DB22"/>
    <w:lvl w:ilvl="0" w:tplc="D3C02D0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8"/>
  </w:num>
  <w:num w:numId="5">
    <w:abstractNumId w:val="15"/>
  </w:num>
  <w:num w:numId="6">
    <w:abstractNumId w:val="4"/>
  </w:num>
  <w:num w:numId="7">
    <w:abstractNumId w:val="20"/>
  </w:num>
  <w:num w:numId="8">
    <w:abstractNumId w:val="10"/>
  </w:num>
  <w:num w:numId="9">
    <w:abstractNumId w:val="9"/>
  </w:num>
  <w:num w:numId="10">
    <w:abstractNumId w:val="18"/>
  </w:num>
  <w:num w:numId="11">
    <w:abstractNumId w:val="12"/>
  </w:num>
  <w:num w:numId="12">
    <w:abstractNumId w:val="28"/>
  </w:num>
  <w:num w:numId="13">
    <w:abstractNumId w:val="13"/>
  </w:num>
  <w:num w:numId="14">
    <w:abstractNumId w:val="3"/>
  </w:num>
  <w:num w:numId="15">
    <w:abstractNumId w:val="11"/>
  </w:num>
  <w:num w:numId="16">
    <w:abstractNumId w:val="7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8"/>
    </w:lvlOverride>
    <w:lvlOverride w:ilvl="1">
      <w:startOverride w:val="1"/>
    </w:lvlOverride>
  </w:num>
  <w:num w:numId="20">
    <w:abstractNumId w:val="43"/>
  </w:num>
  <w:num w:numId="21">
    <w:abstractNumId w:val="5"/>
  </w:num>
  <w:num w:numId="22">
    <w:abstractNumId w:val="17"/>
  </w:num>
  <w:num w:numId="23">
    <w:abstractNumId w:val="16"/>
  </w:num>
  <w:num w:numId="24">
    <w:abstractNumId w:val="22"/>
  </w:num>
  <w:num w:numId="25">
    <w:abstractNumId w:val="6"/>
  </w:num>
  <w:num w:numId="26">
    <w:abstractNumId w:val="2"/>
  </w:num>
  <w:num w:numId="27">
    <w:abstractNumId w:val="1"/>
  </w:num>
  <w:num w:numId="28">
    <w:abstractNumId w:val="19"/>
  </w:num>
  <w:num w:numId="29">
    <w:abstractNumId w:val="14"/>
  </w:num>
  <w:num w:numId="30">
    <w:abstractNumId w:val="41"/>
  </w:num>
  <w:num w:numId="31">
    <w:abstractNumId w:val="21"/>
  </w:num>
  <w:num w:numId="32">
    <w:abstractNumId w:val="27"/>
  </w:num>
  <w:num w:numId="33">
    <w:abstractNumId w:val="23"/>
  </w:num>
  <w:num w:numId="34">
    <w:abstractNumId w:val="33"/>
  </w:num>
  <w:num w:numId="35">
    <w:abstractNumId w:val="26"/>
  </w:num>
  <w:num w:numId="36">
    <w:abstractNumId w:val="24"/>
  </w:num>
  <w:num w:numId="37">
    <w:abstractNumId w:val="35"/>
  </w:num>
  <w:num w:numId="38">
    <w:abstractNumId w:val="0"/>
    <w:lvlOverride w:ilvl="0">
      <w:startOverride w:val="5"/>
    </w:lvlOverride>
    <w:lvlOverride w:ilvl="1">
      <w:startOverride w:val="1"/>
    </w:lvlOverride>
  </w:num>
  <w:num w:numId="39">
    <w:abstractNumId w:val="37"/>
  </w:num>
  <w:num w:numId="40">
    <w:abstractNumId w:val="30"/>
  </w:num>
  <w:num w:numId="41">
    <w:abstractNumId w:val="40"/>
  </w:num>
  <w:num w:numId="42">
    <w:abstractNumId w:val="25"/>
  </w:num>
  <w:num w:numId="43">
    <w:abstractNumId w:val="45"/>
  </w:num>
  <w:num w:numId="44">
    <w:abstractNumId w:val="32"/>
  </w:num>
  <w:num w:numId="45">
    <w:abstractNumId w:val="44"/>
  </w:num>
  <w:num w:numId="46">
    <w:abstractNumId w:val="29"/>
  </w:num>
  <w:num w:numId="47">
    <w:abstractNumId w:val="34"/>
  </w:num>
  <w:num w:numId="48">
    <w:abstractNumId w:val="38"/>
  </w:num>
  <w:num w:numId="49">
    <w:abstractNumId w:val="42"/>
  </w:num>
  <w:num w:numId="50">
    <w:abstractNumId w:val="3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</w:compat>
  <w:rsids>
    <w:rsidRoot w:val="007A3AF2"/>
    <w:rsid w:val="00002065"/>
    <w:rsid w:val="00014CCC"/>
    <w:rsid w:val="00015E57"/>
    <w:rsid w:val="00020FF0"/>
    <w:rsid w:val="00024FF7"/>
    <w:rsid w:val="00035766"/>
    <w:rsid w:val="00040B66"/>
    <w:rsid w:val="00044D31"/>
    <w:rsid w:val="00072317"/>
    <w:rsid w:val="00074122"/>
    <w:rsid w:val="0007697B"/>
    <w:rsid w:val="00082E5B"/>
    <w:rsid w:val="00091973"/>
    <w:rsid w:val="0009266C"/>
    <w:rsid w:val="00097035"/>
    <w:rsid w:val="00097BE6"/>
    <w:rsid w:val="000A4005"/>
    <w:rsid w:val="000A4D7D"/>
    <w:rsid w:val="000A67AA"/>
    <w:rsid w:val="000D0723"/>
    <w:rsid w:val="000D1FFA"/>
    <w:rsid w:val="000D3892"/>
    <w:rsid w:val="000D6109"/>
    <w:rsid w:val="000D6944"/>
    <w:rsid w:val="000E247E"/>
    <w:rsid w:val="000E2BD4"/>
    <w:rsid w:val="000E5618"/>
    <w:rsid w:val="000F5A1C"/>
    <w:rsid w:val="001178D7"/>
    <w:rsid w:val="00121030"/>
    <w:rsid w:val="001513F2"/>
    <w:rsid w:val="00162318"/>
    <w:rsid w:val="001662BB"/>
    <w:rsid w:val="00174485"/>
    <w:rsid w:val="00183453"/>
    <w:rsid w:val="00190936"/>
    <w:rsid w:val="00193F58"/>
    <w:rsid w:val="00196F33"/>
    <w:rsid w:val="001B3A1E"/>
    <w:rsid w:val="001D29E6"/>
    <w:rsid w:val="001D6DC6"/>
    <w:rsid w:val="001E23CF"/>
    <w:rsid w:val="001E48C8"/>
    <w:rsid w:val="001F3F9A"/>
    <w:rsid w:val="001F7D63"/>
    <w:rsid w:val="00200D95"/>
    <w:rsid w:val="002013C1"/>
    <w:rsid w:val="00204C0A"/>
    <w:rsid w:val="00206AEF"/>
    <w:rsid w:val="00213CDA"/>
    <w:rsid w:val="0021558B"/>
    <w:rsid w:val="002277DF"/>
    <w:rsid w:val="00247146"/>
    <w:rsid w:val="002517C3"/>
    <w:rsid w:val="002519CC"/>
    <w:rsid w:val="00254BDE"/>
    <w:rsid w:val="00277967"/>
    <w:rsid w:val="00277EB0"/>
    <w:rsid w:val="00285E3D"/>
    <w:rsid w:val="00287057"/>
    <w:rsid w:val="002907B4"/>
    <w:rsid w:val="00292E53"/>
    <w:rsid w:val="00294578"/>
    <w:rsid w:val="002979D4"/>
    <w:rsid w:val="002D3C90"/>
    <w:rsid w:val="002F72EF"/>
    <w:rsid w:val="00305F35"/>
    <w:rsid w:val="00315A2A"/>
    <w:rsid w:val="0031750D"/>
    <w:rsid w:val="00321B7F"/>
    <w:rsid w:val="0033475F"/>
    <w:rsid w:val="0034029A"/>
    <w:rsid w:val="00361E0D"/>
    <w:rsid w:val="00362BD5"/>
    <w:rsid w:val="00364FD2"/>
    <w:rsid w:val="003731D0"/>
    <w:rsid w:val="00376702"/>
    <w:rsid w:val="003A6335"/>
    <w:rsid w:val="003B6288"/>
    <w:rsid w:val="003C32B2"/>
    <w:rsid w:val="003D06E7"/>
    <w:rsid w:val="003D133C"/>
    <w:rsid w:val="003D53AD"/>
    <w:rsid w:val="003E1EEE"/>
    <w:rsid w:val="00434FDB"/>
    <w:rsid w:val="00436D4B"/>
    <w:rsid w:val="004400BC"/>
    <w:rsid w:val="00440C0F"/>
    <w:rsid w:val="00445FC6"/>
    <w:rsid w:val="00446277"/>
    <w:rsid w:val="0046069C"/>
    <w:rsid w:val="00475EA8"/>
    <w:rsid w:val="00481CBC"/>
    <w:rsid w:val="0048415F"/>
    <w:rsid w:val="00492C5D"/>
    <w:rsid w:val="004A69AE"/>
    <w:rsid w:val="004B765C"/>
    <w:rsid w:val="004C60E9"/>
    <w:rsid w:val="004C7747"/>
    <w:rsid w:val="004C7CD7"/>
    <w:rsid w:val="004D74BF"/>
    <w:rsid w:val="00500DB5"/>
    <w:rsid w:val="005131EA"/>
    <w:rsid w:val="0052202D"/>
    <w:rsid w:val="00524E5E"/>
    <w:rsid w:val="00527AC6"/>
    <w:rsid w:val="00531F13"/>
    <w:rsid w:val="00535C40"/>
    <w:rsid w:val="0055584A"/>
    <w:rsid w:val="00561287"/>
    <w:rsid w:val="00562E4B"/>
    <w:rsid w:val="0056674D"/>
    <w:rsid w:val="0056774B"/>
    <w:rsid w:val="00583672"/>
    <w:rsid w:val="005A1128"/>
    <w:rsid w:val="005A1DB9"/>
    <w:rsid w:val="005A275E"/>
    <w:rsid w:val="005A38A0"/>
    <w:rsid w:val="005A505D"/>
    <w:rsid w:val="005C1E3F"/>
    <w:rsid w:val="005C7EAF"/>
    <w:rsid w:val="005D3697"/>
    <w:rsid w:val="005E1DC0"/>
    <w:rsid w:val="005E5A27"/>
    <w:rsid w:val="005E6DC2"/>
    <w:rsid w:val="005F0A9E"/>
    <w:rsid w:val="005F18FE"/>
    <w:rsid w:val="005F2C97"/>
    <w:rsid w:val="005F4A5D"/>
    <w:rsid w:val="005F7506"/>
    <w:rsid w:val="00600258"/>
    <w:rsid w:val="00601E8B"/>
    <w:rsid w:val="006116A5"/>
    <w:rsid w:val="00617E9C"/>
    <w:rsid w:val="00630FDE"/>
    <w:rsid w:val="00633103"/>
    <w:rsid w:val="00634C15"/>
    <w:rsid w:val="006368DB"/>
    <w:rsid w:val="00642168"/>
    <w:rsid w:val="00642FD4"/>
    <w:rsid w:val="00662D3F"/>
    <w:rsid w:val="0067378B"/>
    <w:rsid w:val="006747D9"/>
    <w:rsid w:val="00681722"/>
    <w:rsid w:val="006825EC"/>
    <w:rsid w:val="0069506E"/>
    <w:rsid w:val="006A1772"/>
    <w:rsid w:val="006C06A7"/>
    <w:rsid w:val="006C0DB3"/>
    <w:rsid w:val="006C2902"/>
    <w:rsid w:val="006D3DB8"/>
    <w:rsid w:val="006E04AB"/>
    <w:rsid w:val="006E5737"/>
    <w:rsid w:val="006E65BC"/>
    <w:rsid w:val="006F2B37"/>
    <w:rsid w:val="00711DD7"/>
    <w:rsid w:val="00761764"/>
    <w:rsid w:val="007665DE"/>
    <w:rsid w:val="007675AC"/>
    <w:rsid w:val="00775B8F"/>
    <w:rsid w:val="00780874"/>
    <w:rsid w:val="00795189"/>
    <w:rsid w:val="007956B0"/>
    <w:rsid w:val="00796477"/>
    <w:rsid w:val="0079750C"/>
    <w:rsid w:val="007A3AF2"/>
    <w:rsid w:val="007C1352"/>
    <w:rsid w:val="007C5D8C"/>
    <w:rsid w:val="007D6C0E"/>
    <w:rsid w:val="007E3185"/>
    <w:rsid w:val="007F3206"/>
    <w:rsid w:val="007F48C5"/>
    <w:rsid w:val="00803800"/>
    <w:rsid w:val="00807852"/>
    <w:rsid w:val="00810F09"/>
    <w:rsid w:val="008137AA"/>
    <w:rsid w:val="008151D7"/>
    <w:rsid w:val="00816AD3"/>
    <w:rsid w:val="00843B44"/>
    <w:rsid w:val="00855729"/>
    <w:rsid w:val="008807CD"/>
    <w:rsid w:val="00880E93"/>
    <w:rsid w:val="008917A7"/>
    <w:rsid w:val="0089356D"/>
    <w:rsid w:val="008978AF"/>
    <w:rsid w:val="008A40DD"/>
    <w:rsid w:val="008A50B5"/>
    <w:rsid w:val="008B5CD3"/>
    <w:rsid w:val="008C1D22"/>
    <w:rsid w:val="008C23DA"/>
    <w:rsid w:val="008C4286"/>
    <w:rsid w:val="008D3AA0"/>
    <w:rsid w:val="008D4102"/>
    <w:rsid w:val="008E0374"/>
    <w:rsid w:val="008F54AF"/>
    <w:rsid w:val="00902C83"/>
    <w:rsid w:val="00906B93"/>
    <w:rsid w:val="009073F6"/>
    <w:rsid w:val="0091464C"/>
    <w:rsid w:val="009166B5"/>
    <w:rsid w:val="0091693E"/>
    <w:rsid w:val="00944424"/>
    <w:rsid w:val="00952132"/>
    <w:rsid w:val="00952A0C"/>
    <w:rsid w:val="00952FC5"/>
    <w:rsid w:val="00955FC6"/>
    <w:rsid w:val="00956922"/>
    <w:rsid w:val="00972336"/>
    <w:rsid w:val="00976E3C"/>
    <w:rsid w:val="0098483E"/>
    <w:rsid w:val="0098645F"/>
    <w:rsid w:val="00990A29"/>
    <w:rsid w:val="009950EE"/>
    <w:rsid w:val="00996FB5"/>
    <w:rsid w:val="009B14B5"/>
    <w:rsid w:val="009B2E05"/>
    <w:rsid w:val="009B7E8E"/>
    <w:rsid w:val="009C2D5B"/>
    <w:rsid w:val="009C7C85"/>
    <w:rsid w:val="009D0B62"/>
    <w:rsid w:val="009D5908"/>
    <w:rsid w:val="009E0673"/>
    <w:rsid w:val="009E3E29"/>
    <w:rsid w:val="009E490D"/>
    <w:rsid w:val="009E7A22"/>
    <w:rsid w:val="009E7A8C"/>
    <w:rsid w:val="009F2143"/>
    <w:rsid w:val="00A03F40"/>
    <w:rsid w:val="00A17016"/>
    <w:rsid w:val="00A219C3"/>
    <w:rsid w:val="00A23B34"/>
    <w:rsid w:val="00A42A87"/>
    <w:rsid w:val="00A45CE1"/>
    <w:rsid w:val="00A52402"/>
    <w:rsid w:val="00A52C43"/>
    <w:rsid w:val="00A5411C"/>
    <w:rsid w:val="00A555D6"/>
    <w:rsid w:val="00A572DE"/>
    <w:rsid w:val="00A67C70"/>
    <w:rsid w:val="00A72441"/>
    <w:rsid w:val="00A81E8F"/>
    <w:rsid w:val="00A9098C"/>
    <w:rsid w:val="00A95948"/>
    <w:rsid w:val="00AA2067"/>
    <w:rsid w:val="00AB5DE5"/>
    <w:rsid w:val="00AB6F8A"/>
    <w:rsid w:val="00AC67D7"/>
    <w:rsid w:val="00AC7876"/>
    <w:rsid w:val="00AD0B5E"/>
    <w:rsid w:val="00AD3E10"/>
    <w:rsid w:val="00AE2B56"/>
    <w:rsid w:val="00AF0042"/>
    <w:rsid w:val="00AF196B"/>
    <w:rsid w:val="00AF5FA9"/>
    <w:rsid w:val="00B06F63"/>
    <w:rsid w:val="00B33677"/>
    <w:rsid w:val="00B353C9"/>
    <w:rsid w:val="00B43854"/>
    <w:rsid w:val="00B471FA"/>
    <w:rsid w:val="00B47400"/>
    <w:rsid w:val="00B569DD"/>
    <w:rsid w:val="00B632AC"/>
    <w:rsid w:val="00B70EB3"/>
    <w:rsid w:val="00B7755D"/>
    <w:rsid w:val="00B8019A"/>
    <w:rsid w:val="00B848C9"/>
    <w:rsid w:val="00BA2525"/>
    <w:rsid w:val="00BB02CC"/>
    <w:rsid w:val="00BD2510"/>
    <w:rsid w:val="00BD4714"/>
    <w:rsid w:val="00BE00D8"/>
    <w:rsid w:val="00BE1071"/>
    <w:rsid w:val="00BE55CB"/>
    <w:rsid w:val="00BF1C36"/>
    <w:rsid w:val="00BF2669"/>
    <w:rsid w:val="00C00C91"/>
    <w:rsid w:val="00C04243"/>
    <w:rsid w:val="00C047A3"/>
    <w:rsid w:val="00C056E9"/>
    <w:rsid w:val="00C05AD8"/>
    <w:rsid w:val="00C15669"/>
    <w:rsid w:val="00C15DB3"/>
    <w:rsid w:val="00C22374"/>
    <w:rsid w:val="00C34848"/>
    <w:rsid w:val="00C402FD"/>
    <w:rsid w:val="00C4097D"/>
    <w:rsid w:val="00C43F9C"/>
    <w:rsid w:val="00C449D4"/>
    <w:rsid w:val="00C46A14"/>
    <w:rsid w:val="00C57770"/>
    <w:rsid w:val="00C606BC"/>
    <w:rsid w:val="00C67077"/>
    <w:rsid w:val="00C74865"/>
    <w:rsid w:val="00C82B48"/>
    <w:rsid w:val="00C867E4"/>
    <w:rsid w:val="00C94B95"/>
    <w:rsid w:val="00CC057D"/>
    <w:rsid w:val="00CC0D3E"/>
    <w:rsid w:val="00CC7C96"/>
    <w:rsid w:val="00CD6850"/>
    <w:rsid w:val="00CE38EF"/>
    <w:rsid w:val="00CE5737"/>
    <w:rsid w:val="00CF0A87"/>
    <w:rsid w:val="00D02C21"/>
    <w:rsid w:val="00D0437D"/>
    <w:rsid w:val="00D16BB7"/>
    <w:rsid w:val="00D2298D"/>
    <w:rsid w:val="00D23AFF"/>
    <w:rsid w:val="00D23DC0"/>
    <w:rsid w:val="00D2789C"/>
    <w:rsid w:val="00D31C42"/>
    <w:rsid w:val="00D40E94"/>
    <w:rsid w:val="00D6265B"/>
    <w:rsid w:val="00D6396C"/>
    <w:rsid w:val="00D6654E"/>
    <w:rsid w:val="00D66BAA"/>
    <w:rsid w:val="00D77F15"/>
    <w:rsid w:val="00D97D54"/>
    <w:rsid w:val="00DA2488"/>
    <w:rsid w:val="00DA2899"/>
    <w:rsid w:val="00DA785E"/>
    <w:rsid w:val="00DB78DF"/>
    <w:rsid w:val="00DD4FBF"/>
    <w:rsid w:val="00DE09C5"/>
    <w:rsid w:val="00DE0BEB"/>
    <w:rsid w:val="00DE51CF"/>
    <w:rsid w:val="00DF1802"/>
    <w:rsid w:val="00DF70F0"/>
    <w:rsid w:val="00E04F43"/>
    <w:rsid w:val="00E10522"/>
    <w:rsid w:val="00E12B58"/>
    <w:rsid w:val="00E15DD7"/>
    <w:rsid w:val="00E16386"/>
    <w:rsid w:val="00E16D5D"/>
    <w:rsid w:val="00E51A56"/>
    <w:rsid w:val="00E616BE"/>
    <w:rsid w:val="00E65A71"/>
    <w:rsid w:val="00E73656"/>
    <w:rsid w:val="00E81763"/>
    <w:rsid w:val="00E8763A"/>
    <w:rsid w:val="00E922ED"/>
    <w:rsid w:val="00E95DA6"/>
    <w:rsid w:val="00EB365D"/>
    <w:rsid w:val="00EC5F7B"/>
    <w:rsid w:val="00ED7D53"/>
    <w:rsid w:val="00EE50A8"/>
    <w:rsid w:val="00EE7406"/>
    <w:rsid w:val="00EF1535"/>
    <w:rsid w:val="00EF784F"/>
    <w:rsid w:val="00F07A1D"/>
    <w:rsid w:val="00F07F33"/>
    <w:rsid w:val="00F10CB4"/>
    <w:rsid w:val="00F210C7"/>
    <w:rsid w:val="00F25F92"/>
    <w:rsid w:val="00F44A8D"/>
    <w:rsid w:val="00F511B0"/>
    <w:rsid w:val="00F606BE"/>
    <w:rsid w:val="00F60AC4"/>
    <w:rsid w:val="00F66899"/>
    <w:rsid w:val="00F66F76"/>
    <w:rsid w:val="00F77516"/>
    <w:rsid w:val="00F85D7D"/>
    <w:rsid w:val="00F92594"/>
    <w:rsid w:val="00F95E83"/>
    <w:rsid w:val="00FA2B22"/>
    <w:rsid w:val="00FA3D0D"/>
    <w:rsid w:val="00FC0AE7"/>
    <w:rsid w:val="00FC0DC9"/>
    <w:rsid w:val="00FC139B"/>
    <w:rsid w:val="00FD25B0"/>
    <w:rsid w:val="00FD7FB6"/>
    <w:rsid w:val="00FF107B"/>
    <w:rsid w:val="00FF1236"/>
    <w:rsid w:val="00FF282C"/>
    <w:rsid w:val="00FF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65C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link w:val="Ttulo1Char"/>
    <w:qFormat/>
    <w:rsid w:val="00D31C42"/>
    <w:pPr>
      <w:keepNext/>
      <w:numPr>
        <w:numId w:val="2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link w:val="Ttulo2Char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2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2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2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character" w:customStyle="1" w:styleId="Ttulo1Char">
    <w:name w:val="Título 1 Char"/>
    <w:basedOn w:val="Fontepargpadro"/>
    <w:link w:val="Ttulo1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Ttulo2Char">
    <w:name w:val="Título 2 Char"/>
    <w:basedOn w:val="Fontepargpadro"/>
    <w:link w:val="Ttulo2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FF282C"/>
    <w:rPr>
      <w:snapToGrid w:val="0"/>
      <w:lang w:val="en-US" w:eastAsia="en-US"/>
    </w:rPr>
  </w:style>
  <w:style w:type="table" w:styleId="Tabelacomgrade">
    <w:name w:val="Table Grid"/>
    <w:basedOn w:val="Tabelanormal"/>
    <w:uiPriority w:val="59"/>
    <w:rsid w:val="000970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-nfase1">
    <w:name w:val="Light Shading Accent 1"/>
    <w:basedOn w:val="Tabelanormal"/>
    <w:uiPriority w:val="60"/>
    <w:rsid w:val="00F511B0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2101</TotalTime>
  <Pages>1</Pages>
  <Words>153</Words>
  <Characters>828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Andressa</cp:lastModifiedBy>
  <cp:revision>160</cp:revision>
  <dcterms:created xsi:type="dcterms:W3CDTF">2011-10-22T16:35:00Z</dcterms:created>
  <dcterms:modified xsi:type="dcterms:W3CDTF">2013-02-05T00:53:00Z</dcterms:modified>
</cp:coreProperties>
</file>