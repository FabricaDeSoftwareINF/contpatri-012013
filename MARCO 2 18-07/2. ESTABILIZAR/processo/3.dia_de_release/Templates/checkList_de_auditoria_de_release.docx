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477" w:rsidRPr="000F0D5E" w:rsidRDefault="00617947" w:rsidP="00796477">
      <w:pPr>
        <w:rPr>
          <w:b/>
          <w:sz w:val="24"/>
          <w:szCs w:val="24"/>
          <w:lang w:val="pt-BR"/>
        </w:rPr>
      </w:pPr>
      <w:r w:rsidRPr="000F0D5E">
        <w:rPr>
          <w:b/>
          <w:sz w:val="24"/>
          <w:szCs w:val="24"/>
          <w:lang w:val="pt-BR"/>
        </w:rPr>
        <w:t>Projeto:</w:t>
      </w:r>
      <w:r w:rsidRPr="000F0D5E">
        <w:rPr>
          <w:b/>
          <w:sz w:val="24"/>
          <w:szCs w:val="24"/>
          <w:lang w:val="pt-BR"/>
        </w:rPr>
        <w:tab/>
      </w:r>
      <w:r w:rsidR="00011740" w:rsidRPr="000F0D5E">
        <w:rPr>
          <w:b/>
          <w:sz w:val="24"/>
          <w:szCs w:val="24"/>
          <w:lang w:val="pt-BR"/>
        </w:rPr>
        <w:t xml:space="preserve">                         </w:t>
      </w:r>
      <w:proofErr w:type="spellStart"/>
      <w:proofErr w:type="gramStart"/>
      <w:r w:rsidR="00011740" w:rsidRPr="000F0D5E"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  <w:t>CheckList</w:t>
      </w:r>
      <w:proofErr w:type="spellEnd"/>
      <w:proofErr w:type="gramEnd"/>
      <w:r w:rsidR="00011740" w:rsidRPr="000F0D5E"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  <w:t xml:space="preserve"> de Auditoria de Release</w:t>
      </w:r>
      <w:r w:rsidRPr="000F0D5E">
        <w:rPr>
          <w:b/>
          <w:sz w:val="24"/>
          <w:szCs w:val="24"/>
          <w:lang w:val="pt-BR"/>
        </w:rPr>
        <w:tab/>
      </w:r>
      <w:r w:rsidR="00011740" w:rsidRPr="000F0D5E">
        <w:rPr>
          <w:b/>
          <w:sz w:val="24"/>
          <w:szCs w:val="24"/>
          <w:lang w:val="pt-BR"/>
        </w:rPr>
        <w:t xml:space="preserve">            </w:t>
      </w:r>
      <w:r w:rsidRPr="000F0D5E">
        <w:rPr>
          <w:b/>
          <w:sz w:val="24"/>
          <w:szCs w:val="24"/>
          <w:lang w:val="pt-BR"/>
        </w:rPr>
        <w:t xml:space="preserve">Data:     /    /    </w:t>
      </w:r>
    </w:p>
    <w:p w:rsidR="00617947" w:rsidRDefault="00617947" w:rsidP="00796477">
      <w:pPr>
        <w:rPr>
          <w:sz w:val="32"/>
          <w:szCs w:val="32"/>
          <w:lang w:val="pt-BR"/>
        </w:rPr>
      </w:pPr>
      <w:bookmarkStart w:id="0" w:name="_GoBack"/>
      <w:bookmarkEnd w:id="0"/>
    </w:p>
    <w:p w:rsidR="00617947" w:rsidRDefault="00617947" w:rsidP="00796477">
      <w:pPr>
        <w:rPr>
          <w:sz w:val="32"/>
          <w:szCs w:val="32"/>
          <w:lang w:val="pt-BR"/>
        </w:rPr>
      </w:pPr>
    </w:p>
    <w:p w:rsidR="00617947" w:rsidRDefault="00617947" w:rsidP="00617947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FE6120" w:rsidRPr="002D6198" w:rsidTr="00FE6120">
        <w:tc>
          <w:tcPr>
            <w:tcW w:w="9576" w:type="dxa"/>
            <w:gridSpan w:val="4"/>
          </w:tcPr>
          <w:p w:rsidR="00FE6120" w:rsidRDefault="00011740" w:rsidP="00011740">
            <w:pPr>
              <w:jc w:val="center"/>
              <w:rPr>
                <w:sz w:val="32"/>
                <w:szCs w:val="32"/>
                <w:lang w:val="pt-BR"/>
              </w:rPr>
            </w:pPr>
            <w:proofErr w:type="spellStart"/>
            <w:proofErr w:type="gramStart"/>
            <w:r>
              <w:rPr>
                <w:rFonts w:ascii="TimesNewRomanPS-BoldMT" w:hAnsi="TimesNewRomanPS-BoldMT" w:cs="TimesNewRomanPS-BoldMT"/>
                <w:b/>
                <w:bCs/>
                <w:snapToGrid/>
                <w:sz w:val="28"/>
                <w:szCs w:val="28"/>
                <w:lang w:val="pt-BR" w:eastAsia="pt-BR"/>
              </w:rPr>
              <w:t>CheckList</w:t>
            </w:r>
            <w:proofErr w:type="spellEnd"/>
            <w:proofErr w:type="gramEnd"/>
            <w:r>
              <w:rPr>
                <w:rFonts w:ascii="TimesNewRomanPS-BoldMT" w:hAnsi="TimesNewRomanPS-BoldMT" w:cs="TimesNewRomanPS-BoldMT"/>
                <w:b/>
                <w:bCs/>
                <w:snapToGrid/>
                <w:sz w:val="28"/>
                <w:szCs w:val="28"/>
                <w:lang w:val="pt-BR" w:eastAsia="pt-BR"/>
              </w:rPr>
              <w:t xml:space="preserve"> de Auditoria de Release</w:t>
            </w:r>
          </w:p>
        </w:tc>
      </w:tr>
      <w:tr w:rsidR="00FE6120" w:rsidTr="00FE6120">
        <w:tc>
          <w:tcPr>
            <w:tcW w:w="9576" w:type="dxa"/>
            <w:gridSpan w:val="4"/>
          </w:tcPr>
          <w:p w:rsidR="00FE6120" w:rsidRDefault="00FE6120" w:rsidP="00617947">
            <w:pPr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Data:</w:t>
            </w:r>
          </w:p>
          <w:p w:rsidR="000876C2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Default="000876C2" w:rsidP="00617947">
            <w:pPr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Release #</w:t>
            </w:r>
          </w:p>
        </w:tc>
      </w:tr>
      <w:tr w:rsidR="00FE6120" w:rsidTr="00FE6120">
        <w:tc>
          <w:tcPr>
            <w:tcW w:w="7219" w:type="dxa"/>
          </w:tcPr>
          <w:p w:rsidR="00FE6120" w:rsidRPr="00054E87" w:rsidRDefault="0001174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Requisi</w:t>
            </w:r>
            <w:r w:rsidR="00FE6120" w:rsidRPr="00054E87">
              <w:rPr>
                <w:b/>
                <w:sz w:val="28"/>
                <w:szCs w:val="28"/>
                <w:lang w:val="pt-BR"/>
              </w:rPr>
              <w:t>tos</w:t>
            </w:r>
          </w:p>
        </w:tc>
        <w:tc>
          <w:tcPr>
            <w:tcW w:w="786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SIM</w:t>
            </w:r>
          </w:p>
        </w:tc>
        <w:tc>
          <w:tcPr>
            <w:tcW w:w="910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NÃO</w:t>
            </w:r>
          </w:p>
        </w:tc>
        <w:tc>
          <w:tcPr>
            <w:tcW w:w="661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NC</w:t>
            </w:r>
          </w:p>
        </w:tc>
      </w:tr>
      <w:tr w:rsidR="00FE6120" w:rsidRPr="002D6198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1.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histórias tem status de "verificado"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2D6198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2.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tarefas tem status de "verificado"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2D6198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3.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F</w:t>
            </w:r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oram realizados testes da </w:t>
            </w:r>
            <w:proofErr w:type="spellStart"/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Pré-Relese</w:t>
            </w:r>
            <w:proofErr w:type="spellEnd"/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(e problemas encontrados foram documentados)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2D6198" w:rsidTr="00FE6120">
        <w:tc>
          <w:tcPr>
            <w:tcW w:w="7219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4.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F</w:t>
            </w:r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oram realizados testes da Relese (e problemas encontrados foram documentados)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8C6FF2" w:rsidTr="00FE6120">
        <w:tc>
          <w:tcPr>
            <w:tcW w:w="7219" w:type="dxa"/>
          </w:tcPr>
          <w:p w:rsidR="00FE6120" w:rsidRPr="008C6FF2" w:rsidRDefault="00FE6120" w:rsidP="008C6FF2">
            <w:pPr>
              <w:rPr>
                <w:sz w:val="32"/>
                <w:szCs w:val="32"/>
                <w:lang w:val="pt-BR"/>
              </w:rPr>
            </w:pPr>
            <w:r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5. </w:t>
            </w:r>
            <w:r w:rsidR="008C6FF2"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Documentos estão </w:t>
            </w:r>
            <w:r w:rsid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atualizados</w:t>
            </w:r>
            <w:r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</w:t>
            </w:r>
            <w:r w:rsid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revisão)</w:t>
            </w:r>
          </w:p>
        </w:tc>
        <w:tc>
          <w:tcPr>
            <w:tcW w:w="786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2D6198" w:rsidTr="00FE6120">
        <w:tc>
          <w:tcPr>
            <w:tcW w:w="7219" w:type="dxa"/>
          </w:tcPr>
          <w:p w:rsidR="00FE6120" w:rsidRPr="009B1FFD" w:rsidRDefault="00FE6120" w:rsidP="008C6FF2">
            <w:pPr>
              <w:rPr>
                <w:sz w:val="32"/>
                <w:szCs w:val="32"/>
                <w:lang w:val="pt-BR"/>
              </w:rPr>
            </w:pP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6. </w:t>
            </w:r>
            <w:r w:rsidR="008C6FF2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Métricas estão atualizadas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(bug-</w:t>
            </w:r>
            <w:proofErr w:type="spellStart"/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list</w:t>
            </w:r>
            <w:proofErr w:type="spellEnd"/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, </w:t>
            </w:r>
            <w:proofErr w:type="spellStart"/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LOCs</w:t>
            </w:r>
            <w:proofErr w:type="spellEnd"/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...</w:t>
            </w:r>
            <w:proofErr w:type="gramStart"/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)</w:t>
            </w:r>
            <w:proofErr w:type="gramEnd"/>
          </w:p>
        </w:tc>
        <w:tc>
          <w:tcPr>
            <w:tcW w:w="786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2D6198" w:rsidTr="00FE6120">
        <w:tc>
          <w:tcPr>
            <w:tcW w:w="7219" w:type="dxa"/>
          </w:tcPr>
          <w:p w:rsidR="00FE6120" w:rsidRPr="009B1FFD" w:rsidRDefault="00FE6120" w:rsidP="009B1FFD">
            <w:pPr>
              <w:rPr>
                <w:sz w:val="32"/>
                <w:szCs w:val="32"/>
                <w:lang w:val="pt-BR"/>
              </w:rPr>
            </w:pP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7. </w:t>
            </w:r>
            <w:r w:rsidR="002D6198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Reposi</w:t>
            </w:r>
            <w:r w:rsidR="002D6198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tórios de controle de versão estão</w:t>
            </w:r>
            <w:r w:rsidR="009B1FFD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atualizados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</w:t>
            </w:r>
            <w:r w:rsid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alterações relevantes foram verificadas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786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FE6120" w:rsidTr="00676112">
        <w:tc>
          <w:tcPr>
            <w:tcW w:w="9576" w:type="dxa"/>
            <w:gridSpan w:val="4"/>
          </w:tcPr>
          <w:p w:rsidR="00FE6120" w:rsidRDefault="00FE6120" w:rsidP="0061794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Comentários</w:t>
            </w:r>
            <w:proofErr w:type="spellEnd"/>
            <w:r w:rsidR="000876C2">
              <w:rPr>
                <w:sz w:val="32"/>
                <w:szCs w:val="32"/>
              </w:rPr>
              <w:t>:</w:t>
            </w:r>
          </w:p>
          <w:p w:rsidR="000876C2" w:rsidRDefault="000876C2" w:rsidP="00617947">
            <w:pPr>
              <w:rPr>
                <w:sz w:val="32"/>
                <w:szCs w:val="32"/>
              </w:rPr>
            </w:pPr>
          </w:p>
          <w:p w:rsidR="000876C2" w:rsidRDefault="000876C2" w:rsidP="00617947">
            <w:pPr>
              <w:rPr>
                <w:sz w:val="32"/>
                <w:szCs w:val="32"/>
              </w:rPr>
            </w:pPr>
          </w:p>
          <w:p w:rsidR="000876C2" w:rsidRPr="00FE6120" w:rsidRDefault="000876C2" w:rsidP="00617947">
            <w:pPr>
              <w:rPr>
                <w:sz w:val="32"/>
                <w:szCs w:val="32"/>
              </w:rPr>
            </w:pPr>
          </w:p>
        </w:tc>
      </w:tr>
      <w:tr w:rsidR="00FE6120" w:rsidRPr="00011740" w:rsidTr="00A03125">
        <w:tc>
          <w:tcPr>
            <w:tcW w:w="9576" w:type="dxa"/>
            <w:gridSpan w:val="4"/>
          </w:tcPr>
          <w:p w:rsidR="00FE6120" w:rsidRPr="00142280" w:rsidRDefault="00FE6120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59048F" w:rsidRDefault="000876C2" w:rsidP="000876C2">
            <w:pPr>
              <w:widowControl/>
              <w:adjustRightInd w:val="0"/>
              <w:spacing w:line="240" w:lineRule="auto"/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</w:pPr>
            <w:r w:rsidRPr="0059048F"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  <w:t>Marque uma:</w:t>
            </w:r>
          </w:p>
          <w:p w:rsidR="000876C2" w:rsidRPr="0059048F" w:rsidRDefault="00B95446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8240"/>
              </w:pict>
            </w:r>
            <w:r w:rsidR="000876C2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59048F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Resultados da avaliação satisfazem os </w:t>
            </w:r>
            <w:r w:rsidR="00011740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requisitos</w:t>
            </w:r>
            <w:r w:rsidR="0059048F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e s</w:t>
            </w:r>
            <w:r w:rsid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ão aceitos</w:t>
            </w:r>
          </w:p>
          <w:p w:rsidR="000876C2" w:rsidRPr="00011740" w:rsidRDefault="00B95446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9264"/>
              </w:pict>
            </w:r>
            <w:r w:rsidR="000876C2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Resultados da avaliação são aceitos</w:t>
            </w:r>
            <w:proofErr w:type="gramStart"/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mas</w:t>
            </w:r>
            <w:proofErr w:type="gramEnd"/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com mudanças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Ver lista de deficiências 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, 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pag.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2).</w:t>
            </w:r>
          </w:p>
          <w:p w:rsidR="000876C2" w:rsidRPr="00011740" w:rsidRDefault="00B95446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0288"/>
              </w:pic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Resultados da avaliação n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ão satisfazem os requisitos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Ver lista de deficiências, pag.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2).</w:t>
            </w:r>
          </w:p>
          <w:p w:rsidR="000876C2" w:rsidRPr="00011740" w:rsidRDefault="000876C2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</w:p>
          <w:p w:rsidR="000876C2" w:rsidRPr="00011740" w:rsidRDefault="000876C2" w:rsidP="000876C2">
            <w:pPr>
              <w:rPr>
                <w:sz w:val="32"/>
                <w:szCs w:val="32"/>
                <w:lang w:val="pt-B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  <w:t>Aprovado por: ___________________________________ Data: ________________</w:t>
            </w:r>
          </w:p>
          <w:p w:rsidR="000876C2" w:rsidRPr="00011740" w:rsidRDefault="000876C2" w:rsidP="00617947">
            <w:pPr>
              <w:rPr>
                <w:sz w:val="32"/>
                <w:szCs w:val="32"/>
                <w:lang w:val="pt-BR"/>
              </w:rPr>
            </w:pPr>
          </w:p>
        </w:tc>
      </w:tr>
    </w:tbl>
    <w:p w:rsidR="00142280" w:rsidRPr="00011740" w:rsidRDefault="00142280" w:rsidP="00142280">
      <w:pPr>
        <w:rPr>
          <w:sz w:val="24"/>
          <w:szCs w:val="24"/>
          <w:lang w:val="pt-BR"/>
        </w:rPr>
      </w:pPr>
      <w:r w:rsidRPr="00142280">
        <w:rPr>
          <w:b/>
          <w:sz w:val="24"/>
          <w:szCs w:val="24"/>
          <w:lang w:val="pt-BR"/>
        </w:rPr>
        <w:lastRenderedPageBreak/>
        <w:t>Projeto:</w:t>
      </w:r>
      <w:r w:rsidRPr="00011740">
        <w:rPr>
          <w:sz w:val="24"/>
          <w:szCs w:val="24"/>
          <w:lang w:val="pt-BR"/>
        </w:rPr>
        <w:tab/>
        <w:t xml:space="preserve">             </w:t>
      </w:r>
      <w:r>
        <w:rPr>
          <w:sz w:val="24"/>
          <w:szCs w:val="24"/>
          <w:lang w:val="pt-BR"/>
        </w:rPr>
        <w:t xml:space="preserve">            </w:t>
      </w:r>
      <w:proofErr w:type="spellStart"/>
      <w:proofErr w:type="gramStart"/>
      <w:r w:rsidRPr="00011740">
        <w:rPr>
          <w:rFonts w:ascii="TimesNewRomanPS-BoldMT" w:hAnsi="TimesNewRomanPS-BoldMT" w:cs="TimesNewRomanPS-BoldMT"/>
          <w:bCs/>
          <w:snapToGrid/>
          <w:sz w:val="24"/>
          <w:szCs w:val="24"/>
          <w:lang w:val="pt-BR" w:eastAsia="pt-BR"/>
        </w:rPr>
        <w:t>CheckList</w:t>
      </w:r>
      <w:proofErr w:type="spellEnd"/>
      <w:proofErr w:type="gramEnd"/>
      <w:r w:rsidRPr="00011740">
        <w:rPr>
          <w:rFonts w:ascii="TimesNewRomanPS-BoldMT" w:hAnsi="TimesNewRomanPS-BoldMT" w:cs="TimesNewRomanPS-BoldMT"/>
          <w:bCs/>
          <w:snapToGrid/>
          <w:sz w:val="24"/>
          <w:szCs w:val="24"/>
          <w:lang w:val="pt-BR" w:eastAsia="pt-BR"/>
        </w:rPr>
        <w:t xml:space="preserve"> de Auditoria de Release</w:t>
      </w:r>
      <w:r w:rsidRPr="00011740">
        <w:rPr>
          <w:sz w:val="24"/>
          <w:szCs w:val="24"/>
          <w:lang w:val="pt-BR"/>
        </w:rPr>
        <w:tab/>
        <w:t xml:space="preserve">      </w:t>
      </w:r>
      <w:r>
        <w:rPr>
          <w:sz w:val="24"/>
          <w:szCs w:val="24"/>
          <w:lang w:val="pt-BR"/>
        </w:rPr>
        <w:t xml:space="preserve">  </w:t>
      </w:r>
      <w:r w:rsidRPr="00011740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   </w:t>
      </w:r>
      <w:r w:rsidRPr="00142280">
        <w:rPr>
          <w:b/>
          <w:sz w:val="24"/>
          <w:szCs w:val="24"/>
          <w:lang w:val="pt-BR"/>
        </w:rPr>
        <w:t xml:space="preserve">Data:     /    /    </w:t>
      </w:r>
    </w:p>
    <w:p w:rsidR="00617947" w:rsidRDefault="00617947" w:rsidP="00617947">
      <w:pPr>
        <w:rPr>
          <w:sz w:val="32"/>
          <w:szCs w:val="3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142280" w:rsidTr="00390BBC">
        <w:tc>
          <w:tcPr>
            <w:tcW w:w="9500" w:type="dxa"/>
            <w:gridSpan w:val="3"/>
          </w:tcPr>
          <w:p w:rsidR="00142280" w:rsidRDefault="00142280" w:rsidP="00142280">
            <w:pPr>
              <w:jc w:val="center"/>
              <w:rPr>
                <w:sz w:val="32"/>
                <w:szCs w:val="32"/>
                <w:lang w:val="pt-B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napToGrid/>
                <w:sz w:val="28"/>
                <w:szCs w:val="28"/>
                <w:lang w:val="pt-BR" w:eastAsia="pt-BR"/>
              </w:rPr>
              <w:t>Lista de Deficiências</w:t>
            </w:r>
          </w:p>
        </w:tc>
      </w:tr>
      <w:tr w:rsidR="00142280" w:rsidTr="00142280">
        <w:tc>
          <w:tcPr>
            <w:tcW w:w="1809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Requisito #</w:t>
            </w:r>
          </w:p>
        </w:tc>
        <w:tc>
          <w:tcPr>
            <w:tcW w:w="4111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Ação Corretiva</w:t>
            </w: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</w:tbl>
    <w:p w:rsidR="00142280" w:rsidRPr="00011740" w:rsidRDefault="00142280" w:rsidP="00617947">
      <w:pPr>
        <w:rPr>
          <w:sz w:val="32"/>
          <w:szCs w:val="32"/>
          <w:lang w:val="pt-BR"/>
        </w:rPr>
      </w:pPr>
    </w:p>
    <w:sectPr w:rsidR="00142280" w:rsidRPr="00011740" w:rsidSect="00D31C42">
      <w:headerReference w:type="default" r:id="rId8"/>
      <w:footerReference w:type="default" r:id="rId9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5446" w:rsidRDefault="00B95446" w:rsidP="00BE55CB">
      <w:pPr>
        <w:spacing w:line="240" w:lineRule="auto"/>
      </w:pPr>
      <w:r>
        <w:separator/>
      </w:r>
    </w:p>
  </w:endnote>
  <w:endnote w:type="continuationSeparator" w:id="0">
    <w:p w:rsidR="00B95446" w:rsidRDefault="00B95446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 w:rsidR="001C48E1">
            <w:fldChar w:fldCharType="begin"/>
          </w:r>
          <w:r>
            <w:instrText xml:space="preserve"> DATE \@ "yyyy" </w:instrText>
          </w:r>
          <w:r w:rsidR="001C48E1">
            <w:fldChar w:fldCharType="separate"/>
          </w:r>
          <w:r w:rsidR="002D6198">
            <w:rPr>
              <w:noProof/>
            </w:rPr>
            <w:t>2013</w:t>
          </w:r>
          <w:r w:rsidR="001C48E1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 w:rsidR="001C48E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1C48E1">
            <w:rPr>
              <w:rStyle w:val="Nmerodepgina"/>
              <w:lang w:val="pt-BR"/>
            </w:rPr>
            <w:fldChar w:fldCharType="separate"/>
          </w:r>
          <w:r w:rsidR="002D6198">
            <w:rPr>
              <w:rStyle w:val="Nmerodepgina"/>
              <w:noProof/>
              <w:lang w:val="pt-BR"/>
            </w:rPr>
            <w:t>1</w:t>
          </w:r>
          <w:r w:rsidR="001C48E1"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5446" w:rsidRDefault="00B95446" w:rsidP="00BE55CB">
      <w:pPr>
        <w:spacing w:line="240" w:lineRule="auto"/>
      </w:pPr>
      <w:r>
        <w:separator/>
      </w:r>
    </w:p>
  </w:footnote>
  <w:footnote w:type="continuationSeparator" w:id="0">
    <w:p w:rsidR="00B95446" w:rsidRDefault="00B95446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F43" w:rsidRPr="00082E5B" w:rsidRDefault="00E04F43" w:rsidP="00E04F43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01E8B" w:rsidRDefault="00601E8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3840601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4">
    <w:nsid w:val="055B1E4A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5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9E30D7E"/>
    <w:multiLevelType w:val="hybridMultilevel"/>
    <w:tmpl w:val="9FA4D21A"/>
    <w:lvl w:ilvl="0" w:tplc="9CAAA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1702CDF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8">
    <w:nsid w:val="127E2AAC"/>
    <w:multiLevelType w:val="hybridMultilevel"/>
    <w:tmpl w:val="2CF892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EA66FB8"/>
    <w:multiLevelType w:val="hybridMultilevel"/>
    <w:tmpl w:val="55B0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1544398"/>
    <w:multiLevelType w:val="hybridMultilevel"/>
    <w:tmpl w:val="ACD01A00"/>
    <w:lvl w:ilvl="0" w:tplc="9BB038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058288F"/>
    <w:multiLevelType w:val="hybridMultilevel"/>
    <w:tmpl w:val="73C239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5853E9B"/>
    <w:multiLevelType w:val="singleLevel"/>
    <w:tmpl w:val="656675D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48F77106"/>
    <w:multiLevelType w:val="hybridMultilevel"/>
    <w:tmpl w:val="932814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00107ED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>
    <w:nsid w:val="5A2A57FF"/>
    <w:multiLevelType w:val="hybridMultilevel"/>
    <w:tmpl w:val="10E0B4AA"/>
    <w:lvl w:ilvl="0" w:tplc="B14AE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5607042"/>
    <w:multiLevelType w:val="hybridMultilevel"/>
    <w:tmpl w:val="BAB8D8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9E77F63"/>
    <w:multiLevelType w:val="hybridMultilevel"/>
    <w:tmpl w:val="8E9440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9">
    <w:nsid w:val="6C210A97"/>
    <w:multiLevelType w:val="hybridMultilevel"/>
    <w:tmpl w:val="9AD44B36"/>
    <w:lvl w:ilvl="0" w:tplc="66A07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0C7630E"/>
    <w:multiLevelType w:val="singleLevel"/>
    <w:tmpl w:val="000000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1">
    <w:nsid w:val="75370118"/>
    <w:multiLevelType w:val="hybridMultilevel"/>
    <w:tmpl w:val="59BA92A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765562F3"/>
    <w:multiLevelType w:val="hybridMultilevel"/>
    <w:tmpl w:val="DCC6509A"/>
    <w:lvl w:ilvl="0" w:tplc="873473C6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987786B"/>
    <w:multiLevelType w:val="hybridMultilevel"/>
    <w:tmpl w:val="48EA9AA4"/>
    <w:lvl w:ilvl="0" w:tplc="141E4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B85663F"/>
    <w:multiLevelType w:val="hybridMultilevel"/>
    <w:tmpl w:val="3224DB22"/>
    <w:lvl w:ilvl="0" w:tplc="D3C02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0"/>
  </w:num>
  <w:num w:numId="3">
    <w:abstractNumId w:val="38"/>
  </w:num>
  <w:num w:numId="4">
    <w:abstractNumId w:val="8"/>
  </w:num>
  <w:num w:numId="5">
    <w:abstractNumId w:val="15"/>
  </w:num>
  <w:num w:numId="6">
    <w:abstractNumId w:val="4"/>
  </w:num>
  <w:num w:numId="7">
    <w:abstractNumId w:val="20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28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8"/>
    </w:lvlOverride>
    <w:lvlOverride w:ilvl="1">
      <w:startOverride w:val="1"/>
    </w:lvlOverride>
  </w:num>
  <w:num w:numId="20">
    <w:abstractNumId w:val="42"/>
  </w:num>
  <w:num w:numId="21">
    <w:abstractNumId w:val="5"/>
  </w:num>
  <w:num w:numId="22">
    <w:abstractNumId w:val="17"/>
  </w:num>
  <w:num w:numId="23">
    <w:abstractNumId w:val="16"/>
  </w:num>
  <w:num w:numId="24">
    <w:abstractNumId w:val="22"/>
  </w:num>
  <w:num w:numId="25">
    <w:abstractNumId w:val="6"/>
  </w:num>
  <w:num w:numId="26">
    <w:abstractNumId w:val="2"/>
  </w:num>
  <w:num w:numId="27">
    <w:abstractNumId w:val="1"/>
  </w:num>
  <w:num w:numId="28">
    <w:abstractNumId w:val="19"/>
  </w:num>
  <w:num w:numId="29">
    <w:abstractNumId w:val="14"/>
  </w:num>
  <w:num w:numId="30">
    <w:abstractNumId w:val="40"/>
  </w:num>
  <w:num w:numId="31">
    <w:abstractNumId w:val="21"/>
  </w:num>
  <w:num w:numId="32">
    <w:abstractNumId w:val="27"/>
  </w:num>
  <w:num w:numId="33">
    <w:abstractNumId w:val="23"/>
  </w:num>
  <w:num w:numId="34">
    <w:abstractNumId w:val="32"/>
  </w:num>
  <w:num w:numId="35">
    <w:abstractNumId w:val="26"/>
  </w:num>
  <w:num w:numId="36">
    <w:abstractNumId w:val="24"/>
  </w:num>
  <w:num w:numId="37">
    <w:abstractNumId w:val="34"/>
  </w:num>
  <w:num w:numId="38">
    <w:abstractNumId w:val="0"/>
    <w:lvlOverride w:ilvl="0">
      <w:startOverride w:val="5"/>
    </w:lvlOverride>
    <w:lvlOverride w:ilvl="1">
      <w:startOverride w:val="1"/>
    </w:lvlOverride>
  </w:num>
  <w:num w:numId="39">
    <w:abstractNumId w:val="36"/>
  </w:num>
  <w:num w:numId="40">
    <w:abstractNumId w:val="30"/>
  </w:num>
  <w:num w:numId="41">
    <w:abstractNumId w:val="39"/>
  </w:num>
  <w:num w:numId="42">
    <w:abstractNumId w:val="25"/>
  </w:num>
  <w:num w:numId="43">
    <w:abstractNumId w:val="44"/>
  </w:num>
  <w:num w:numId="44">
    <w:abstractNumId w:val="31"/>
  </w:num>
  <w:num w:numId="45">
    <w:abstractNumId w:val="43"/>
  </w:num>
  <w:num w:numId="46">
    <w:abstractNumId w:val="29"/>
  </w:num>
  <w:num w:numId="47">
    <w:abstractNumId w:val="33"/>
  </w:num>
  <w:num w:numId="48">
    <w:abstractNumId w:val="37"/>
  </w:num>
  <w:num w:numId="49">
    <w:abstractNumId w:val="4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7A3AF2"/>
    <w:rsid w:val="00002065"/>
    <w:rsid w:val="00011740"/>
    <w:rsid w:val="00014CCC"/>
    <w:rsid w:val="00015E57"/>
    <w:rsid w:val="00020FF0"/>
    <w:rsid w:val="00024FF7"/>
    <w:rsid w:val="00035766"/>
    <w:rsid w:val="00040B66"/>
    <w:rsid w:val="00044D31"/>
    <w:rsid w:val="00054E87"/>
    <w:rsid w:val="00072317"/>
    <w:rsid w:val="00074122"/>
    <w:rsid w:val="0007697B"/>
    <w:rsid w:val="00082E5B"/>
    <w:rsid w:val="000876C2"/>
    <w:rsid w:val="00091973"/>
    <w:rsid w:val="0009266C"/>
    <w:rsid w:val="00097035"/>
    <w:rsid w:val="00097BE6"/>
    <w:rsid w:val="000A4D7D"/>
    <w:rsid w:val="000A67AA"/>
    <w:rsid w:val="000C59B4"/>
    <w:rsid w:val="000D0723"/>
    <w:rsid w:val="000D1FFA"/>
    <w:rsid w:val="000D3892"/>
    <w:rsid w:val="000D6109"/>
    <w:rsid w:val="000D6944"/>
    <w:rsid w:val="000E247E"/>
    <w:rsid w:val="000E2BD4"/>
    <w:rsid w:val="000E5618"/>
    <w:rsid w:val="000F0D5E"/>
    <w:rsid w:val="000F5A1C"/>
    <w:rsid w:val="001178D7"/>
    <w:rsid w:val="00121030"/>
    <w:rsid w:val="00142280"/>
    <w:rsid w:val="001513F2"/>
    <w:rsid w:val="00162318"/>
    <w:rsid w:val="001662BB"/>
    <w:rsid w:val="00174485"/>
    <w:rsid w:val="00183453"/>
    <w:rsid w:val="00190936"/>
    <w:rsid w:val="00193F58"/>
    <w:rsid w:val="00196F33"/>
    <w:rsid w:val="001B3A1E"/>
    <w:rsid w:val="001C48E1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5C44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907B4"/>
    <w:rsid w:val="00292E53"/>
    <w:rsid w:val="00294578"/>
    <w:rsid w:val="002979D4"/>
    <w:rsid w:val="002D3C90"/>
    <w:rsid w:val="002D6198"/>
    <w:rsid w:val="002F72EF"/>
    <w:rsid w:val="00305F35"/>
    <w:rsid w:val="00315A2A"/>
    <w:rsid w:val="0031750D"/>
    <w:rsid w:val="00321B7F"/>
    <w:rsid w:val="0033475F"/>
    <w:rsid w:val="0034029A"/>
    <w:rsid w:val="00361E0D"/>
    <w:rsid w:val="00362BD5"/>
    <w:rsid w:val="00364FD2"/>
    <w:rsid w:val="003731D0"/>
    <w:rsid w:val="003A6335"/>
    <w:rsid w:val="003B6288"/>
    <w:rsid w:val="003C32B2"/>
    <w:rsid w:val="003D06E7"/>
    <w:rsid w:val="003D133C"/>
    <w:rsid w:val="003D53AD"/>
    <w:rsid w:val="003E1EEE"/>
    <w:rsid w:val="00434FDB"/>
    <w:rsid w:val="00436D4B"/>
    <w:rsid w:val="004400BC"/>
    <w:rsid w:val="00440C0F"/>
    <w:rsid w:val="00445FC6"/>
    <w:rsid w:val="00446277"/>
    <w:rsid w:val="0046069C"/>
    <w:rsid w:val="00473E9C"/>
    <w:rsid w:val="00475EA8"/>
    <w:rsid w:val="00481CBC"/>
    <w:rsid w:val="0048415F"/>
    <w:rsid w:val="00492C5D"/>
    <w:rsid w:val="004A69AE"/>
    <w:rsid w:val="004B765C"/>
    <w:rsid w:val="004C60E9"/>
    <w:rsid w:val="004C7747"/>
    <w:rsid w:val="004C7CD7"/>
    <w:rsid w:val="004D74BF"/>
    <w:rsid w:val="00500DB5"/>
    <w:rsid w:val="005131EA"/>
    <w:rsid w:val="0052202D"/>
    <w:rsid w:val="00524E5E"/>
    <w:rsid w:val="00531F13"/>
    <w:rsid w:val="00535C40"/>
    <w:rsid w:val="0055584A"/>
    <w:rsid w:val="00561287"/>
    <w:rsid w:val="00562E4B"/>
    <w:rsid w:val="0056674D"/>
    <w:rsid w:val="0056774B"/>
    <w:rsid w:val="00583672"/>
    <w:rsid w:val="0059048F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116A5"/>
    <w:rsid w:val="00617947"/>
    <w:rsid w:val="00617E9C"/>
    <w:rsid w:val="00630FDE"/>
    <w:rsid w:val="00633103"/>
    <w:rsid w:val="006368DB"/>
    <w:rsid w:val="00642168"/>
    <w:rsid w:val="00642FD4"/>
    <w:rsid w:val="00662D3F"/>
    <w:rsid w:val="0067378B"/>
    <w:rsid w:val="006747D9"/>
    <w:rsid w:val="00681722"/>
    <w:rsid w:val="006825EC"/>
    <w:rsid w:val="006916B9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6477"/>
    <w:rsid w:val="0079750C"/>
    <w:rsid w:val="007A3AF2"/>
    <w:rsid w:val="007C1352"/>
    <w:rsid w:val="007C5D8C"/>
    <w:rsid w:val="007D6C0E"/>
    <w:rsid w:val="007E3185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C6FF2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1FFD"/>
    <w:rsid w:val="009B2E05"/>
    <w:rsid w:val="009B7E8E"/>
    <w:rsid w:val="009C2D5B"/>
    <w:rsid w:val="009C7C85"/>
    <w:rsid w:val="009D0B62"/>
    <w:rsid w:val="009D40FF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23B34"/>
    <w:rsid w:val="00A42A87"/>
    <w:rsid w:val="00A45CE1"/>
    <w:rsid w:val="00A52402"/>
    <w:rsid w:val="00A52C43"/>
    <w:rsid w:val="00A5411C"/>
    <w:rsid w:val="00A555D6"/>
    <w:rsid w:val="00A572DE"/>
    <w:rsid w:val="00A67C70"/>
    <w:rsid w:val="00A72441"/>
    <w:rsid w:val="00A81E8F"/>
    <w:rsid w:val="00A9098C"/>
    <w:rsid w:val="00A95948"/>
    <w:rsid w:val="00AA2067"/>
    <w:rsid w:val="00AB5DE5"/>
    <w:rsid w:val="00AB6F8A"/>
    <w:rsid w:val="00AC67D7"/>
    <w:rsid w:val="00AC7876"/>
    <w:rsid w:val="00AD0B5E"/>
    <w:rsid w:val="00AD3E10"/>
    <w:rsid w:val="00AE2B56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95446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47A3"/>
    <w:rsid w:val="00C056E9"/>
    <w:rsid w:val="00C05AD8"/>
    <w:rsid w:val="00C15669"/>
    <w:rsid w:val="00C15DB3"/>
    <w:rsid w:val="00C22374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B3AB7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04F43"/>
    <w:rsid w:val="00E10522"/>
    <w:rsid w:val="00E12B58"/>
    <w:rsid w:val="00E15DD7"/>
    <w:rsid w:val="00E16386"/>
    <w:rsid w:val="00E16D5D"/>
    <w:rsid w:val="00E51A56"/>
    <w:rsid w:val="00E616BE"/>
    <w:rsid w:val="00E65A71"/>
    <w:rsid w:val="00E73656"/>
    <w:rsid w:val="00E81763"/>
    <w:rsid w:val="00E8763A"/>
    <w:rsid w:val="00E922ED"/>
    <w:rsid w:val="00E95DA6"/>
    <w:rsid w:val="00EB365D"/>
    <w:rsid w:val="00EC5F7B"/>
    <w:rsid w:val="00EE50A8"/>
    <w:rsid w:val="00EE7406"/>
    <w:rsid w:val="00EF1535"/>
    <w:rsid w:val="00EF784F"/>
    <w:rsid w:val="00F07A1D"/>
    <w:rsid w:val="00F07F33"/>
    <w:rsid w:val="00F10CB4"/>
    <w:rsid w:val="00F210C7"/>
    <w:rsid w:val="00F25F92"/>
    <w:rsid w:val="00F44A8D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0DC9"/>
    <w:rsid w:val="00FC139B"/>
    <w:rsid w:val="00FD25B0"/>
    <w:rsid w:val="00FD7FB6"/>
    <w:rsid w:val="00FE6120"/>
    <w:rsid w:val="00FF107B"/>
    <w:rsid w:val="00FF1236"/>
    <w:rsid w:val="00FF282C"/>
    <w:rsid w:val="00F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097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2170</TotalTime>
  <Pages>2</Pages>
  <Words>196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Andressa</cp:lastModifiedBy>
  <cp:revision>164</cp:revision>
  <dcterms:created xsi:type="dcterms:W3CDTF">2011-10-22T16:35:00Z</dcterms:created>
  <dcterms:modified xsi:type="dcterms:W3CDTF">2013-02-05T00:15:00Z</dcterms:modified>
</cp:coreProperties>
</file>