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477" w:rsidRPr="000F0D5E" w:rsidRDefault="00617947" w:rsidP="00796477">
      <w:pPr>
        <w:rPr>
          <w:b/>
          <w:sz w:val="24"/>
          <w:szCs w:val="24"/>
          <w:lang w:val="pt-BR"/>
        </w:rPr>
      </w:pPr>
      <w:r w:rsidRPr="000F0D5E">
        <w:rPr>
          <w:b/>
          <w:sz w:val="24"/>
          <w:szCs w:val="24"/>
          <w:lang w:val="pt-BR"/>
        </w:rPr>
        <w:t>Projeto:</w:t>
      </w:r>
      <w:r w:rsidRPr="000F0D5E">
        <w:rPr>
          <w:b/>
          <w:sz w:val="24"/>
          <w:szCs w:val="24"/>
          <w:lang w:val="pt-BR"/>
        </w:rPr>
        <w:tab/>
      </w:r>
      <w:r w:rsidR="00011740" w:rsidRPr="000F0D5E"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  <w:t>CheckList de Auditoria de Release</w:t>
      </w:r>
      <w:r w:rsidRPr="000F0D5E">
        <w:rPr>
          <w:b/>
          <w:sz w:val="24"/>
          <w:szCs w:val="24"/>
          <w:lang w:val="pt-BR"/>
        </w:rPr>
        <w:tab/>
        <w:t xml:space="preserve">Data:     /    /    </w:t>
      </w:r>
    </w:p>
    <w:p w:rsidR="00617947" w:rsidRDefault="00617947" w:rsidP="00796477">
      <w:pPr>
        <w:rPr>
          <w:sz w:val="32"/>
          <w:szCs w:val="32"/>
          <w:lang w:val="pt-BR"/>
        </w:rPr>
      </w:pPr>
      <w:bookmarkStart w:id="0" w:name="_GoBack"/>
      <w:bookmarkEnd w:id="0"/>
    </w:p>
    <w:p w:rsidR="00617947" w:rsidRDefault="00617947" w:rsidP="00796477">
      <w:pPr>
        <w:rPr>
          <w:sz w:val="32"/>
          <w:szCs w:val="32"/>
          <w:lang w:val="pt-BR"/>
        </w:rPr>
      </w:pPr>
    </w:p>
    <w:p w:rsidR="00617947" w:rsidRDefault="00617947" w:rsidP="00617947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/>
      </w:tblPr>
      <w:tblGrid>
        <w:gridCol w:w="7219"/>
        <w:gridCol w:w="786"/>
        <w:gridCol w:w="910"/>
        <w:gridCol w:w="661"/>
      </w:tblGrid>
      <w:tr w:rsidR="00FE6120" w:rsidRPr="0062560B" w:rsidTr="00FE6120">
        <w:tc>
          <w:tcPr>
            <w:tcW w:w="9576" w:type="dxa"/>
            <w:gridSpan w:val="4"/>
          </w:tcPr>
          <w:p w:rsidR="00FE6120" w:rsidRDefault="00011740" w:rsidP="00011740">
            <w:pPr>
              <w:jc w:val="center"/>
              <w:rPr>
                <w:sz w:val="32"/>
                <w:szCs w:val="32"/>
                <w:lang w:val="pt-BR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napToGrid/>
                <w:sz w:val="28"/>
                <w:szCs w:val="28"/>
                <w:lang w:val="pt-BR" w:eastAsia="pt-BR"/>
              </w:rPr>
              <w:t>CheckList de Auditoria de Release</w:t>
            </w:r>
          </w:p>
        </w:tc>
      </w:tr>
      <w:tr w:rsidR="00FE6120" w:rsidTr="00FE6120">
        <w:tc>
          <w:tcPr>
            <w:tcW w:w="9576" w:type="dxa"/>
            <w:gridSpan w:val="4"/>
          </w:tcPr>
          <w:p w:rsidR="00FE6120" w:rsidRDefault="00FE6120" w:rsidP="00617947">
            <w:pPr>
              <w:rPr>
                <w:sz w:val="32"/>
                <w:szCs w:val="32"/>
                <w:lang w:val="pt-BR"/>
              </w:rPr>
            </w:pPr>
            <w:r>
              <w:rPr>
                <w:sz w:val="32"/>
                <w:szCs w:val="32"/>
                <w:lang w:val="pt-BR"/>
              </w:rPr>
              <w:t>Data:</w:t>
            </w:r>
          </w:p>
          <w:p w:rsidR="000876C2" w:rsidRDefault="000876C2" w:rsidP="00617947">
            <w:pPr>
              <w:rPr>
                <w:sz w:val="32"/>
                <w:szCs w:val="32"/>
                <w:lang w:val="pt-BR"/>
              </w:rPr>
            </w:pPr>
          </w:p>
          <w:p w:rsidR="000876C2" w:rsidRDefault="000876C2" w:rsidP="00617947">
            <w:pPr>
              <w:rPr>
                <w:sz w:val="32"/>
                <w:szCs w:val="32"/>
                <w:lang w:val="pt-BR"/>
              </w:rPr>
            </w:pPr>
            <w:r>
              <w:rPr>
                <w:sz w:val="32"/>
                <w:szCs w:val="32"/>
                <w:lang w:val="pt-BR"/>
              </w:rPr>
              <w:t>Release #</w:t>
            </w:r>
          </w:p>
        </w:tc>
      </w:tr>
      <w:tr w:rsidR="00FE6120" w:rsidTr="00FE6120">
        <w:tc>
          <w:tcPr>
            <w:tcW w:w="7219" w:type="dxa"/>
          </w:tcPr>
          <w:p w:rsidR="00FE6120" w:rsidRPr="00054E87" w:rsidRDefault="00011740" w:rsidP="00617947">
            <w:pPr>
              <w:rPr>
                <w:b/>
                <w:sz w:val="28"/>
                <w:szCs w:val="28"/>
                <w:lang w:val="pt-BR"/>
              </w:rPr>
            </w:pPr>
            <w:r w:rsidRPr="00054E87">
              <w:rPr>
                <w:b/>
                <w:sz w:val="28"/>
                <w:szCs w:val="28"/>
                <w:lang w:val="pt-BR"/>
              </w:rPr>
              <w:t>Requisi</w:t>
            </w:r>
            <w:r w:rsidR="00FE6120" w:rsidRPr="00054E87">
              <w:rPr>
                <w:b/>
                <w:sz w:val="28"/>
                <w:szCs w:val="28"/>
                <w:lang w:val="pt-BR"/>
              </w:rPr>
              <w:t>tos</w:t>
            </w:r>
          </w:p>
        </w:tc>
        <w:tc>
          <w:tcPr>
            <w:tcW w:w="786" w:type="dxa"/>
          </w:tcPr>
          <w:p w:rsidR="00FE6120" w:rsidRPr="00054E87" w:rsidRDefault="00FE6120" w:rsidP="00617947">
            <w:pPr>
              <w:rPr>
                <w:b/>
                <w:sz w:val="28"/>
                <w:szCs w:val="28"/>
                <w:lang w:val="pt-BR"/>
              </w:rPr>
            </w:pPr>
            <w:r w:rsidRPr="00054E87">
              <w:rPr>
                <w:b/>
                <w:sz w:val="28"/>
                <w:szCs w:val="28"/>
                <w:lang w:val="pt-BR"/>
              </w:rPr>
              <w:t>SIM</w:t>
            </w:r>
          </w:p>
        </w:tc>
        <w:tc>
          <w:tcPr>
            <w:tcW w:w="910" w:type="dxa"/>
          </w:tcPr>
          <w:p w:rsidR="00FE6120" w:rsidRPr="00054E87" w:rsidRDefault="00FE6120" w:rsidP="00617947">
            <w:pPr>
              <w:rPr>
                <w:b/>
                <w:sz w:val="28"/>
                <w:szCs w:val="28"/>
                <w:lang w:val="pt-BR"/>
              </w:rPr>
            </w:pPr>
            <w:r w:rsidRPr="00054E87">
              <w:rPr>
                <w:b/>
                <w:sz w:val="28"/>
                <w:szCs w:val="28"/>
                <w:lang w:val="pt-BR"/>
              </w:rPr>
              <w:t>NÃO</w:t>
            </w:r>
          </w:p>
        </w:tc>
        <w:tc>
          <w:tcPr>
            <w:tcW w:w="661" w:type="dxa"/>
          </w:tcPr>
          <w:p w:rsidR="00FE6120" w:rsidRPr="00054E87" w:rsidRDefault="00FE6120" w:rsidP="00617947">
            <w:pPr>
              <w:rPr>
                <w:b/>
                <w:sz w:val="28"/>
                <w:szCs w:val="28"/>
                <w:lang w:val="pt-BR"/>
              </w:rPr>
            </w:pPr>
            <w:r w:rsidRPr="00054E87">
              <w:rPr>
                <w:b/>
                <w:sz w:val="28"/>
                <w:szCs w:val="28"/>
                <w:lang w:val="pt-BR"/>
              </w:rPr>
              <w:t>NC</w:t>
            </w:r>
          </w:p>
        </w:tc>
      </w:tr>
      <w:tr w:rsidR="00FE6120" w:rsidRPr="0062560B" w:rsidTr="00FE6120">
        <w:tc>
          <w:tcPr>
            <w:tcW w:w="7219" w:type="dxa"/>
          </w:tcPr>
          <w:p w:rsidR="00FE6120" w:rsidRPr="006916B9" w:rsidRDefault="00FE6120" w:rsidP="006916B9">
            <w:pPr>
              <w:rPr>
                <w:sz w:val="32"/>
                <w:szCs w:val="32"/>
                <w:lang w:val="pt-BR"/>
              </w:rPr>
            </w:pPr>
            <w:r w:rsidRP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1. </w:t>
            </w:r>
            <w:r w:rsidR="006916B9" w:rsidRP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Todas as histórias tem status de "verificado"</w:t>
            </w:r>
          </w:p>
        </w:tc>
        <w:tc>
          <w:tcPr>
            <w:tcW w:w="786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910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661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FE6120" w:rsidRPr="0062560B" w:rsidTr="00FE6120">
        <w:tc>
          <w:tcPr>
            <w:tcW w:w="7219" w:type="dxa"/>
          </w:tcPr>
          <w:p w:rsidR="00FE6120" w:rsidRPr="006916B9" w:rsidRDefault="00FE6120" w:rsidP="006916B9">
            <w:pPr>
              <w:rPr>
                <w:sz w:val="32"/>
                <w:szCs w:val="32"/>
                <w:lang w:val="pt-BR"/>
              </w:rPr>
            </w:pPr>
            <w:r w:rsidRP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2. </w:t>
            </w:r>
            <w:r w:rsidR="006916B9" w:rsidRP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Todas as tarefas tem status de "verificado"</w:t>
            </w:r>
          </w:p>
        </w:tc>
        <w:tc>
          <w:tcPr>
            <w:tcW w:w="786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910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661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FE6120" w:rsidRPr="0062560B" w:rsidTr="00FE6120">
        <w:tc>
          <w:tcPr>
            <w:tcW w:w="7219" w:type="dxa"/>
          </w:tcPr>
          <w:p w:rsidR="00FE6120" w:rsidRPr="006916B9" w:rsidRDefault="00FE6120" w:rsidP="006916B9">
            <w:pPr>
              <w:rPr>
                <w:sz w:val="32"/>
                <w:szCs w:val="32"/>
                <w:lang w:val="pt-BR"/>
              </w:rPr>
            </w:pPr>
            <w:r w:rsidRP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3. </w:t>
            </w:r>
            <w:r w:rsidR="006916B9" w:rsidRP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F</w:t>
            </w:r>
            <w:r w:rsid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oram realizados testes da Pré-Relese (e problemas encontrados foram documentados)</w:t>
            </w:r>
          </w:p>
        </w:tc>
        <w:tc>
          <w:tcPr>
            <w:tcW w:w="786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910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661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FE6120" w:rsidRPr="0062560B" w:rsidTr="00FE6120">
        <w:tc>
          <w:tcPr>
            <w:tcW w:w="7219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  <w:r w:rsidRP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4. </w:t>
            </w:r>
            <w:r w:rsidR="006916B9" w:rsidRP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F</w:t>
            </w:r>
            <w:r w:rsidR="006916B9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oram realizados testes da Relese (e problemas encontrados foram documentados)</w:t>
            </w:r>
          </w:p>
        </w:tc>
        <w:tc>
          <w:tcPr>
            <w:tcW w:w="786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910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661" w:type="dxa"/>
          </w:tcPr>
          <w:p w:rsidR="00FE6120" w:rsidRPr="006916B9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FE6120" w:rsidRPr="008C6FF2" w:rsidTr="00FE6120">
        <w:tc>
          <w:tcPr>
            <w:tcW w:w="7219" w:type="dxa"/>
          </w:tcPr>
          <w:p w:rsidR="00FE6120" w:rsidRPr="008C6FF2" w:rsidRDefault="00FE6120" w:rsidP="008C6FF2">
            <w:pPr>
              <w:rPr>
                <w:sz w:val="32"/>
                <w:szCs w:val="32"/>
                <w:lang w:val="pt-BR"/>
              </w:rPr>
            </w:pPr>
            <w:r w:rsidRPr="008C6FF2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5. </w:t>
            </w:r>
            <w:r w:rsidR="008C6FF2" w:rsidRPr="008C6FF2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Documentos estão </w:t>
            </w:r>
            <w:r w:rsidR="008C6FF2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atualizados</w:t>
            </w:r>
            <w:r w:rsidRPr="008C6FF2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 (</w:t>
            </w:r>
            <w:r w:rsidR="008C6FF2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revisão)</w:t>
            </w:r>
          </w:p>
        </w:tc>
        <w:tc>
          <w:tcPr>
            <w:tcW w:w="786" w:type="dxa"/>
          </w:tcPr>
          <w:p w:rsidR="00FE6120" w:rsidRPr="008C6FF2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910" w:type="dxa"/>
          </w:tcPr>
          <w:p w:rsidR="00FE6120" w:rsidRPr="008C6FF2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661" w:type="dxa"/>
          </w:tcPr>
          <w:p w:rsidR="00FE6120" w:rsidRPr="008C6FF2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FE6120" w:rsidRPr="0062560B" w:rsidTr="00FE6120">
        <w:tc>
          <w:tcPr>
            <w:tcW w:w="7219" w:type="dxa"/>
          </w:tcPr>
          <w:p w:rsidR="00FE6120" w:rsidRPr="009B1FFD" w:rsidRDefault="00FE6120" w:rsidP="008C6FF2">
            <w:pPr>
              <w:rPr>
                <w:sz w:val="32"/>
                <w:szCs w:val="32"/>
                <w:lang w:val="pt-BR"/>
              </w:rPr>
            </w:pPr>
            <w:r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6. </w:t>
            </w:r>
            <w:r w:rsidR="008C6FF2"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Métricas estão atualizadas</w:t>
            </w:r>
            <w:r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 (bug-list, LOCs...)</w:t>
            </w:r>
          </w:p>
        </w:tc>
        <w:tc>
          <w:tcPr>
            <w:tcW w:w="786" w:type="dxa"/>
          </w:tcPr>
          <w:p w:rsidR="00FE6120" w:rsidRPr="009B1FFD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910" w:type="dxa"/>
          </w:tcPr>
          <w:p w:rsidR="00FE6120" w:rsidRPr="009B1FFD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661" w:type="dxa"/>
          </w:tcPr>
          <w:p w:rsidR="00FE6120" w:rsidRPr="009B1FFD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FE6120" w:rsidRPr="0062560B" w:rsidTr="00FE6120">
        <w:tc>
          <w:tcPr>
            <w:tcW w:w="7219" w:type="dxa"/>
          </w:tcPr>
          <w:p w:rsidR="00FE6120" w:rsidRPr="009B1FFD" w:rsidRDefault="00FE6120" w:rsidP="009B1FFD">
            <w:pPr>
              <w:rPr>
                <w:sz w:val="32"/>
                <w:szCs w:val="32"/>
                <w:lang w:val="pt-BR"/>
              </w:rPr>
            </w:pPr>
            <w:r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7. </w:t>
            </w:r>
            <w:r w:rsidR="002D6198"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Reposi</w:t>
            </w:r>
            <w:r w:rsidR="002D6198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tórios de controle de versão estão</w:t>
            </w:r>
            <w:r w:rsidR="009B1FFD"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 atualizados</w:t>
            </w:r>
            <w:r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 xml:space="preserve"> (</w:t>
            </w:r>
            <w:r w:rsid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todas as alterações relevantes foram verificadas</w:t>
            </w:r>
            <w:r w:rsidRPr="009B1FFD">
              <w:rPr>
                <w:rFonts w:ascii="TimesNewRomanPSMT" w:hAnsi="TimesNewRomanPSMT" w:cs="TimesNewRomanPSMT"/>
                <w:snapToGrid/>
                <w:sz w:val="24"/>
                <w:szCs w:val="24"/>
                <w:lang w:val="pt-BR" w:eastAsia="pt-BR"/>
              </w:rPr>
              <w:t>)</w:t>
            </w:r>
          </w:p>
        </w:tc>
        <w:tc>
          <w:tcPr>
            <w:tcW w:w="786" w:type="dxa"/>
          </w:tcPr>
          <w:p w:rsidR="00FE6120" w:rsidRPr="009B1FFD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910" w:type="dxa"/>
          </w:tcPr>
          <w:p w:rsidR="00FE6120" w:rsidRPr="009B1FFD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661" w:type="dxa"/>
          </w:tcPr>
          <w:p w:rsidR="00FE6120" w:rsidRPr="009B1FFD" w:rsidRDefault="00FE612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FE6120" w:rsidRPr="00FE6120" w:rsidTr="00676112">
        <w:tc>
          <w:tcPr>
            <w:tcW w:w="9576" w:type="dxa"/>
            <w:gridSpan w:val="4"/>
          </w:tcPr>
          <w:p w:rsidR="00FE6120" w:rsidRDefault="00FE6120" w:rsidP="0061794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Comentários</w:t>
            </w:r>
            <w:r w:rsidR="000876C2">
              <w:rPr>
                <w:sz w:val="32"/>
                <w:szCs w:val="32"/>
              </w:rPr>
              <w:t>:</w:t>
            </w:r>
          </w:p>
          <w:p w:rsidR="000876C2" w:rsidRDefault="000876C2" w:rsidP="00617947">
            <w:pPr>
              <w:rPr>
                <w:sz w:val="32"/>
                <w:szCs w:val="32"/>
              </w:rPr>
            </w:pPr>
          </w:p>
          <w:p w:rsidR="000876C2" w:rsidRDefault="000876C2" w:rsidP="00617947">
            <w:pPr>
              <w:rPr>
                <w:sz w:val="32"/>
                <w:szCs w:val="32"/>
              </w:rPr>
            </w:pPr>
          </w:p>
          <w:p w:rsidR="000876C2" w:rsidRPr="00FE6120" w:rsidRDefault="000876C2" w:rsidP="00617947">
            <w:pPr>
              <w:rPr>
                <w:sz w:val="32"/>
                <w:szCs w:val="32"/>
              </w:rPr>
            </w:pPr>
          </w:p>
        </w:tc>
      </w:tr>
      <w:tr w:rsidR="00FE6120" w:rsidRPr="00011740" w:rsidTr="00A03125">
        <w:tc>
          <w:tcPr>
            <w:tcW w:w="9576" w:type="dxa"/>
            <w:gridSpan w:val="4"/>
          </w:tcPr>
          <w:p w:rsidR="00FE6120" w:rsidRPr="00142280" w:rsidRDefault="00FE6120" w:rsidP="00617947">
            <w:pPr>
              <w:rPr>
                <w:sz w:val="32"/>
                <w:szCs w:val="32"/>
                <w:lang w:val="pt-BR"/>
              </w:rPr>
            </w:pPr>
          </w:p>
          <w:p w:rsidR="000876C2" w:rsidRPr="00142280" w:rsidRDefault="000876C2" w:rsidP="00617947">
            <w:pPr>
              <w:rPr>
                <w:sz w:val="32"/>
                <w:szCs w:val="32"/>
                <w:lang w:val="pt-BR"/>
              </w:rPr>
            </w:pPr>
          </w:p>
          <w:p w:rsidR="000876C2" w:rsidRPr="00142280" w:rsidRDefault="000876C2" w:rsidP="00617947">
            <w:pPr>
              <w:rPr>
                <w:sz w:val="32"/>
                <w:szCs w:val="32"/>
                <w:lang w:val="pt-BR"/>
              </w:rPr>
            </w:pPr>
          </w:p>
          <w:p w:rsidR="000876C2" w:rsidRPr="00142280" w:rsidRDefault="000876C2" w:rsidP="00617947">
            <w:pPr>
              <w:rPr>
                <w:sz w:val="32"/>
                <w:szCs w:val="32"/>
                <w:lang w:val="pt-BR"/>
              </w:rPr>
            </w:pPr>
          </w:p>
          <w:p w:rsidR="000876C2" w:rsidRPr="00142280" w:rsidRDefault="000876C2" w:rsidP="00617947">
            <w:pPr>
              <w:rPr>
                <w:sz w:val="32"/>
                <w:szCs w:val="32"/>
                <w:lang w:val="pt-BR"/>
              </w:rPr>
            </w:pPr>
          </w:p>
          <w:p w:rsidR="000876C2" w:rsidRPr="00142280" w:rsidRDefault="000876C2" w:rsidP="00617947">
            <w:pPr>
              <w:rPr>
                <w:sz w:val="32"/>
                <w:szCs w:val="32"/>
                <w:lang w:val="pt-BR"/>
              </w:rPr>
            </w:pPr>
          </w:p>
          <w:p w:rsidR="000876C2" w:rsidRPr="0059048F" w:rsidRDefault="000876C2" w:rsidP="000876C2">
            <w:pPr>
              <w:widowControl/>
              <w:adjustRightInd w:val="0"/>
              <w:spacing w:line="240" w:lineRule="auto"/>
              <w:rPr>
                <w:rFonts w:ascii="TimesNewRomanPS-BoldMT" w:hAnsi="TimesNewRomanPS-BoldMT" w:cs="TimesNewRomanPS-BoldMT"/>
                <w:b/>
                <w:bCs/>
                <w:snapToGrid/>
                <w:sz w:val="24"/>
                <w:szCs w:val="24"/>
                <w:lang w:val="pt-BR" w:eastAsia="pt-BR"/>
              </w:rPr>
            </w:pPr>
            <w:r w:rsidRPr="0059048F">
              <w:rPr>
                <w:rFonts w:ascii="TimesNewRomanPS-BoldMT" w:hAnsi="TimesNewRomanPS-BoldMT" w:cs="TimesNewRomanPS-BoldMT"/>
                <w:b/>
                <w:bCs/>
                <w:snapToGrid/>
                <w:sz w:val="24"/>
                <w:szCs w:val="24"/>
                <w:lang w:val="pt-BR" w:eastAsia="pt-BR"/>
              </w:rPr>
              <w:t>Marque uma:</w:t>
            </w:r>
          </w:p>
          <w:p w:rsidR="000876C2" w:rsidRPr="0059048F" w:rsidRDefault="00E61F5B" w:rsidP="000876C2">
            <w:pPr>
              <w:widowControl/>
              <w:adjustRightInd w:val="0"/>
              <w:spacing w:line="240" w:lineRule="auto"/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</w:pPr>
            <w:r w:rsidRPr="00E61F5B"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6" style="position:absolute;margin-left:1.35pt;margin-top:1.55pt;width:10.9pt;height:10.5pt;z-index:251658240"/>
              </w:pict>
            </w:r>
            <w:r w:rsidR="0062560B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    </w:t>
            </w:r>
            <w:r w:rsidR="0059048F" w:rsidRPr="0059048F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Resultados da avaliação satisfazem os </w:t>
            </w:r>
            <w:r w:rsidR="00011740" w:rsidRPr="0059048F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>requisitos</w:t>
            </w:r>
            <w:r w:rsidR="0059048F" w:rsidRPr="0059048F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e s</w:t>
            </w:r>
            <w:r w:rsidR="0059048F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>ão aceitos</w:t>
            </w:r>
          </w:p>
          <w:p w:rsidR="000876C2" w:rsidRPr="00011740" w:rsidRDefault="00E61F5B" w:rsidP="000876C2">
            <w:pPr>
              <w:widowControl/>
              <w:adjustRightInd w:val="0"/>
              <w:spacing w:line="240" w:lineRule="auto"/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</w:pPr>
            <w:r w:rsidRPr="00E61F5B"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9264"/>
              </w:pict>
            </w:r>
            <w:r w:rsidR="0062560B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    </w:t>
            </w:r>
            <w:r w:rsidR="00011740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>Resultados da avaliação são aceitos</w:t>
            </w:r>
            <w:r w:rsidR="0062560B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>, mas</w:t>
            </w:r>
            <w:r w:rsidR="00011740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com mudanças</w:t>
            </w:r>
            <w:r w:rsidR="000876C2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62560B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>Ver lista de deficiências,</w:t>
            </w:r>
            <w:r w:rsidR="000876C2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</w:t>
            </w:r>
            <w:r w:rsid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>pag.</w:t>
            </w:r>
            <w:r w:rsidR="000876C2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2).</w:t>
            </w:r>
          </w:p>
          <w:p w:rsidR="000876C2" w:rsidRPr="00011740" w:rsidRDefault="00E61F5B" w:rsidP="000876C2">
            <w:pPr>
              <w:widowControl/>
              <w:adjustRightInd w:val="0"/>
              <w:spacing w:line="240" w:lineRule="auto"/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</w:pPr>
            <w:r w:rsidRPr="00E61F5B"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60288"/>
              </w:pict>
            </w:r>
            <w:r w:rsidR="0062560B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    </w:t>
            </w:r>
            <w:r w:rsidR="00011740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>Resultados da avaliação n</w:t>
            </w:r>
            <w:r w:rsid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>ão satisfazem os requisitos</w:t>
            </w:r>
            <w:r w:rsidR="000876C2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>Ver lista de deficiências, pag.</w:t>
            </w:r>
            <w:r w:rsidR="000876C2" w:rsidRPr="00011740"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  <w:t xml:space="preserve"> 2).</w:t>
            </w:r>
          </w:p>
          <w:p w:rsidR="000876C2" w:rsidRPr="00011740" w:rsidRDefault="000876C2" w:rsidP="000876C2">
            <w:pPr>
              <w:widowControl/>
              <w:adjustRightInd w:val="0"/>
              <w:spacing w:line="240" w:lineRule="auto"/>
              <w:rPr>
                <w:rFonts w:ascii="TimesNewRomanPSMT" w:hAnsi="TimesNewRomanPSMT" w:cs="TimesNewRomanPSMT"/>
                <w:snapToGrid/>
                <w:sz w:val="22"/>
                <w:szCs w:val="22"/>
                <w:lang w:val="pt-BR" w:eastAsia="pt-BR"/>
              </w:rPr>
            </w:pPr>
          </w:p>
          <w:p w:rsidR="000876C2" w:rsidRPr="00011740" w:rsidRDefault="000876C2" w:rsidP="000876C2">
            <w:pPr>
              <w:rPr>
                <w:sz w:val="32"/>
                <w:szCs w:val="32"/>
                <w:lang w:val="pt-BR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napToGrid/>
                <w:sz w:val="24"/>
                <w:szCs w:val="24"/>
                <w:lang w:val="pt-BR" w:eastAsia="pt-BR"/>
              </w:rPr>
              <w:t>Aprovado por: ___________________________________ Data: ________________</w:t>
            </w:r>
          </w:p>
          <w:p w:rsidR="000876C2" w:rsidRPr="00011740" w:rsidRDefault="000876C2" w:rsidP="00617947">
            <w:pPr>
              <w:rPr>
                <w:sz w:val="32"/>
                <w:szCs w:val="32"/>
                <w:lang w:val="pt-BR"/>
              </w:rPr>
            </w:pPr>
          </w:p>
        </w:tc>
      </w:tr>
    </w:tbl>
    <w:p w:rsidR="00142280" w:rsidRPr="00011740" w:rsidRDefault="00142280" w:rsidP="00142280">
      <w:pPr>
        <w:rPr>
          <w:sz w:val="24"/>
          <w:szCs w:val="24"/>
          <w:lang w:val="pt-BR"/>
        </w:rPr>
      </w:pPr>
      <w:r w:rsidRPr="00142280">
        <w:rPr>
          <w:b/>
          <w:sz w:val="24"/>
          <w:szCs w:val="24"/>
          <w:lang w:val="pt-BR"/>
        </w:rPr>
        <w:lastRenderedPageBreak/>
        <w:t>Projeto:</w:t>
      </w:r>
      <w:r w:rsidRPr="00011740">
        <w:rPr>
          <w:sz w:val="24"/>
          <w:szCs w:val="24"/>
          <w:lang w:val="pt-BR"/>
        </w:rPr>
        <w:tab/>
      </w:r>
      <w:r w:rsidRPr="00011740">
        <w:rPr>
          <w:rFonts w:ascii="TimesNewRomanPS-BoldMT" w:hAnsi="TimesNewRomanPS-BoldMT" w:cs="TimesNewRomanPS-BoldMT"/>
          <w:bCs/>
          <w:snapToGrid/>
          <w:sz w:val="24"/>
          <w:szCs w:val="24"/>
          <w:lang w:val="pt-BR" w:eastAsia="pt-BR"/>
        </w:rPr>
        <w:t>CheckList de Auditoria de Release</w:t>
      </w:r>
      <w:r w:rsidRPr="00011740">
        <w:rPr>
          <w:sz w:val="24"/>
          <w:szCs w:val="24"/>
          <w:lang w:val="pt-BR"/>
        </w:rPr>
        <w:tab/>
      </w:r>
      <w:r w:rsidRPr="00142280">
        <w:rPr>
          <w:b/>
          <w:sz w:val="24"/>
          <w:szCs w:val="24"/>
          <w:lang w:val="pt-BR"/>
        </w:rPr>
        <w:t xml:space="preserve">Data:     /    /    </w:t>
      </w:r>
    </w:p>
    <w:p w:rsidR="00617947" w:rsidRDefault="00617947" w:rsidP="00617947">
      <w:pPr>
        <w:rPr>
          <w:sz w:val="32"/>
          <w:szCs w:val="3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1809"/>
        <w:gridCol w:w="4111"/>
        <w:gridCol w:w="3580"/>
      </w:tblGrid>
      <w:tr w:rsidR="00142280" w:rsidTr="00390BBC">
        <w:tc>
          <w:tcPr>
            <w:tcW w:w="9500" w:type="dxa"/>
            <w:gridSpan w:val="3"/>
          </w:tcPr>
          <w:p w:rsidR="00142280" w:rsidRDefault="00142280" w:rsidP="00142280">
            <w:pPr>
              <w:jc w:val="center"/>
              <w:rPr>
                <w:sz w:val="32"/>
                <w:szCs w:val="32"/>
                <w:lang w:val="pt-BR"/>
              </w:rPr>
            </w:pPr>
            <w:r>
              <w:rPr>
                <w:rFonts w:ascii="TimesNewRomanPS-BoldMT" w:hAnsi="TimesNewRomanPS-BoldMT" w:cs="TimesNewRomanPS-BoldMT"/>
                <w:b/>
                <w:bCs/>
                <w:snapToGrid/>
                <w:sz w:val="28"/>
                <w:szCs w:val="28"/>
                <w:lang w:val="pt-BR" w:eastAsia="pt-BR"/>
              </w:rPr>
              <w:t>Lista de Deficiências</w:t>
            </w:r>
          </w:p>
        </w:tc>
      </w:tr>
      <w:tr w:rsidR="00142280" w:rsidTr="00142280">
        <w:tc>
          <w:tcPr>
            <w:tcW w:w="1809" w:type="dxa"/>
          </w:tcPr>
          <w:p w:rsidR="00142280" w:rsidRPr="00142280" w:rsidRDefault="00142280" w:rsidP="00617947">
            <w:pPr>
              <w:rPr>
                <w:b/>
                <w:sz w:val="24"/>
                <w:szCs w:val="24"/>
                <w:lang w:val="pt-BR"/>
              </w:rPr>
            </w:pPr>
            <w:r w:rsidRPr="00142280">
              <w:rPr>
                <w:b/>
                <w:sz w:val="24"/>
                <w:szCs w:val="24"/>
                <w:lang w:val="pt-BR"/>
              </w:rPr>
              <w:t>Requisito #</w:t>
            </w:r>
          </w:p>
        </w:tc>
        <w:tc>
          <w:tcPr>
            <w:tcW w:w="4111" w:type="dxa"/>
          </w:tcPr>
          <w:p w:rsidR="00142280" w:rsidRPr="00142280" w:rsidRDefault="00142280" w:rsidP="00617947">
            <w:pPr>
              <w:rPr>
                <w:b/>
                <w:sz w:val="24"/>
                <w:szCs w:val="24"/>
                <w:lang w:val="pt-BR"/>
              </w:rPr>
            </w:pPr>
            <w:r w:rsidRPr="00142280">
              <w:rPr>
                <w:b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142280" w:rsidRPr="00142280" w:rsidRDefault="00142280" w:rsidP="00617947">
            <w:pPr>
              <w:rPr>
                <w:b/>
                <w:sz w:val="24"/>
                <w:szCs w:val="24"/>
                <w:lang w:val="pt-BR"/>
              </w:rPr>
            </w:pPr>
            <w:r w:rsidRPr="00142280">
              <w:rPr>
                <w:b/>
                <w:sz w:val="24"/>
                <w:szCs w:val="24"/>
                <w:lang w:val="pt-BR"/>
              </w:rPr>
              <w:t>Ação Corretiva</w:t>
            </w:r>
          </w:p>
        </w:tc>
      </w:tr>
      <w:tr w:rsidR="00142280" w:rsidTr="00142280">
        <w:tc>
          <w:tcPr>
            <w:tcW w:w="1809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4111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3580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142280" w:rsidTr="00142280">
        <w:tc>
          <w:tcPr>
            <w:tcW w:w="1809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4111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3580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142280" w:rsidTr="00142280">
        <w:tc>
          <w:tcPr>
            <w:tcW w:w="1809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4111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3580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142280" w:rsidTr="00142280">
        <w:tc>
          <w:tcPr>
            <w:tcW w:w="1809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4111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3580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142280" w:rsidTr="00142280">
        <w:tc>
          <w:tcPr>
            <w:tcW w:w="1809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4111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3580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142280" w:rsidTr="00142280">
        <w:tc>
          <w:tcPr>
            <w:tcW w:w="1809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4111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3580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142280" w:rsidTr="00142280">
        <w:tc>
          <w:tcPr>
            <w:tcW w:w="1809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4111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3580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</w:tr>
      <w:tr w:rsidR="00142280" w:rsidTr="00142280">
        <w:tc>
          <w:tcPr>
            <w:tcW w:w="1809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4111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  <w:tc>
          <w:tcPr>
            <w:tcW w:w="3580" w:type="dxa"/>
          </w:tcPr>
          <w:p w:rsidR="00142280" w:rsidRDefault="00142280" w:rsidP="00617947">
            <w:pPr>
              <w:rPr>
                <w:sz w:val="32"/>
                <w:szCs w:val="32"/>
                <w:lang w:val="pt-BR"/>
              </w:rPr>
            </w:pPr>
          </w:p>
        </w:tc>
      </w:tr>
    </w:tbl>
    <w:p w:rsidR="00142280" w:rsidRPr="00011740" w:rsidRDefault="00142280" w:rsidP="00617947">
      <w:pPr>
        <w:rPr>
          <w:sz w:val="32"/>
          <w:szCs w:val="32"/>
          <w:lang w:val="pt-BR"/>
        </w:rPr>
      </w:pPr>
    </w:p>
    <w:sectPr w:rsidR="00142280" w:rsidRPr="00011740" w:rsidSect="00D31C42">
      <w:headerReference w:type="default" r:id="rId7"/>
      <w:footerReference w:type="default" r:id="rId8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5E75" w:rsidRDefault="00135E75" w:rsidP="00BE55CB">
      <w:pPr>
        <w:spacing w:line="240" w:lineRule="auto"/>
      </w:pPr>
      <w:r>
        <w:separator/>
      </w:r>
    </w:p>
  </w:endnote>
  <w:endnote w:type="continuationSeparator" w:id="1">
    <w:p w:rsidR="00135E75" w:rsidRDefault="00135E75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601E8B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  <w:p w:rsidR="00601E8B" w:rsidRDefault="00601E8B">
          <w:pPr>
            <w:ind w:right="360"/>
            <w:rPr>
              <w:sz w:val="24"/>
              <w:szCs w:val="24"/>
            </w:rPr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 w:rsidP="00040B66">
          <w:pPr>
            <w:jc w:val="center"/>
          </w:pPr>
          <w:r>
            <w:t xml:space="preserve">UFG – INF, </w:t>
          </w:r>
          <w:r w:rsidR="00E61F5B">
            <w:fldChar w:fldCharType="begin"/>
          </w:r>
          <w:r>
            <w:instrText xml:space="preserve"> DATE \@ "yyyy" </w:instrText>
          </w:r>
          <w:r w:rsidR="00E61F5B">
            <w:fldChar w:fldCharType="separate"/>
          </w:r>
          <w:r w:rsidR="0062560B">
            <w:rPr>
              <w:noProof/>
            </w:rPr>
            <w:t>2013</w:t>
          </w:r>
          <w:r w:rsidR="00E61F5B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01E8B" w:rsidRDefault="00601E8B">
          <w:pPr>
            <w:jc w:val="right"/>
          </w:pPr>
          <w:r>
            <w:rPr>
              <w:lang w:val="pt-BR"/>
            </w:rPr>
            <w:t xml:space="preserve">Página </w:t>
          </w:r>
          <w:r w:rsidR="00E61F5B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E61F5B">
            <w:rPr>
              <w:rStyle w:val="Nmerodepgina"/>
              <w:lang w:val="pt-BR"/>
            </w:rPr>
            <w:fldChar w:fldCharType="separate"/>
          </w:r>
          <w:r w:rsidR="0062560B">
            <w:rPr>
              <w:rStyle w:val="Nmerodepgina"/>
              <w:noProof/>
              <w:lang w:val="pt-BR"/>
            </w:rPr>
            <w:t>1</w:t>
          </w:r>
          <w:r w:rsidR="00E61F5B">
            <w:rPr>
              <w:rStyle w:val="Nmerodepgina"/>
              <w:lang w:val="pt-BR"/>
            </w:rPr>
            <w:fldChar w:fldCharType="end"/>
          </w:r>
        </w:p>
      </w:tc>
    </w:tr>
  </w:tbl>
  <w:p w:rsidR="00601E8B" w:rsidRDefault="00601E8B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5E75" w:rsidRDefault="00135E75" w:rsidP="00BE55CB">
      <w:pPr>
        <w:spacing w:line="240" w:lineRule="auto"/>
      </w:pPr>
      <w:r>
        <w:separator/>
      </w:r>
    </w:p>
  </w:footnote>
  <w:footnote w:type="continuationSeparator" w:id="1">
    <w:p w:rsidR="00135E75" w:rsidRDefault="00135E75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4F43" w:rsidRPr="00082E5B" w:rsidRDefault="00E04F43" w:rsidP="00E04F43">
    <w:pPr>
      <w:pStyle w:val="Cabealho"/>
      <w:jc w:val="right"/>
      <w:rPr>
        <w:lang w:val="pt-BR" w:eastAsia="pt-BR"/>
      </w:rPr>
    </w:pPr>
    <w:r>
      <w:rPr>
        <w:noProof/>
        <w:lang w:val="pt-BR" w:eastAsia="pt-BR"/>
      </w:rPr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082E5B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-328930</wp:posOffset>
          </wp:positionH>
          <wp:positionV relativeFrom="paragraph">
            <wp:posOffset>-193675</wp:posOffset>
          </wp:positionV>
          <wp:extent cx="2414905" cy="819150"/>
          <wp:effectExtent l="0" t="0" r="0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601E8B" w:rsidRDefault="00601E8B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5">
    <w:nsid w:val="00000006"/>
    <w:multiLevelType w:val="singleLevel"/>
    <w:tmpl w:val="00000006"/>
    <w:name w:val="WW8Num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6">
    <w:nsid w:val="00000007"/>
    <w:multiLevelType w:val="singleLevel"/>
    <w:tmpl w:val="00000007"/>
    <w:name w:val="WW8Num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>
    <w:nsid w:val="00000008"/>
    <w:multiLevelType w:val="singleLevel"/>
    <w:tmpl w:val="00000008"/>
    <w:name w:val="WW8Num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8">
    <w:nsid w:val="00000009"/>
    <w:multiLevelType w:val="singleLevel"/>
    <w:tmpl w:val="00000009"/>
    <w:name w:val="WW8Num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9">
    <w:nsid w:val="0000000A"/>
    <w:multiLevelType w:val="single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0">
    <w:nsid w:val="0000000B"/>
    <w:multiLevelType w:val="singleLevel"/>
    <w:tmpl w:val="0000000B"/>
    <w:name w:val="WW8Num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1">
    <w:nsid w:val="0000000C"/>
    <w:multiLevelType w:val="singleLevel"/>
    <w:tmpl w:val="0000000C"/>
    <w:name w:val="WW8Num1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2">
    <w:nsid w:val="0000000D"/>
    <w:multiLevelType w:val="singleLevel"/>
    <w:tmpl w:val="0000000D"/>
    <w:name w:val="WW8Num1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3">
    <w:nsid w:val="0000000E"/>
    <w:multiLevelType w:val="singleLevel"/>
    <w:tmpl w:val="0000000E"/>
    <w:name w:val="WW8Num1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4">
    <w:nsid w:val="00000010"/>
    <w:multiLevelType w:val="singleLevel"/>
    <w:tmpl w:val="00000010"/>
    <w:name w:val="WW8Num1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5">
    <w:nsid w:val="00000011"/>
    <w:multiLevelType w:val="singleLevel"/>
    <w:tmpl w:val="00000011"/>
    <w:name w:val="WW8Num17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6">
    <w:nsid w:val="00000012"/>
    <w:multiLevelType w:val="singleLevel"/>
    <w:tmpl w:val="00000012"/>
    <w:name w:val="WW8Num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7">
    <w:nsid w:val="00000013"/>
    <w:multiLevelType w:val="singleLevel"/>
    <w:tmpl w:val="00000013"/>
    <w:name w:val="WW8Num19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8">
    <w:nsid w:val="00000014"/>
    <w:multiLevelType w:val="singleLevel"/>
    <w:tmpl w:val="00000014"/>
    <w:name w:val="WW8Num2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19">
    <w:nsid w:val="00000016"/>
    <w:multiLevelType w:val="singleLevel"/>
    <w:tmpl w:val="00000016"/>
    <w:name w:val="WW8Num2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0">
    <w:nsid w:val="00000017"/>
    <w:multiLevelType w:val="singleLevel"/>
    <w:tmpl w:val="00000017"/>
    <w:name w:val="WW8Num23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1">
    <w:nsid w:val="00000018"/>
    <w:multiLevelType w:val="singleLevel"/>
    <w:tmpl w:val="00000018"/>
    <w:name w:val="WW8Num2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2">
    <w:nsid w:val="00000019"/>
    <w:multiLevelType w:val="singleLevel"/>
    <w:tmpl w:val="00000019"/>
    <w:name w:val="WW8Num25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3">
    <w:nsid w:val="03840601"/>
    <w:multiLevelType w:val="singleLevel"/>
    <w:tmpl w:val="000000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4">
    <w:nsid w:val="055B1E4A"/>
    <w:multiLevelType w:val="singleLevel"/>
    <w:tmpl w:val="000000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5">
    <w:nsid w:val="07BE3305"/>
    <w:multiLevelType w:val="hybridMultilevel"/>
    <w:tmpl w:val="6A76AE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09E30D7E"/>
    <w:multiLevelType w:val="hybridMultilevel"/>
    <w:tmpl w:val="9FA4D21A"/>
    <w:lvl w:ilvl="0" w:tplc="9CAAAA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11702CDF"/>
    <w:multiLevelType w:val="singleLevel"/>
    <w:tmpl w:val="00000018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28">
    <w:nsid w:val="127E2AAC"/>
    <w:multiLevelType w:val="hybridMultilevel"/>
    <w:tmpl w:val="2CF8922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1EA66FB8"/>
    <w:multiLevelType w:val="hybridMultilevel"/>
    <w:tmpl w:val="55B0A6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21544398"/>
    <w:multiLevelType w:val="hybridMultilevel"/>
    <w:tmpl w:val="ACD01A00"/>
    <w:lvl w:ilvl="0" w:tplc="9BB038D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058288F"/>
    <w:multiLevelType w:val="hybridMultilevel"/>
    <w:tmpl w:val="73C2398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45853E9B"/>
    <w:multiLevelType w:val="singleLevel"/>
    <w:tmpl w:val="656675DC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>
    <w:nsid w:val="48F77106"/>
    <w:multiLevelType w:val="hybridMultilevel"/>
    <w:tmpl w:val="932814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500107ED"/>
    <w:multiLevelType w:val="singleLevel"/>
    <w:tmpl w:val="00000011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35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>
    <w:nsid w:val="5A2A57FF"/>
    <w:multiLevelType w:val="hybridMultilevel"/>
    <w:tmpl w:val="10E0B4AA"/>
    <w:lvl w:ilvl="0" w:tplc="B14AEC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5607042"/>
    <w:multiLevelType w:val="hybridMultilevel"/>
    <w:tmpl w:val="BAB8D81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>
    <w:nsid w:val="69E77F63"/>
    <w:multiLevelType w:val="hybridMultilevel"/>
    <w:tmpl w:val="8E944024"/>
    <w:lvl w:ilvl="0" w:tplc="0416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9">
    <w:nsid w:val="6C210A97"/>
    <w:multiLevelType w:val="hybridMultilevel"/>
    <w:tmpl w:val="9AD44B36"/>
    <w:lvl w:ilvl="0" w:tplc="66A073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>
    <w:nsid w:val="70C7630E"/>
    <w:multiLevelType w:val="singleLevel"/>
    <w:tmpl w:val="0000001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1">
    <w:nsid w:val="75370118"/>
    <w:multiLevelType w:val="hybridMultilevel"/>
    <w:tmpl w:val="59BA92A8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765562F3"/>
    <w:multiLevelType w:val="hybridMultilevel"/>
    <w:tmpl w:val="DCC6509A"/>
    <w:lvl w:ilvl="0" w:tplc="873473C6">
      <w:start w:val="8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>
    <w:nsid w:val="7987786B"/>
    <w:multiLevelType w:val="hybridMultilevel"/>
    <w:tmpl w:val="48EA9AA4"/>
    <w:lvl w:ilvl="0" w:tplc="141E46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B85663F"/>
    <w:multiLevelType w:val="hybridMultilevel"/>
    <w:tmpl w:val="3224DB22"/>
    <w:lvl w:ilvl="0" w:tplc="D3C02D0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5"/>
  </w:num>
  <w:num w:numId="2">
    <w:abstractNumId w:val="0"/>
  </w:num>
  <w:num w:numId="3">
    <w:abstractNumId w:val="38"/>
  </w:num>
  <w:num w:numId="4">
    <w:abstractNumId w:val="8"/>
  </w:num>
  <w:num w:numId="5">
    <w:abstractNumId w:val="15"/>
  </w:num>
  <w:num w:numId="6">
    <w:abstractNumId w:val="4"/>
  </w:num>
  <w:num w:numId="7">
    <w:abstractNumId w:val="20"/>
  </w:num>
  <w:num w:numId="8">
    <w:abstractNumId w:val="10"/>
  </w:num>
  <w:num w:numId="9">
    <w:abstractNumId w:val="9"/>
  </w:num>
  <w:num w:numId="10">
    <w:abstractNumId w:val="18"/>
  </w:num>
  <w:num w:numId="11">
    <w:abstractNumId w:val="12"/>
  </w:num>
  <w:num w:numId="12">
    <w:abstractNumId w:val="28"/>
  </w:num>
  <w:num w:numId="13">
    <w:abstractNumId w:val="13"/>
  </w:num>
  <w:num w:numId="14">
    <w:abstractNumId w:val="3"/>
  </w:num>
  <w:num w:numId="15">
    <w:abstractNumId w:val="11"/>
  </w:num>
  <w:num w:numId="16">
    <w:abstractNumId w:val="7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8"/>
    </w:lvlOverride>
    <w:lvlOverride w:ilvl="1">
      <w:startOverride w:val="1"/>
    </w:lvlOverride>
  </w:num>
  <w:num w:numId="20">
    <w:abstractNumId w:val="42"/>
  </w:num>
  <w:num w:numId="21">
    <w:abstractNumId w:val="5"/>
  </w:num>
  <w:num w:numId="22">
    <w:abstractNumId w:val="17"/>
  </w:num>
  <w:num w:numId="23">
    <w:abstractNumId w:val="16"/>
  </w:num>
  <w:num w:numId="24">
    <w:abstractNumId w:val="22"/>
  </w:num>
  <w:num w:numId="25">
    <w:abstractNumId w:val="6"/>
  </w:num>
  <w:num w:numId="26">
    <w:abstractNumId w:val="2"/>
  </w:num>
  <w:num w:numId="27">
    <w:abstractNumId w:val="1"/>
  </w:num>
  <w:num w:numId="28">
    <w:abstractNumId w:val="19"/>
  </w:num>
  <w:num w:numId="29">
    <w:abstractNumId w:val="14"/>
  </w:num>
  <w:num w:numId="30">
    <w:abstractNumId w:val="40"/>
  </w:num>
  <w:num w:numId="31">
    <w:abstractNumId w:val="21"/>
  </w:num>
  <w:num w:numId="32">
    <w:abstractNumId w:val="27"/>
  </w:num>
  <w:num w:numId="33">
    <w:abstractNumId w:val="23"/>
  </w:num>
  <w:num w:numId="34">
    <w:abstractNumId w:val="32"/>
  </w:num>
  <w:num w:numId="35">
    <w:abstractNumId w:val="26"/>
  </w:num>
  <w:num w:numId="36">
    <w:abstractNumId w:val="24"/>
  </w:num>
  <w:num w:numId="37">
    <w:abstractNumId w:val="34"/>
  </w:num>
  <w:num w:numId="38">
    <w:abstractNumId w:val="0"/>
    <w:lvlOverride w:ilvl="0">
      <w:startOverride w:val="5"/>
    </w:lvlOverride>
    <w:lvlOverride w:ilvl="1">
      <w:startOverride w:val="1"/>
    </w:lvlOverride>
  </w:num>
  <w:num w:numId="39">
    <w:abstractNumId w:val="36"/>
  </w:num>
  <w:num w:numId="40">
    <w:abstractNumId w:val="30"/>
  </w:num>
  <w:num w:numId="41">
    <w:abstractNumId w:val="39"/>
  </w:num>
  <w:num w:numId="42">
    <w:abstractNumId w:val="25"/>
  </w:num>
  <w:num w:numId="43">
    <w:abstractNumId w:val="44"/>
  </w:num>
  <w:num w:numId="44">
    <w:abstractNumId w:val="31"/>
  </w:num>
  <w:num w:numId="45">
    <w:abstractNumId w:val="43"/>
  </w:num>
  <w:num w:numId="46">
    <w:abstractNumId w:val="29"/>
  </w:num>
  <w:num w:numId="47">
    <w:abstractNumId w:val="33"/>
  </w:num>
  <w:num w:numId="48">
    <w:abstractNumId w:val="37"/>
  </w:num>
  <w:num w:numId="49">
    <w:abstractNumId w:val="41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5122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02065"/>
    <w:rsid w:val="00011740"/>
    <w:rsid w:val="00014CCC"/>
    <w:rsid w:val="00015E57"/>
    <w:rsid w:val="00020FF0"/>
    <w:rsid w:val="00024FF7"/>
    <w:rsid w:val="00035766"/>
    <w:rsid w:val="00040B66"/>
    <w:rsid w:val="00044D31"/>
    <w:rsid w:val="00054E87"/>
    <w:rsid w:val="00072317"/>
    <w:rsid w:val="00074122"/>
    <w:rsid w:val="0007697B"/>
    <w:rsid w:val="00082E5B"/>
    <w:rsid w:val="000876C2"/>
    <w:rsid w:val="00091973"/>
    <w:rsid w:val="0009266C"/>
    <w:rsid w:val="00097035"/>
    <w:rsid w:val="00097BE6"/>
    <w:rsid w:val="000A4D7D"/>
    <w:rsid w:val="000A67AA"/>
    <w:rsid w:val="000C59B4"/>
    <w:rsid w:val="000D0723"/>
    <w:rsid w:val="000D1FFA"/>
    <w:rsid w:val="000D3892"/>
    <w:rsid w:val="000D6109"/>
    <w:rsid w:val="000D6944"/>
    <w:rsid w:val="000E247E"/>
    <w:rsid w:val="000E2BD4"/>
    <w:rsid w:val="000E5618"/>
    <w:rsid w:val="000F0D5E"/>
    <w:rsid w:val="000F5A1C"/>
    <w:rsid w:val="001178D7"/>
    <w:rsid w:val="00121030"/>
    <w:rsid w:val="00135E75"/>
    <w:rsid w:val="00142280"/>
    <w:rsid w:val="001513F2"/>
    <w:rsid w:val="00162318"/>
    <w:rsid w:val="001662BB"/>
    <w:rsid w:val="00174485"/>
    <w:rsid w:val="00183453"/>
    <w:rsid w:val="00190936"/>
    <w:rsid w:val="00193F58"/>
    <w:rsid w:val="00196F33"/>
    <w:rsid w:val="001B3A1E"/>
    <w:rsid w:val="001C48E1"/>
    <w:rsid w:val="001D29E6"/>
    <w:rsid w:val="001D6DC6"/>
    <w:rsid w:val="001E23CF"/>
    <w:rsid w:val="001E48C8"/>
    <w:rsid w:val="001F3F9A"/>
    <w:rsid w:val="001F7D63"/>
    <w:rsid w:val="00200D95"/>
    <w:rsid w:val="002013C1"/>
    <w:rsid w:val="00204C0A"/>
    <w:rsid w:val="00206AEF"/>
    <w:rsid w:val="00213CDA"/>
    <w:rsid w:val="0021558B"/>
    <w:rsid w:val="00225C44"/>
    <w:rsid w:val="002277DF"/>
    <w:rsid w:val="00247146"/>
    <w:rsid w:val="002517C3"/>
    <w:rsid w:val="002519CC"/>
    <w:rsid w:val="00254BDE"/>
    <w:rsid w:val="00277967"/>
    <w:rsid w:val="00277EB0"/>
    <w:rsid w:val="00285E3D"/>
    <w:rsid w:val="00287057"/>
    <w:rsid w:val="002907B4"/>
    <w:rsid w:val="00292E53"/>
    <w:rsid w:val="00294578"/>
    <w:rsid w:val="002979D4"/>
    <w:rsid w:val="002D3C90"/>
    <w:rsid w:val="002D6198"/>
    <w:rsid w:val="002F72EF"/>
    <w:rsid w:val="00305F35"/>
    <w:rsid w:val="00315A2A"/>
    <w:rsid w:val="0031750D"/>
    <w:rsid w:val="00321B7F"/>
    <w:rsid w:val="0033475F"/>
    <w:rsid w:val="0034029A"/>
    <w:rsid w:val="00361E0D"/>
    <w:rsid w:val="00362BD5"/>
    <w:rsid w:val="00364FD2"/>
    <w:rsid w:val="003731D0"/>
    <w:rsid w:val="003A6335"/>
    <w:rsid w:val="003B6288"/>
    <w:rsid w:val="003C32B2"/>
    <w:rsid w:val="003D06E7"/>
    <w:rsid w:val="003D133C"/>
    <w:rsid w:val="003D53AD"/>
    <w:rsid w:val="003E1EEE"/>
    <w:rsid w:val="00434FDB"/>
    <w:rsid w:val="00436D4B"/>
    <w:rsid w:val="004400BC"/>
    <w:rsid w:val="00440C0F"/>
    <w:rsid w:val="00445FC6"/>
    <w:rsid w:val="00446277"/>
    <w:rsid w:val="0046069C"/>
    <w:rsid w:val="00473E9C"/>
    <w:rsid w:val="00475EA8"/>
    <w:rsid w:val="00481CBC"/>
    <w:rsid w:val="0048415F"/>
    <w:rsid w:val="00492C5D"/>
    <w:rsid w:val="004A69AE"/>
    <w:rsid w:val="004B765C"/>
    <w:rsid w:val="004C60E9"/>
    <w:rsid w:val="004C7747"/>
    <w:rsid w:val="004C7CD7"/>
    <w:rsid w:val="004D74BF"/>
    <w:rsid w:val="00500DB5"/>
    <w:rsid w:val="005131EA"/>
    <w:rsid w:val="0052202D"/>
    <w:rsid w:val="00524E5E"/>
    <w:rsid w:val="00531F13"/>
    <w:rsid w:val="00535C40"/>
    <w:rsid w:val="0055584A"/>
    <w:rsid w:val="00561287"/>
    <w:rsid w:val="00562E4B"/>
    <w:rsid w:val="0056674D"/>
    <w:rsid w:val="0056774B"/>
    <w:rsid w:val="00583672"/>
    <w:rsid w:val="0059048F"/>
    <w:rsid w:val="005A1128"/>
    <w:rsid w:val="005A1DB9"/>
    <w:rsid w:val="005A275E"/>
    <w:rsid w:val="005A38A0"/>
    <w:rsid w:val="005A505D"/>
    <w:rsid w:val="005C1E3F"/>
    <w:rsid w:val="005C7EAF"/>
    <w:rsid w:val="005D3697"/>
    <w:rsid w:val="005E1DC0"/>
    <w:rsid w:val="005E5A27"/>
    <w:rsid w:val="005E6DC2"/>
    <w:rsid w:val="005F0A9E"/>
    <w:rsid w:val="005F18FE"/>
    <w:rsid w:val="005F2C97"/>
    <w:rsid w:val="005F4A5D"/>
    <w:rsid w:val="005F7506"/>
    <w:rsid w:val="00600258"/>
    <w:rsid w:val="00601E8B"/>
    <w:rsid w:val="006116A5"/>
    <w:rsid w:val="00617947"/>
    <w:rsid w:val="00617E9C"/>
    <w:rsid w:val="0062560B"/>
    <w:rsid w:val="00630FDE"/>
    <w:rsid w:val="00633103"/>
    <w:rsid w:val="006368DB"/>
    <w:rsid w:val="00642168"/>
    <w:rsid w:val="00642FD4"/>
    <w:rsid w:val="00662D3F"/>
    <w:rsid w:val="0067378B"/>
    <w:rsid w:val="006747D9"/>
    <w:rsid w:val="00681722"/>
    <w:rsid w:val="006825EC"/>
    <w:rsid w:val="006916B9"/>
    <w:rsid w:val="0069506E"/>
    <w:rsid w:val="006A1772"/>
    <w:rsid w:val="006C06A7"/>
    <w:rsid w:val="006C0DB3"/>
    <w:rsid w:val="006C2902"/>
    <w:rsid w:val="006D3DB8"/>
    <w:rsid w:val="006E04AB"/>
    <w:rsid w:val="006E5737"/>
    <w:rsid w:val="006E65BC"/>
    <w:rsid w:val="006F2B37"/>
    <w:rsid w:val="00711DD7"/>
    <w:rsid w:val="00761764"/>
    <w:rsid w:val="007665DE"/>
    <w:rsid w:val="007675AC"/>
    <w:rsid w:val="00775B8F"/>
    <w:rsid w:val="00780874"/>
    <w:rsid w:val="00795189"/>
    <w:rsid w:val="007956B0"/>
    <w:rsid w:val="00796477"/>
    <w:rsid w:val="0079750C"/>
    <w:rsid w:val="007A3AF2"/>
    <w:rsid w:val="007C1352"/>
    <w:rsid w:val="007C5D8C"/>
    <w:rsid w:val="007D6C0E"/>
    <w:rsid w:val="007E3185"/>
    <w:rsid w:val="007F3206"/>
    <w:rsid w:val="007F48C5"/>
    <w:rsid w:val="00803800"/>
    <w:rsid w:val="00807852"/>
    <w:rsid w:val="00810F09"/>
    <w:rsid w:val="008137AA"/>
    <w:rsid w:val="008151D7"/>
    <w:rsid w:val="00816AD3"/>
    <w:rsid w:val="00843B44"/>
    <w:rsid w:val="008807CD"/>
    <w:rsid w:val="00880E93"/>
    <w:rsid w:val="008917A7"/>
    <w:rsid w:val="0089356D"/>
    <w:rsid w:val="008978AF"/>
    <w:rsid w:val="008A40DD"/>
    <w:rsid w:val="008A50B5"/>
    <w:rsid w:val="008B5CD3"/>
    <w:rsid w:val="008C1D22"/>
    <w:rsid w:val="008C23DA"/>
    <w:rsid w:val="008C4286"/>
    <w:rsid w:val="008C6FF2"/>
    <w:rsid w:val="008D3AA0"/>
    <w:rsid w:val="008D4102"/>
    <w:rsid w:val="008E0374"/>
    <w:rsid w:val="008F54AF"/>
    <w:rsid w:val="00902C83"/>
    <w:rsid w:val="00906B93"/>
    <w:rsid w:val="009073F6"/>
    <w:rsid w:val="0091464C"/>
    <w:rsid w:val="009166B5"/>
    <w:rsid w:val="0091693E"/>
    <w:rsid w:val="00944424"/>
    <w:rsid w:val="00952132"/>
    <w:rsid w:val="00952A0C"/>
    <w:rsid w:val="00952FC5"/>
    <w:rsid w:val="00955FC6"/>
    <w:rsid w:val="00956922"/>
    <w:rsid w:val="00972336"/>
    <w:rsid w:val="00976E3C"/>
    <w:rsid w:val="0098483E"/>
    <w:rsid w:val="0098645F"/>
    <w:rsid w:val="00990A29"/>
    <w:rsid w:val="009950EE"/>
    <w:rsid w:val="00996FB5"/>
    <w:rsid w:val="009B14B5"/>
    <w:rsid w:val="009B1FFD"/>
    <w:rsid w:val="009B2E05"/>
    <w:rsid w:val="009B7E8E"/>
    <w:rsid w:val="009C2D5B"/>
    <w:rsid w:val="009C7C85"/>
    <w:rsid w:val="009D0B62"/>
    <w:rsid w:val="009D40FF"/>
    <w:rsid w:val="009D5908"/>
    <w:rsid w:val="009E0673"/>
    <w:rsid w:val="009E3E29"/>
    <w:rsid w:val="009E490D"/>
    <w:rsid w:val="009E7A22"/>
    <w:rsid w:val="009E7A8C"/>
    <w:rsid w:val="009F2143"/>
    <w:rsid w:val="00A03F40"/>
    <w:rsid w:val="00A17016"/>
    <w:rsid w:val="00A219C3"/>
    <w:rsid w:val="00A23B34"/>
    <w:rsid w:val="00A42A87"/>
    <w:rsid w:val="00A45CE1"/>
    <w:rsid w:val="00A52402"/>
    <w:rsid w:val="00A52C43"/>
    <w:rsid w:val="00A5411C"/>
    <w:rsid w:val="00A555D6"/>
    <w:rsid w:val="00A572DE"/>
    <w:rsid w:val="00A67C70"/>
    <w:rsid w:val="00A72441"/>
    <w:rsid w:val="00A81E8F"/>
    <w:rsid w:val="00A9098C"/>
    <w:rsid w:val="00A95948"/>
    <w:rsid w:val="00AA2067"/>
    <w:rsid w:val="00AB5DE5"/>
    <w:rsid w:val="00AB6F8A"/>
    <w:rsid w:val="00AC67D7"/>
    <w:rsid w:val="00AC7876"/>
    <w:rsid w:val="00AD0B5E"/>
    <w:rsid w:val="00AD3E10"/>
    <w:rsid w:val="00AE2B56"/>
    <w:rsid w:val="00AF0042"/>
    <w:rsid w:val="00AF196B"/>
    <w:rsid w:val="00AF5FA9"/>
    <w:rsid w:val="00B06F63"/>
    <w:rsid w:val="00B33677"/>
    <w:rsid w:val="00B353C9"/>
    <w:rsid w:val="00B43854"/>
    <w:rsid w:val="00B471FA"/>
    <w:rsid w:val="00B47400"/>
    <w:rsid w:val="00B569DD"/>
    <w:rsid w:val="00B632AC"/>
    <w:rsid w:val="00B70EB3"/>
    <w:rsid w:val="00B7755D"/>
    <w:rsid w:val="00B8019A"/>
    <w:rsid w:val="00B848C9"/>
    <w:rsid w:val="00B95446"/>
    <w:rsid w:val="00BA2525"/>
    <w:rsid w:val="00BB02CC"/>
    <w:rsid w:val="00BD2510"/>
    <w:rsid w:val="00BD4714"/>
    <w:rsid w:val="00BE00D8"/>
    <w:rsid w:val="00BE1071"/>
    <w:rsid w:val="00BE55CB"/>
    <w:rsid w:val="00BF1C36"/>
    <w:rsid w:val="00BF2669"/>
    <w:rsid w:val="00C00C91"/>
    <w:rsid w:val="00C04243"/>
    <w:rsid w:val="00C047A3"/>
    <w:rsid w:val="00C056E9"/>
    <w:rsid w:val="00C05AD8"/>
    <w:rsid w:val="00C15669"/>
    <w:rsid w:val="00C15DB3"/>
    <w:rsid w:val="00C22374"/>
    <w:rsid w:val="00C34848"/>
    <w:rsid w:val="00C402FD"/>
    <w:rsid w:val="00C4097D"/>
    <w:rsid w:val="00C43F9C"/>
    <w:rsid w:val="00C449D4"/>
    <w:rsid w:val="00C46A14"/>
    <w:rsid w:val="00C57770"/>
    <w:rsid w:val="00C606BC"/>
    <w:rsid w:val="00C67077"/>
    <w:rsid w:val="00C74865"/>
    <w:rsid w:val="00C82B48"/>
    <w:rsid w:val="00C867E4"/>
    <w:rsid w:val="00C94B95"/>
    <w:rsid w:val="00CB3AB7"/>
    <w:rsid w:val="00CC057D"/>
    <w:rsid w:val="00CC0D3E"/>
    <w:rsid w:val="00CC7C96"/>
    <w:rsid w:val="00CD6850"/>
    <w:rsid w:val="00CE38EF"/>
    <w:rsid w:val="00CE5737"/>
    <w:rsid w:val="00CF0A87"/>
    <w:rsid w:val="00D02C21"/>
    <w:rsid w:val="00D0437D"/>
    <w:rsid w:val="00D16BB7"/>
    <w:rsid w:val="00D2298D"/>
    <w:rsid w:val="00D23AFF"/>
    <w:rsid w:val="00D23DC0"/>
    <w:rsid w:val="00D2789C"/>
    <w:rsid w:val="00D31C42"/>
    <w:rsid w:val="00D40E94"/>
    <w:rsid w:val="00D6265B"/>
    <w:rsid w:val="00D6396C"/>
    <w:rsid w:val="00D6654E"/>
    <w:rsid w:val="00D66BAA"/>
    <w:rsid w:val="00D77F15"/>
    <w:rsid w:val="00D97D54"/>
    <w:rsid w:val="00DA2488"/>
    <w:rsid w:val="00DA2899"/>
    <w:rsid w:val="00DA785E"/>
    <w:rsid w:val="00DB78DF"/>
    <w:rsid w:val="00DD4FBF"/>
    <w:rsid w:val="00DE09C5"/>
    <w:rsid w:val="00DE0BEB"/>
    <w:rsid w:val="00DE51CF"/>
    <w:rsid w:val="00DF1802"/>
    <w:rsid w:val="00DF70F0"/>
    <w:rsid w:val="00E04F43"/>
    <w:rsid w:val="00E10522"/>
    <w:rsid w:val="00E12B58"/>
    <w:rsid w:val="00E15DD7"/>
    <w:rsid w:val="00E16386"/>
    <w:rsid w:val="00E16D5D"/>
    <w:rsid w:val="00E51A56"/>
    <w:rsid w:val="00E616BE"/>
    <w:rsid w:val="00E61F5B"/>
    <w:rsid w:val="00E65A71"/>
    <w:rsid w:val="00E73656"/>
    <w:rsid w:val="00E81763"/>
    <w:rsid w:val="00E8763A"/>
    <w:rsid w:val="00E922ED"/>
    <w:rsid w:val="00E95DA6"/>
    <w:rsid w:val="00EB365D"/>
    <w:rsid w:val="00EC5F7B"/>
    <w:rsid w:val="00EE50A8"/>
    <w:rsid w:val="00EE7406"/>
    <w:rsid w:val="00EF1535"/>
    <w:rsid w:val="00EF784F"/>
    <w:rsid w:val="00F07A1D"/>
    <w:rsid w:val="00F07F33"/>
    <w:rsid w:val="00F10CB4"/>
    <w:rsid w:val="00F210C7"/>
    <w:rsid w:val="00F25F92"/>
    <w:rsid w:val="00F44A8D"/>
    <w:rsid w:val="00F606BE"/>
    <w:rsid w:val="00F60AC4"/>
    <w:rsid w:val="00F66899"/>
    <w:rsid w:val="00F66F76"/>
    <w:rsid w:val="00F77516"/>
    <w:rsid w:val="00F85D7D"/>
    <w:rsid w:val="00F92594"/>
    <w:rsid w:val="00F95E83"/>
    <w:rsid w:val="00FA2B22"/>
    <w:rsid w:val="00FA3D0D"/>
    <w:rsid w:val="00FC0AE7"/>
    <w:rsid w:val="00FC0DC9"/>
    <w:rsid w:val="00FC139B"/>
    <w:rsid w:val="00FD25B0"/>
    <w:rsid w:val="00FD7FB6"/>
    <w:rsid w:val="00FE6120"/>
    <w:rsid w:val="00FF107B"/>
    <w:rsid w:val="00FF1236"/>
    <w:rsid w:val="00FF282C"/>
    <w:rsid w:val="00FF57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65C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link w:val="Ttulo1Char"/>
    <w:qFormat/>
    <w:rsid w:val="00D31C42"/>
    <w:pPr>
      <w:keepNext/>
      <w:numPr>
        <w:numId w:val="2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link w:val="Ttulo2Char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2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2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2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link w:val="CorpodetextoChar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1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character" w:customStyle="1" w:styleId="Ttulo1Char">
    <w:name w:val="Título 1 Char"/>
    <w:basedOn w:val="Fontepargpadro"/>
    <w:link w:val="Ttulo1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Ttulo2Char">
    <w:name w:val="Título 2 Char"/>
    <w:basedOn w:val="Fontepargpadro"/>
    <w:link w:val="Ttulo2"/>
    <w:rsid w:val="00FF282C"/>
    <w:rPr>
      <w:rFonts w:ascii="Arial" w:hAnsi="Arial"/>
      <w:b/>
      <w:bCs/>
      <w:snapToGrid w:val="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FF282C"/>
    <w:rPr>
      <w:snapToGrid w:val="0"/>
      <w:lang w:val="en-US" w:eastAsia="en-US"/>
    </w:rPr>
  </w:style>
  <w:style w:type="table" w:styleId="Tabelacomgrade">
    <w:name w:val="Table Grid"/>
    <w:basedOn w:val="Tabelanormal"/>
    <w:uiPriority w:val="59"/>
    <w:rsid w:val="000970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2171</TotalTime>
  <Pages>1</Pages>
  <Words>184</Words>
  <Characters>998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1180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166</cp:revision>
  <dcterms:created xsi:type="dcterms:W3CDTF">2011-10-22T16:35:00Z</dcterms:created>
  <dcterms:modified xsi:type="dcterms:W3CDTF">2013-04-28T10:25:00Z</dcterms:modified>
</cp:coreProperties>
</file>