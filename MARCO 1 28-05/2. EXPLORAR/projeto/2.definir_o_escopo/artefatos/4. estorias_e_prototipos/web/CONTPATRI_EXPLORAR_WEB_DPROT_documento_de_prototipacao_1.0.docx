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55CB" w:rsidRPr="00091973" w:rsidRDefault="00BE55CB" w:rsidP="00C15DB3">
      <w:pPr>
        <w:pStyle w:val="Ttulo"/>
        <w:jc w:val="both"/>
        <w:rPr>
          <w:rFonts w:ascii="Times New Roman" w:hAnsi="Times New Roman"/>
          <w:lang w:val="pt-BR"/>
        </w:rPr>
      </w:pPr>
    </w:p>
    <w:p w:rsidR="001E48C8" w:rsidRPr="00091973" w:rsidRDefault="005A5398" w:rsidP="005131EA">
      <w:pPr>
        <w:pStyle w:val="Ttulo"/>
        <w:jc w:val="righ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CONTPATRI</w:t>
      </w:r>
      <w:r w:rsidR="004D43C7">
        <w:rPr>
          <w:rFonts w:ascii="Times New Roman" w:hAnsi="Times New Roman"/>
          <w:lang w:val="pt-BR"/>
        </w:rPr>
        <w:t xml:space="preserve"> WEB</w:t>
      </w:r>
    </w:p>
    <w:p w:rsidR="00681722" w:rsidRPr="00F07F33" w:rsidRDefault="00E33D17" w:rsidP="005131EA">
      <w:pPr>
        <w:pStyle w:val="Ttulo"/>
        <w:jc w:val="right"/>
        <w:rPr>
          <w:rFonts w:ascii="Times New Roman" w:hAnsi="Times New Roman"/>
          <w:b w:val="0"/>
          <w:lang w:val="pt-BR"/>
        </w:rPr>
      </w:pPr>
      <w:r>
        <w:rPr>
          <w:rFonts w:ascii="Times New Roman" w:hAnsi="Times New Roman"/>
          <w:b w:val="0"/>
          <w:lang w:val="pt-BR"/>
        </w:rPr>
        <w:t>Documento de Prototipação</w:t>
      </w:r>
    </w:p>
    <w:p w:rsidR="00BE55CB" w:rsidRPr="00091973" w:rsidRDefault="00BE55CB" w:rsidP="00C15DB3">
      <w:pPr>
        <w:pStyle w:val="Ttulo"/>
        <w:jc w:val="both"/>
        <w:rPr>
          <w:rFonts w:ascii="Times New Roman" w:hAnsi="Times New Roman"/>
          <w:lang w:val="pt-BR"/>
        </w:rPr>
      </w:pPr>
    </w:p>
    <w:p w:rsidR="00BE55CB" w:rsidRPr="00091973" w:rsidRDefault="00424A6D" w:rsidP="005131EA">
      <w:pPr>
        <w:pStyle w:val="Ttulo"/>
        <w:jc w:val="right"/>
        <w:rPr>
          <w:rFonts w:ascii="Times New Roman" w:hAnsi="Times New Roman"/>
          <w:sz w:val="28"/>
          <w:szCs w:val="28"/>
          <w:lang w:val="pt-BR"/>
        </w:rPr>
      </w:pPr>
      <w:r>
        <w:rPr>
          <w:rFonts w:ascii="Times New Roman" w:hAnsi="Times New Roman"/>
          <w:sz w:val="28"/>
          <w:szCs w:val="28"/>
          <w:lang w:val="pt-BR"/>
        </w:rPr>
        <w:t>Versão 1.0</w:t>
      </w:r>
    </w:p>
    <w:p w:rsidR="00BE55CB" w:rsidRPr="00091973" w:rsidRDefault="00BE55CB" w:rsidP="00C15DB3">
      <w:pPr>
        <w:jc w:val="both"/>
        <w:rPr>
          <w:lang w:val="pt-BR"/>
        </w:rPr>
      </w:pPr>
    </w:p>
    <w:p w:rsidR="00BE55CB" w:rsidRPr="00091973" w:rsidRDefault="00BE55CB" w:rsidP="00C15DB3">
      <w:pPr>
        <w:jc w:val="both"/>
        <w:rPr>
          <w:lang w:val="pt-BR"/>
        </w:rPr>
      </w:pPr>
    </w:p>
    <w:p w:rsidR="00BE55CB" w:rsidRPr="00091973" w:rsidRDefault="00BE55CB" w:rsidP="00C15DB3">
      <w:pPr>
        <w:pStyle w:val="Corpodetexto"/>
        <w:jc w:val="both"/>
        <w:rPr>
          <w:lang w:val="pt-BR"/>
        </w:rPr>
      </w:pPr>
    </w:p>
    <w:p w:rsidR="00BE55CB" w:rsidRPr="00091973" w:rsidRDefault="00BE55CB" w:rsidP="00C15DB3">
      <w:pPr>
        <w:pStyle w:val="Corpodetexto"/>
        <w:jc w:val="both"/>
        <w:rPr>
          <w:lang w:val="pt-BR"/>
        </w:rPr>
      </w:pPr>
    </w:p>
    <w:p w:rsidR="00BE55CB" w:rsidRPr="00091973" w:rsidRDefault="00BE55CB" w:rsidP="00C15DB3">
      <w:pPr>
        <w:jc w:val="both"/>
        <w:rPr>
          <w:lang w:val="pt-BR"/>
        </w:rPr>
        <w:sectPr w:rsidR="00BE55CB" w:rsidRPr="00091973">
          <w:headerReference w:type="default" r:id="rId7"/>
          <w:endnotePr>
            <w:numFmt w:val="decimal"/>
          </w:endnotePr>
          <w:pgSz w:w="12240" w:h="15840"/>
          <w:pgMar w:top="1417" w:right="1440" w:bottom="1417" w:left="1440" w:header="720" w:footer="720" w:gutter="0"/>
          <w:cols w:space="720"/>
          <w:vAlign w:val="center"/>
        </w:sectPr>
      </w:pPr>
    </w:p>
    <w:p w:rsidR="00BE55CB" w:rsidRPr="00091973" w:rsidRDefault="00BE55CB" w:rsidP="005131EA">
      <w:pPr>
        <w:pStyle w:val="Ttulo"/>
        <w:rPr>
          <w:rFonts w:ascii="Times New Roman" w:hAnsi="Times New Roman"/>
          <w:lang w:val="pt-BR"/>
        </w:rPr>
      </w:pPr>
      <w:r w:rsidRPr="00091973">
        <w:rPr>
          <w:rFonts w:ascii="Times New Roman" w:hAnsi="Times New Roman"/>
          <w:lang w:val="pt-BR"/>
        </w:rPr>
        <w:lastRenderedPageBreak/>
        <w:t>Histórico da Revisão</w:t>
      </w:r>
    </w:p>
    <w:p w:rsidR="000D6944" w:rsidRPr="00091973" w:rsidRDefault="000D6944" w:rsidP="00C15DB3">
      <w:pPr>
        <w:jc w:val="both"/>
        <w:rPr>
          <w:lang w:val="pt-BR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BE55CB" w:rsidRPr="00091973" w:rsidTr="00072317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091973" w:rsidRDefault="00BE55CB" w:rsidP="005131EA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091973"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091973" w:rsidRDefault="00BE55CB" w:rsidP="005131EA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091973"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091973" w:rsidRDefault="00BE55CB" w:rsidP="005131EA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091973"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091973" w:rsidRDefault="00BE55CB" w:rsidP="005131EA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091973">
              <w:rPr>
                <w:b/>
                <w:bCs/>
                <w:lang w:val="pt-BR"/>
              </w:rPr>
              <w:t>Autor</w:t>
            </w:r>
          </w:p>
        </w:tc>
      </w:tr>
      <w:tr w:rsidR="00D2789C" w:rsidRPr="00091973" w:rsidTr="00072317">
        <w:tblPrEx>
          <w:tblLook w:val="04A0"/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2789C" w:rsidRPr="00091973" w:rsidRDefault="00D2789C" w:rsidP="005131EA">
            <w:pPr>
              <w:pStyle w:val="Tabletext"/>
              <w:jc w:val="center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2789C" w:rsidRPr="00091973" w:rsidRDefault="00D2789C" w:rsidP="005131EA">
            <w:pPr>
              <w:pStyle w:val="Tabletext"/>
              <w:jc w:val="center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2789C" w:rsidRPr="00091973" w:rsidRDefault="00D2789C" w:rsidP="005131EA">
            <w:pPr>
              <w:pStyle w:val="Tabletext"/>
              <w:jc w:val="center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2789C" w:rsidRPr="00091973" w:rsidRDefault="00D2789C" w:rsidP="005131EA">
            <w:pPr>
              <w:pStyle w:val="Tabletext"/>
              <w:jc w:val="center"/>
              <w:rPr>
                <w:lang w:val="pt-BR"/>
              </w:rPr>
            </w:pPr>
          </w:p>
        </w:tc>
      </w:tr>
      <w:tr w:rsidR="0076787D" w:rsidRPr="00091973" w:rsidTr="00072317">
        <w:tblPrEx>
          <w:tblLook w:val="04A0"/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6787D" w:rsidRPr="00091973" w:rsidRDefault="004D43C7" w:rsidP="00EF2E26">
            <w:pPr>
              <w:pStyle w:val="Tabletext"/>
              <w:jc w:val="center"/>
              <w:rPr>
                <w:lang w:val="pt-BR"/>
              </w:rPr>
            </w:pPr>
            <w:r w:rsidRPr="004D43C7">
              <w:rPr>
                <w:lang w:val="pt-BR"/>
              </w:rPr>
              <w:t>01/05/2013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6787D" w:rsidRPr="00091973" w:rsidRDefault="0076787D" w:rsidP="00EF2E26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6787D" w:rsidRPr="00091973" w:rsidRDefault="0076787D" w:rsidP="00EF2E26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Elaboração do </w:t>
            </w:r>
            <w:r w:rsidR="004D43C7">
              <w:rPr>
                <w:lang w:val="pt-BR"/>
              </w:rPr>
              <w:t xml:space="preserve">Esqueleto do </w:t>
            </w:r>
            <w:r>
              <w:rPr>
                <w:lang w:val="pt-BR"/>
              </w:rPr>
              <w:t>Documento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6787D" w:rsidRPr="00091973" w:rsidRDefault="0076787D" w:rsidP="00EF2E26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Emerson José Porfírio</w:t>
            </w:r>
          </w:p>
        </w:tc>
      </w:tr>
    </w:tbl>
    <w:p w:rsidR="005A505D" w:rsidRDefault="005A505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lang w:val="pt-BR"/>
        </w:rPr>
      </w:pPr>
    </w:p>
    <w:p w:rsidR="009D3A79" w:rsidRDefault="009D3A79" w:rsidP="009D3A79">
      <w:pPr>
        <w:rPr>
          <w:lang w:val="pt-BR"/>
        </w:rPr>
      </w:pPr>
    </w:p>
    <w:p w:rsidR="001F0E8B" w:rsidRDefault="009D3A79" w:rsidP="00BE53FA">
      <w:pPr>
        <w:rPr>
          <w:lang w:val="pt-BR"/>
        </w:rPr>
      </w:pPr>
      <w:r>
        <w:rPr>
          <w:lang w:val="pt-BR"/>
        </w:rPr>
        <w:lastRenderedPageBreak/>
        <w:tab/>
      </w:r>
      <w:r>
        <w:rPr>
          <w:lang w:val="pt-BR"/>
        </w:rPr>
        <w:tab/>
      </w:r>
    </w:p>
    <w:p w:rsidR="005216C7" w:rsidRDefault="005216C7" w:rsidP="005216C7">
      <w:pPr>
        <w:snapToGrid w:val="0"/>
        <w:jc w:val="center"/>
        <w:rPr>
          <w:rFonts w:ascii="Arial" w:hAnsi="Arial"/>
          <w:b/>
          <w:bCs/>
          <w:sz w:val="36"/>
          <w:szCs w:val="36"/>
        </w:rPr>
      </w:pPr>
      <w:r w:rsidRPr="00DA5ED6">
        <w:rPr>
          <w:rFonts w:ascii="Arial" w:hAnsi="Arial"/>
          <w:b/>
          <w:bCs/>
          <w:sz w:val="36"/>
          <w:szCs w:val="36"/>
        </w:rPr>
        <w:t>Índice Analítico</w:t>
      </w:r>
    </w:p>
    <w:p w:rsidR="005216C7" w:rsidRPr="0059008A" w:rsidRDefault="0057029B" w:rsidP="005216C7">
      <w:pPr>
        <w:snapToGrid w:val="0"/>
        <w:jc w:val="center"/>
        <w:rPr>
          <w:rFonts w:ascii="Arial" w:hAnsi="Arial"/>
          <w:b/>
          <w:bCs/>
          <w:sz w:val="36"/>
          <w:szCs w:val="36"/>
        </w:rPr>
      </w:pPr>
      <w:r w:rsidRPr="0057029B">
        <w:rPr>
          <w:snapToGrid/>
        </w:rPr>
        <w:fldChar w:fldCharType="begin"/>
      </w:r>
      <w:r w:rsidR="005216C7" w:rsidRPr="00DA5ED6">
        <w:instrText xml:space="preserve"> TOC \o "1-3" </w:instrText>
      </w:r>
      <w:r w:rsidRPr="0057029B">
        <w:rPr>
          <w:snapToGrid/>
        </w:rPr>
        <w:fldChar w:fldCharType="separate"/>
      </w:r>
      <w:r>
        <w:fldChar w:fldCharType="begin"/>
      </w:r>
      <w:r w:rsidR="005216C7">
        <w:instrText xml:space="preserve"> TOC \o "1-3" \h </w:instrText>
      </w:r>
      <w:r>
        <w:fldChar w:fldCharType="separate"/>
      </w:r>
    </w:p>
    <w:p w:rsidR="005216C7" w:rsidRDefault="005216C7" w:rsidP="005216C7">
      <w:pPr>
        <w:tabs>
          <w:tab w:val="right" w:pos="432"/>
          <w:tab w:val="right" w:pos="9360"/>
        </w:tabs>
        <w:snapToGrid w:val="0"/>
        <w:spacing w:before="240" w:after="60"/>
        <w:ind w:right="720"/>
      </w:pPr>
      <w:r>
        <w:t>1.</w:t>
      </w:r>
      <w:r>
        <w:tab/>
      </w:r>
      <w:r w:rsidR="007D2C07">
        <w:t xml:space="preserve"> </w:t>
      </w:r>
      <w:r>
        <w:t xml:space="preserve">Protótipo de Tela 1 - </w:t>
      </w:r>
      <w:r w:rsidR="00634A17">
        <w:t>Tela Cadastrar Usuário</w:t>
      </w:r>
      <w:r>
        <w:tab/>
        <w:t>4</w:t>
      </w:r>
    </w:p>
    <w:p w:rsidR="005216C7" w:rsidRDefault="005216C7" w:rsidP="005216C7">
      <w:pPr>
        <w:tabs>
          <w:tab w:val="right" w:pos="432"/>
          <w:tab w:val="right" w:pos="9360"/>
        </w:tabs>
        <w:snapToGrid w:val="0"/>
        <w:spacing w:before="240" w:after="60"/>
        <w:ind w:right="720"/>
      </w:pPr>
      <w:r>
        <w:t>2.</w:t>
      </w:r>
      <w:r>
        <w:rPr>
          <w:lang w:val="fr-FR"/>
        </w:rPr>
        <w:tab/>
        <w:t xml:space="preserve"> </w:t>
      </w:r>
      <w:r>
        <w:t xml:space="preserve">Protótipo de Tela 2 - </w:t>
      </w:r>
      <w:r w:rsidR="00634A17">
        <w:t xml:space="preserve">Tela Exportar </w:t>
      </w:r>
      <w:r>
        <w:rPr>
          <w:lang w:val="fr-FR"/>
        </w:rPr>
        <w:tab/>
        <w:t>7</w:t>
      </w:r>
    </w:p>
    <w:p w:rsidR="005216C7" w:rsidRDefault="005216C7" w:rsidP="005216C7">
      <w:pPr>
        <w:tabs>
          <w:tab w:val="right" w:pos="432"/>
          <w:tab w:val="right" w:pos="9360"/>
        </w:tabs>
        <w:snapToGrid w:val="0"/>
        <w:spacing w:before="240" w:after="60"/>
        <w:ind w:right="720"/>
      </w:pPr>
      <w:r>
        <w:t>3.</w:t>
      </w:r>
      <w:r>
        <w:rPr>
          <w:lang w:val="fr-FR"/>
        </w:rPr>
        <w:tab/>
        <w:t xml:space="preserve"> </w:t>
      </w:r>
      <w:r>
        <w:t xml:space="preserve">Protótipo de Tela 3 - </w:t>
      </w:r>
      <w:r w:rsidR="004D43C7">
        <w:t xml:space="preserve">Tela </w:t>
      </w:r>
      <w:r w:rsidR="00634A17">
        <w:t>Importar</w:t>
      </w:r>
      <w:r>
        <w:rPr>
          <w:lang w:val="fr-FR"/>
        </w:rPr>
        <w:tab/>
        <w:t>9</w:t>
      </w:r>
    </w:p>
    <w:p w:rsidR="005216C7" w:rsidRDefault="005216C7" w:rsidP="005216C7">
      <w:pPr>
        <w:tabs>
          <w:tab w:val="right" w:pos="432"/>
          <w:tab w:val="right" w:pos="9360"/>
        </w:tabs>
        <w:snapToGrid w:val="0"/>
        <w:spacing w:before="240" w:after="60"/>
        <w:ind w:right="720"/>
      </w:pPr>
      <w:r>
        <w:t>4.</w:t>
      </w:r>
      <w:r>
        <w:tab/>
        <w:t xml:space="preserve"> Protótipo de Tela 4 - </w:t>
      </w:r>
      <w:r w:rsidR="004D43C7">
        <w:t xml:space="preserve">Tela </w:t>
      </w:r>
      <w:r w:rsidR="00634A17">
        <w:t>Relatórios</w:t>
      </w:r>
      <w:r>
        <w:tab/>
        <w:t>11</w:t>
      </w:r>
    </w:p>
    <w:p w:rsidR="00FB10D1" w:rsidRDefault="005216C7" w:rsidP="00355A0F">
      <w:pPr>
        <w:tabs>
          <w:tab w:val="right" w:pos="432"/>
          <w:tab w:val="right" w:pos="9360"/>
        </w:tabs>
        <w:snapToGrid w:val="0"/>
        <w:spacing w:before="240" w:after="60"/>
        <w:ind w:right="720"/>
      </w:pPr>
      <w:r>
        <w:t>5.</w:t>
      </w:r>
      <w:r>
        <w:tab/>
        <w:t xml:space="preserve"> Protótipo de Tela 5 - </w:t>
      </w:r>
      <w:r w:rsidR="004D43C7">
        <w:t xml:space="preserve">Tela </w:t>
      </w:r>
      <w:r w:rsidR="00634A17">
        <w:t>Usuários</w:t>
      </w:r>
      <w:r>
        <w:tab/>
        <w:t>13</w:t>
      </w:r>
    </w:p>
    <w:p w:rsidR="00FB10D1" w:rsidRDefault="00FB10D1" w:rsidP="00355A0F">
      <w:pPr>
        <w:tabs>
          <w:tab w:val="right" w:pos="432"/>
          <w:tab w:val="right" w:pos="9360"/>
        </w:tabs>
        <w:snapToGrid w:val="0"/>
        <w:spacing w:before="240" w:after="60"/>
        <w:ind w:right="720"/>
      </w:pPr>
    </w:p>
    <w:p w:rsidR="00FB10D1" w:rsidRDefault="00FB10D1" w:rsidP="00355A0F">
      <w:pPr>
        <w:tabs>
          <w:tab w:val="right" w:pos="432"/>
          <w:tab w:val="right" w:pos="9360"/>
        </w:tabs>
        <w:snapToGrid w:val="0"/>
        <w:spacing w:before="240" w:after="60"/>
        <w:ind w:right="720"/>
      </w:pPr>
    </w:p>
    <w:p w:rsidR="00FB10D1" w:rsidRDefault="00FB10D1" w:rsidP="00355A0F">
      <w:pPr>
        <w:tabs>
          <w:tab w:val="right" w:pos="432"/>
          <w:tab w:val="right" w:pos="9360"/>
        </w:tabs>
        <w:snapToGrid w:val="0"/>
        <w:spacing w:before="240" w:after="60"/>
        <w:ind w:right="720"/>
      </w:pPr>
    </w:p>
    <w:p w:rsidR="00FB10D1" w:rsidRDefault="00FB10D1" w:rsidP="00355A0F">
      <w:pPr>
        <w:tabs>
          <w:tab w:val="right" w:pos="432"/>
          <w:tab w:val="right" w:pos="9360"/>
        </w:tabs>
        <w:snapToGrid w:val="0"/>
        <w:spacing w:before="240" w:after="60"/>
        <w:ind w:right="720"/>
      </w:pPr>
    </w:p>
    <w:p w:rsidR="00FB10D1" w:rsidRDefault="00FB10D1" w:rsidP="00355A0F">
      <w:pPr>
        <w:tabs>
          <w:tab w:val="right" w:pos="432"/>
          <w:tab w:val="right" w:pos="9360"/>
        </w:tabs>
        <w:snapToGrid w:val="0"/>
        <w:spacing w:before="240" w:after="60"/>
        <w:ind w:right="720"/>
      </w:pPr>
    </w:p>
    <w:p w:rsidR="00FB10D1" w:rsidRDefault="00FB10D1" w:rsidP="00355A0F">
      <w:pPr>
        <w:tabs>
          <w:tab w:val="right" w:pos="432"/>
          <w:tab w:val="right" w:pos="9360"/>
        </w:tabs>
        <w:snapToGrid w:val="0"/>
        <w:spacing w:before="240" w:after="60"/>
        <w:ind w:right="720"/>
      </w:pPr>
    </w:p>
    <w:p w:rsidR="00FB10D1" w:rsidRDefault="00FB10D1" w:rsidP="00355A0F">
      <w:pPr>
        <w:tabs>
          <w:tab w:val="right" w:pos="432"/>
          <w:tab w:val="right" w:pos="9360"/>
        </w:tabs>
        <w:snapToGrid w:val="0"/>
        <w:spacing w:before="240" w:after="60"/>
        <w:ind w:right="720"/>
      </w:pPr>
    </w:p>
    <w:p w:rsidR="005216C7" w:rsidRPr="00DA5ED6" w:rsidRDefault="0057029B" w:rsidP="00355A0F">
      <w:pPr>
        <w:tabs>
          <w:tab w:val="right" w:pos="432"/>
          <w:tab w:val="right" w:pos="9360"/>
        </w:tabs>
        <w:snapToGrid w:val="0"/>
        <w:spacing w:before="240" w:after="60"/>
        <w:ind w:right="720"/>
      </w:pPr>
      <w:r>
        <w:fldChar w:fldCharType="end"/>
      </w:r>
    </w:p>
    <w:p w:rsidR="005216C7" w:rsidRDefault="0057029B" w:rsidP="005216C7">
      <w:r w:rsidRPr="00DA5ED6">
        <w:fldChar w:fldCharType="end"/>
      </w:r>
      <w:r w:rsidR="005216C7">
        <w:t xml:space="preserve"> </w:t>
      </w:r>
    </w:p>
    <w:p w:rsidR="005216C7" w:rsidRDefault="005216C7" w:rsidP="005216C7"/>
    <w:p w:rsidR="005216C7" w:rsidRDefault="005216C7" w:rsidP="005216C7"/>
    <w:p w:rsidR="00355A0F" w:rsidRDefault="00355A0F" w:rsidP="005216C7"/>
    <w:p w:rsidR="00355A0F" w:rsidRDefault="00355A0F" w:rsidP="005216C7"/>
    <w:p w:rsidR="005216C7" w:rsidRDefault="005216C7" w:rsidP="005216C7"/>
    <w:p w:rsidR="005216C7" w:rsidRDefault="005216C7" w:rsidP="005216C7"/>
    <w:p w:rsidR="005216C7" w:rsidRDefault="005216C7" w:rsidP="005216C7"/>
    <w:p w:rsidR="005216C7" w:rsidRDefault="005216C7" w:rsidP="005216C7"/>
    <w:p w:rsidR="005216C7" w:rsidRDefault="005216C7" w:rsidP="005216C7"/>
    <w:p w:rsidR="005216C7" w:rsidRDefault="005216C7" w:rsidP="005216C7"/>
    <w:p w:rsidR="005216C7" w:rsidRDefault="005216C7" w:rsidP="005216C7"/>
    <w:p w:rsidR="005216C7" w:rsidRDefault="005216C7" w:rsidP="005216C7"/>
    <w:p w:rsidR="00634A17" w:rsidRDefault="00634A17" w:rsidP="005216C7"/>
    <w:p w:rsidR="00634A17" w:rsidRDefault="00634A17" w:rsidP="005216C7"/>
    <w:p w:rsidR="00634A17" w:rsidRDefault="00634A17" w:rsidP="005216C7"/>
    <w:p w:rsidR="00634A17" w:rsidRDefault="00634A17" w:rsidP="005216C7"/>
    <w:p w:rsidR="005216C7" w:rsidRDefault="005216C7" w:rsidP="005216C7"/>
    <w:p w:rsidR="005216C7" w:rsidRDefault="005216C7" w:rsidP="005216C7"/>
    <w:p w:rsidR="005216C7" w:rsidRDefault="005216C7" w:rsidP="005216C7"/>
    <w:tbl>
      <w:tblPr>
        <w:tblW w:w="98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2704"/>
        <w:gridCol w:w="3163"/>
        <w:gridCol w:w="992"/>
        <w:gridCol w:w="1134"/>
        <w:gridCol w:w="851"/>
        <w:gridCol w:w="1013"/>
      </w:tblGrid>
      <w:tr w:rsidR="005216C7" w:rsidTr="005216C7">
        <w:trPr>
          <w:cantSplit/>
          <w:trHeight w:val="346"/>
        </w:trPr>
        <w:tc>
          <w:tcPr>
            <w:tcW w:w="9857" w:type="dxa"/>
            <w:gridSpan w:val="6"/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16C7" w:rsidRDefault="005216C7" w:rsidP="005216C7">
            <w:pPr>
              <w:pStyle w:val="TableHeading"/>
            </w:pPr>
            <w:r>
              <w:lastRenderedPageBreak/>
              <w:t>Protótipo de Tela - 1</w:t>
            </w:r>
          </w:p>
        </w:tc>
      </w:tr>
      <w:tr w:rsidR="005216C7" w:rsidTr="005216C7">
        <w:trPr>
          <w:cantSplit/>
          <w:trHeight w:val="346"/>
        </w:trPr>
        <w:tc>
          <w:tcPr>
            <w:tcW w:w="2704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16C7" w:rsidRDefault="005216C7" w:rsidP="005216C7">
            <w:pPr>
              <w:pStyle w:val="Sub-TtulodaTabeladireita"/>
            </w:pPr>
            <w:r>
              <w:t>Nome do projeto:</w:t>
            </w:r>
          </w:p>
        </w:tc>
        <w:tc>
          <w:tcPr>
            <w:tcW w:w="316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16C7" w:rsidRPr="00C149FA" w:rsidRDefault="0082521A" w:rsidP="005216C7">
            <w:pPr>
              <w:pStyle w:val="Standard"/>
              <w:tabs>
                <w:tab w:val="left" w:pos="360"/>
              </w:tabs>
              <w:snapToGrid w:val="0"/>
              <w:spacing w:before="60" w:after="60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CONTPATRI</w:t>
            </w:r>
            <w:r w:rsidR="004D43C7">
              <w:rPr>
                <w:rFonts w:ascii="Arial" w:eastAsia="Times New Roman" w:hAnsi="Arial" w:cs="Times New Roman"/>
                <w:sz w:val="20"/>
                <w:szCs w:val="20"/>
              </w:rPr>
              <w:t xml:space="preserve"> WEB</w:t>
            </w:r>
          </w:p>
        </w:tc>
        <w:tc>
          <w:tcPr>
            <w:tcW w:w="99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16C7" w:rsidRDefault="005216C7" w:rsidP="005216C7">
            <w:pPr>
              <w:pStyle w:val="Sub-TtulodaTabeladireita"/>
            </w:pPr>
            <w:r>
              <w:t>Versão:</w:t>
            </w:r>
          </w:p>
        </w:tc>
        <w:tc>
          <w:tcPr>
            <w:tcW w:w="2998" w:type="dxa"/>
            <w:gridSpan w:val="3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16C7" w:rsidRPr="00C149FA" w:rsidRDefault="005216C7" w:rsidP="005216C7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</w:tr>
      <w:tr w:rsidR="005216C7" w:rsidTr="005216C7">
        <w:trPr>
          <w:cantSplit/>
          <w:trHeight w:val="405"/>
        </w:trPr>
        <w:tc>
          <w:tcPr>
            <w:tcW w:w="2704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16C7" w:rsidRDefault="005216C7" w:rsidP="005216C7">
            <w:pPr>
              <w:pStyle w:val="Sub-TtulodaTabeladireita"/>
            </w:pPr>
            <w:r>
              <w:t>Nome da tela:</w:t>
            </w:r>
          </w:p>
        </w:tc>
        <w:tc>
          <w:tcPr>
            <w:tcW w:w="316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16C7" w:rsidRPr="009976AB" w:rsidRDefault="00634A17" w:rsidP="005216C7">
            <w:pPr>
              <w:pStyle w:val="Contedodatabela-azul"/>
              <w:snapToGrid w:val="0"/>
              <w:spacing w:before="60" w:after="60"/>
              <w:rPr>
                <w:rFonts w:ascii="ariel" w:eastAsia="Times New Roman" w:hAnsi="ariel" w:cs="Times New Roman"/>
                <w:color w:val="auto"/>
                <w:szCs w:val="20"/>
              </w:rPr>
            </w:pPr>
            <w:r>
              <w:rPr>
                <w:rFonts w:ascii="ariel" w:eastAsia="Times New Roman" w:hAnsi="ariel" w:cs="Times New Roman"/>
                <w:color w:val="auto"/>
                <w:szCs w:val="20"/>
              </w:rPr>
              <w:t>Cadastrar Usuário</w:t>
            </w:r>
          </w:p>
        </w:tc>
        <w:tc>
          <w:tcPr>
            <w:tcW w:w="99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16C7" w:rsidRDefault="005216C7" w:rsidP="005216C7">
            <w:pPr>
              <w:pStyle w:val="Sub-TtulodaTabeladireita"/>
            </w:pPr>
            <w:r>
              <w:t>Versão:</w:t>
            </w:r>
          </w:p>
        </w:tc>
        <w:tc>
          <w:tcPr>
            <w:tcW w:w="1134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16C7" w:rsidRPr="00C149FA" w:rsidRDefault="005216C7" w:rsidP="005216C7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  <w:tc>
          <w:tcPr>
            <w:tcW w:w="851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16C7" w:rsidRDefault="005216C7" w:rsidP="005216C7">
            <w:pPr>
              <w:pStyle w:val="Sub-TtulodaTabeladireita"/>
              <w:jc w:val="center"/>
              <w:rPr>
                <w:sz w:val="22"/>
              </w:rPr>
            </w:pPr>
            <w:r>
              <w:rPr>
                <w:sz w:val="22"/>
              </w:rPr>
              <w:t>Data:</w:t>
            </w:r>
          </w:p>
        </w:tc>
        <w:tc>
          <w:tcPr>
            <w:tcW w:w="101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16C7" w:rsidRPr="00C149FA" w:rsidRDefault="00634A17" w:rsidP="005216C7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>
              <w:rPr>
                <w:rFonts w:eastAsia="Times New Roman" w:cs="Times New Roman"/>
                <w:b w:val="0"/>
                <w:bCs w:val="0"/>
                <w:sz w:val="20"/>
              </w:rPr>
              <w:t>20/05/13</w:t>
            </w:r>
          </w:p>
        </w:tc>
      </w:tr>
      <w:tr w:rsidR="005216C7" w:rsidRPr="00F43CD5" w:rsidTr="005216C7">
        <w:trPr>
          <w:cantSplit/>
          <w:trHeight w:val="405"/>
        </w:trPr>
        <w:tc>
          <w:tcPr>
            <w:tcW w:w="2704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16C7" w:rsidRDefault="005216C7" w:rsidP="005216C7">
            <w:pPr>
              <w:pStyle w:val="Sub-TtulodaTabeladireita"/>
            </w:pPr>
            <w:r>
              <w:t>Identificador:</w:t>
            </w:r>
          </w:p>
        </w:tc>
        <w:tc>
          <w:tcPr>
            <w:tcW w:w="715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16C7" w:rsidRPr="00F43CD5" w:rsidRDefault="00F43CD5" w:rsidP="00431022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 w:rsidRPr="00F43CD5">
              <w:rPr>
                <w:rFonts w:ascii="ariel" w:hAnsi="ariel"/>
                <w:color w:val="auto"/>
                <w:szCs w:val="20"/>
              </w:rPr>
              <w:t>CONTPATRI_EXPLORAR_</w:t>
            </w:r>
            <w:r>
              <w:rPr>
                <w:rFonts w:ascii="ariel" w:hAnsi="ariel"/>
                <w:color w:val="auto"/>
                <w:szCs w:val="20"/>
              </w:rPr>
              <w:t>WEB</w:t>
            </w:r>
            <w:r w:rsidRPr="00F43CD5">
              <w:rPr>
                <w:rFonts w:ascii="ariel" w:hAnsi="ariel"/>
                <w:color w:val="auto"/>
                <w:szCs w:val="20"/>
              </w:rPr>
              <w:t>_</w:t>
            </w:r>
            <w:r>
              <w:rPr>
                <w:rFonts w:ascii="ariel" w:hAnsi="ariel"/>
                <w:color w:val="auto"/>
                <w:szCs w:val="20"/>
              </w:rPr>
              <w:t>cadstrar_usuario</w:t>
            </w:r>
          </w:p>
        </w:tc>
      </w:tr>
      <w:tr w:rsidR="005216C7" w:rsidTr="005216C7">
        <w:trPr>
          <w:cantSplit/>
          <w:trHeight w:val="405"/>
        </w:trPr>
        <w:tc>
          <w:tcPr>
            <w:tcW w:w="2704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16C7" w:rsidRDefault="000E7A4B" w:rsidP="005216C7">
            <w:pPr>
              <w:pStyle w:val="Sub-TtulodaTabeladireita"/>
            </w:pPr>
            <w:r>
              <w:t>Estória de Usuário</w:t>
            </w:r>
            <w:r w:rsidR="005216C7">
              <w:t>:</w:t>
            </w:r>
          </w:p>
        </w:tc>
        <w:tc>
          <w:tcPr>
            <w:tcW w:w="715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16C7" w:rsidRPr="00431022" w:rsidRDefault="00F43CD5" w:rsidP="005216C7">
            <w:pPr>
              <w:pStyle w:val="Contedodatabela-azul"/>
              <w:rPr>
                <w:rFonts w:ascii="ariel" w:hAnsi="ariel"/>
                <w:color w:val="auto"/>
              </w:rPr>
            </w:pPr>
            <w:r>
              <w:rPr>
                <w:rFonts w:ascii="ariel" w:hAnsi="ariel"/>
                <w:color w:val="auto"/>
              </w:rPr>
              <w:t>NA</w:t>
            </w:r>
          </w:p>
        </w:tc>
      </w:tr>
    </w:tbl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634A17" w:rsidP="00634A17">
      <w:pPr>
        <w:pStyle w:val="Textbody"/>
        <w:jc w:val="center"/>
      </w:pPr>
      <w:r>
        <w:rPr>
          <w:noProof/>
        </w:rPr>
        <w:drawing>
          <wp:inline distT="0" distB="0" distL="0" distR="0">
            <wp:extent cx="5943600" cy="4457700"/>
            <wp:effectExtent l="19050" t="0" r="0" b="0"/>
            <wp:docPr id="1" name="Imagem 1" descr="C:\Users\Emerson\Dropbox\CONTPATRI - 012013\PROJETO CONTPATRI\MARCO 1 28-05\2. EXPLORAR\projeto\2.definir_o_escopo\artefatos\4. estorias_e_prototipos\web\web_prototipos\cadastrar_usuár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erson\Dropbox\CONTPATRI - 012013\PROJETO CONTPATRI\MARCO 1 28-05\2. EXPLORAR\projeto\2.definir_o_escopo\artefatos\4. estorias_e_prototipos\web\web_prototipos\cadastrar_usuário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  <w:jc w:val="center"/>
        <w:rPr>
          <w:noProof/>
        </w:rPr>
      </w:pPr>
    </w:p>
    <w:p w:rsidR="004D43C7" w:rsidRDefault="004D43C7" w:rsidP="005216C7">
      <w:pPr>
        <w:pStyle w:val="Textbody"/>
        <w:jc w:val="center"/>
        <w:rPr>
          <w:noProof/>
        </w:rPr>
      </w:pPr>
    </w:p>
    <w:p w:rsidR="004D43C7" w:rsidRDefault="004D43C7" w:rsidP="005216C7">
      <w:pPr>
        <w:pStyle w:val="Textbody"/>
        <w:jc w:val="center"/>
        <w:rPr>
          <w:noProof/>
        </w:rPr>
      </w:pPr>
    </w:p>
    <w:p w:rsidR="004D43C7" w:rsidRDefault="004D43C7" w:rsidP="005216C7">
      <w:pPr>
        <w:pStyle w:val="Textbody"/>
        <w:jc w:val="center"/>
        <w:rPr>
          <w:noProof/>
        </w:rPr>
      </w:pPr>
    </w:p>
    <w:p w:rsidR="004D43C7" w:rsidRDefault="004D43C7" w:rsidP="005216C7">
      <w:pPr>
        <w:pStyle w:val="Textbody"/>
        <w:jc w:val="center"/>
        <w:rPr>
          <w:noProof/>
        </w:rPr>
      </w:pPr>
    </w:p>
    <w:p w:rsidR="004D43C7" w:rsidRDefault="004D43C7" w:rsidP="005216C7">
      <w:pPr>
        <w:pStyle w:val="Textbody"/>
        <w:jc w:val="center"/>
        <w:rPr>
          <w:noProof/>
        </w:rPr>
      </w:pPr>
    </w:p>
    <w:p w:rsidR="004D43C7" w:rsidRDefault="004D43C7" w:rsidP="005216C7">
      <w:pPr>
        <w:pStyle w:val="Textbody"/>
        <w:jc w:val="center"/>
        <w:rPr>
          <w:noProof/>
        </w:rPr>
      </w:pPr>
    </w:p>
    <w:p w:rsidR="005216C7" w:rsidRDefault="005216C7" w:rsidP="005216C7">
      <w:pPr>
        <w:pStyle w:val="Textbody"/>
      </w:pPr>
    </w:p>
    <w:tbl>
      <w:tblPr>
        <w:tblW w:w="10915" w:type="dxa"/>
        <w:tblInd w:w="-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3072"/>
        <w:gridCol w:w="3165"/>
        <w:gridCol w:w="993"/>
        <w:gridCol w:w="1134"/>
        <w:gridCol w:w="992"/>
        <w:gridCol w:w="1559"/>
      </w:tblGrid>
      <w:tr w:rsidR="005216C7" w:rsidTr="007F3719">
        <w:trPr>
          <w:cantSplit/>
          <w:trHeight w:val="346"/>
        </w:trPr>
        <w:tc>
          <w:tcPr>
            <w:tcW w:w="10915" w:type="dxa"/>
            <w:gridSpan w:val="6"/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16C7" w:rsidRDefault="005216C7" w:rsidP="005216C7">
            <w:pPr>
              <w:pStyle w:val="TableHeading"/>
            </w:pPr>
            <w:r>
              <w:t>Protótipo de Tela - 2</w:t>
            </w:r>
          </w:p>
        </w:tc>
      </w:tr>
      <w:tr w:rsidR="005E6405" w:rsidTr="007F3719">
        <w:trPr>
          <w:cantSplit/>
          <w:trHeight w:val="346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Default="005E6405" w:rsidP="005216C7">
            <w:pPr>
              <w:pStyle w:val="Sub-TtulodaTabeladireita"/>
            </w:pPr>
            <w:r>
              <w:t>Nome do projeto: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Pr="00C149FA" w:rsidRDefault="005E6405" w:rsidP="009D7A32">
            <w:pPr>
              <w:pStyle w:val="Standard"/>
              <w:tabs>
                <w:tab w:val="left" w:pos="360"/>
              </w:tabs>
              <w:snapToGrid w:val="0"/>
              <w:spacing w:before="60" w:after="60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CONTPATRI</w:t>
            </w:r>
            <w:r w:rsidR="004D43C7">
              <w:rPr>
                <w:rFonts w:ascii="Arial" w:eastAsia="Times New Roman" w:hAnsi="Arial" w:cs="Times New Roman"/>
                <w:sz w:val="20"/>
                <w:szCs w:val="20"/>
              </w:rPr>
              <w:t xml:space="preserve"> WEB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Default="005E6405" w:rsidP="005216C7">
            <w:pPr>
              <w:pStyle w:val="Sub-TtulodaTabeladireita"/>
            </w:pPr>
            <w:r>
              <w:t>Versão:</w:t>
            </w:r>
          </w:p>
        </w:tc>
        <w:tc>
          <w:tcPr>
            <w:tcW w:w="3685" w:type="dxa"/>
            <w:gridSpan w:val="3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Pr="00C149FA" w:rsidRDefault="005E6405" w:rsidP="005216C7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</w:tr>
      <w:tr w:rsidR="00F43CD5" w:rsidTr="007F3719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43CD5" w:rsidRDefault="00F43CD5" w:rsidP="005216C7">
            <w:pPr>
              <w:pStyle w:val="Sub-TtulodaTabeladireita"/>
            </w:pPr>
            <w:r>
              <w:t>Nome da tela: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43CD5" w:rsidRPr="009976AB" w:rsidRDefault="00F43CD5" w:rsidP="00FA1313">
            <w:pPr>
              <w:pStyle w:val="Contedodatabela-azul"/>
              <w:snapToGrid w:val="0"/>
              <w:spacing w:before="60" w:after="60"/>
              <w:rPr>
                <w:rFonts w:ascii="ariel" w:eastAsia="Times New Roman" w:hAnsi="ariel" w:cs="Times New Roman"/>
                <w:color w:val="auto"/>
                <w:szCs w:val="20"/>
              </w:rPr>
            </w:pPr>
            <w:r>
              <w:rPr>
                <w:rFonts w:ascii="ariel" w:eastAsia="Times New Roman" w:hAnsi="ariel" w:cs="Times New Roman"/>
                <w:color w:val="auto"/>
                <w:szCs w:val="20"/>
              </w:rPr>
              <w:t>Exportar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43CD5" w:rsidRDefault="00F43CD5" w:rsidP="005216C7">
            <w:pPr>
              <w:pStyle w:val="Sub-TtulodaTabeladireita"/>
            </w:pPr>
            <w:r>
              <w:t>Versão:</w:t>
            </w:r>
          </w:p>
        </w:tc>
        <w:tc>
          <w:tcPr>
            <w:tcW w:w="1134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43CD5" w:rsidRPr="00C149FA" w:rsidRDefault="00F43CD5" w:rsidP="005216C7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  <w:tc>
          <w:tcPr>
            <w:tcW w:w="99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43CD5" w:rsidRDefault="00F43CD5" w:rsidP="005216C7">
            <w:pPr>
              <w:pStyle w:val="Sub-TtulodaTabeladireita"/>
              <w:jc w:val="center"/>
              <w:rPr>
                <w:sz w:val="22"/>
              </w:rPr>
            </w:pPr>
            <w:r>
              <w:rPr>
                <w:sz w:val="22"/>
              </w:rPr>
              <w:t>Data:</w:t>
            </w:r>
          </w:p>
        </w:tc>
        <w:tc>
          <w:tcPr>
            <w:tcW w:w="1559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43CD5" w:rsidRPr="00C149FA" w:rsidRDefault="00F43CD5" w:rsidP="005216C7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</w:p>
        </w:tc>
      </w:tr>
      <w:tr w:rsidR="00F43CD5" w:rsidRPr="004D43C7" w:rsidTr="007F3719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43CD5" w:rsidRDefault="00F43CD5" w:rsidP="005216C7">
            <w:pPr>
              <w:pStyle w:val="Sub-TtulodaTabeladireita"/>
            </w:pPr>
            <w:r>
              <w:t>Identificador: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43CD5" w:rsidRPr="00F43CD5" w:rsidRDefault="00F43CD5" w:rsidP="00FA1313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 w:rsidRPr="00F43CD5">
              <w:rPr>
                <w:rFonts w:ascii="ariel" w:hAnsi="ariel"/>
                <w:color w:val="auto"/>
                <w:szCs w:val="20"/>
              </w:rPr>
              <w:t>CONTPATRI_EXPLORAR_</w:t>
            </w:r>
            <w:r>
              <w:rPr>
                <w:rFonts w:ascii="ariel" w:hAnsi="ariel"/>
                <w:color w:val="auto"/>
                <w:szCs w:val="20"/>
              </w:rPr>
              <w:t>WEB</w:t>
            </w:r>
            <w:r w:rsidRPr="00F43CD5">
              <w:rPr>
                <w:rFonts w:ascii="ariel" w:hAnsi="ariel"/>
                <w:color w:val="auto"/>
                <w:szCs w:val="20"/>
              </w:rPr>
              <w:t>_</w:t>
            </w:r>
            <w:r>
              <w:rPr>
                <w:rFonts w:ascii="ariel" w:hAnsi="ariel"/>
                <w:color w:val="auto"/>
                <w:szCs w:val="20"/>
              </w:rPr>
              <w:t>exportar</w:t>
            </w:r>
          </w:p>
        </w:tc>
      </w:tr>
      <w:tr w:rsidR="00F43CD5" w:rsidRPr="004D43C7" w:rsidTr="007F3719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43CD5" w:rsidRDefault="00F43CD5" w:rsidP="005216C7">
            <w:pPr>
              <w:pStyle w:val="Sub-TtulodaTabeladireita"/>
            </w:pPr>
            <w:r w:rsidRPr="000E7A4B">
              <w:rPr>
                <w:lang w:val="en-US"/>
              </w:rPr>
              <w:t>Estória de Usuário: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43CD5" w:rsidRPr="00431022" w:rsidRDefault="00F43CD5" w:rsidP="00FA1313">
            <w:pPr>
              <w:pStyle w:val="Contedodatabela-azul"/>
              <w:rPr>
                <w:rFonts w:ascii="ariel" w:hAnsi="ariel"/>
                <w:color w:val="auto"/>
              </w:rPr>
            </w:pPr>
            <w:r>
              <w:rPr>
                <w:rFonts w:ascii="ariel" w:hAnsi="ariel"/>
                <w:color w:val="auto"/>
              </w:rPr>
              <w:t>NA</w:t>
            </w:r>
          </w:p>
        </w:tc>
      </w:tr>
    </w:tbl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F43CD5" w:rsidP="00F43CD5">
      <w:pPr>
        <w:pStyle w:val="Textbody"/>
        <w:jc w:val="center"/>
      </w:pPr>
      <w:r>
        <w:rPr>
          <w:noProof/>
        </w:rPr>
        <w:drawing>
          <wp:inline distT="0" distB="0" distL="0" distR="0">
            <wp:extent cx="5943600" cy="4457700"/>
            <wp:effectExtent l="19050" t="0" r="0" b="0"/>
            <wp:docPr id="2" name="Imagem 1" descr="C:\Users\Emerson\Dropbox\CONTPATRI - 012013\PROJETO CONTPATRI\MARCO 1 28-05\2. EXPLORAR\projeto\2.definir_o_escopo\artefatos\4. estorias_e_prototipos\web\web_prototipos\export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erson\Dropbox\CONTPATRI - 012013\PROJETO CONTPATRI\MARCO 1 28-05\2. EXPLORAR\projeto\2.definir_o_escopo\artefatos\4. estorias_e_prototipos\web\web_prototipos\exportar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7F3719">
      <w:pPr>
        <w:pStyle w:val="Textbody"/>
        <w:jc w:val="center"/>
        <w:rPr>
          <w:noProof/>
        </w:rPr>
      </w:pPr>
    </w:p>
    <w:p w:rsidR="004D43C7" w:rsidRDefault="004D43C7" w:rsidP="007F3719">
      <w:pPr>
        <w:pStyle w:val="Textbody"/>
        <w:jc w:val="center"/>
        <w:rPr>
          <w:noProof/>
        </w:rPr>
      </w:pPr>
    </w:p>
    <w:p w:rsidR="004D43C7" w:rsidRDefault="004D43C7" w:rsidP="007F3719">
      <w:pPr>
        <w:pStyle w:val="Textbody"/>
        <w:jc w:val="center"/>
        <w:rPr>
          <w:noProof/>
        </w:rPr>
      </w:pPr>
    </w:p>
    <w:p w:rsidR="004D43C7" w:rsidRDefault="004D43C7" w:rsidP="007F3719">
      <w:pPr>
        <w:pStyle w:val="Textbody"/>
        <w:jc w:val="center"/>
        <w:rPr>
          <w:noProof/>
        </w:rPr>
      </w:pPr>
    </w:p>
    <w:p w:rsidR="004D43C7" w:rsidRDefault="004D43C7" w:rsidP="007F3719">
      <w:pPr>
        <w:pStyle w:val="Textbody"/>
        <w:jc w:val="center"/>
        <w:rPr>
          <w:noProof/>
        </w:rPr>
      </w:pPr>
    </w:p>
    <w:p w:rsidR="00FB10D1" w:rsidRDefault="00FB10D1" w:rsidP="005216C7">
      <w:pPr>
        <w:pStyle w:val="Textbody"/>
      </w:pPr>
    </w:p>
    <w:tbl>
      <w:tblPr>
        <w:tblW w:w="10915" w:type="dxa"/>
        <w:tblInd w:w="-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3072"/>
        <w:gridCol w:w="3165"/>
        <w:gridCol w:w="993"/>
        <w:gridCol w:w="1134"/>
        <w:gridCol w:w="992"/>
        <w:gridCol w:w="1559"/>
      </w:tblGrid>
      <w:tr w:rsidR="007F3719" w:rsidTr="007F3719">
        <w:trPr>
          <w:cantSplit/>
          <w:trHeight w:val="346"/>
        </w:trPr>
        <w:tc>
          <w:tcPr>
            <w:tcW w:w="10915" w:type="dxa"/>
            <w:gridSpan w:val="6"/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7F3719" w:rsidRDefault="007F3719" w:rsidP="00523F55">
            <w:pPr>
              <w:pStyle w:val="TableHeading"/>
            </w:pPr>
            <w:r>
              <w:t>Protótipo de Tela - 3</w:t>
            </w:r>
          </w:p>
        </w:tc>
      </w:tr>
      <w:tr w:rsidR="005E6405" w:rsidTr="007F3719">
        <w:trPr>
          <w:cantSplit/>
          <w:trHeight w:val="346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Default="005E6405" w:rsidP="00523F55">
            <w:pPr>
              <w:pStyle w:val="Sub-TtulodaTabeladireita"/>
            </w:pPr>
            <w:r>
              <w:t>Nome do projeto: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Pr="00C149FA" w:rsidRDefault="005E6405" w:rsidP="009D7A32">
            <w:pPr>
              <w:pStyle w:val="Standard"/>
              <w:tabs>
                <w:tab w:val="left" w:pos="360"/>
              </w:tabs>
              <w:snapToGrid w:val="0"/>
              <w:spacing w:before="60" w:after="60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CONTPATRI</w:t>
            </w:r>
            <w:r w:rsidR="004D43C7">
              <w:rPr>
                <w:rFonts w:ascii="Arial" w:eastAsia="Times New Roman" w:hAnsi="Arial" w:cs="Times New Roman"/>
                <w:sz w:val="20"/>
                <w:szCs w:val="20"/>
              </w:rPr>
              <w:t xml:space="preserve"> WEB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Default="005E6405" w:rsidP="00523F55">
            <w:pPr>
              <w:pStyle w:val="Sub-TtulodaTabeladireita"/>
            </w:pPr>
            <w:r>
              <w:t>Versão:</w:t>
            </w:r>
          </w:p>
        </w:tc>
        <w:tc>
          <w:tcPr>
            <w:tcW w:w="3685" w:type="dxa"/>
            <w:gridSpan w:val="3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Pr="00C149FA" w:rsidRDefault="005E6405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</w:tr>
      <w:tr w:rsidR="00F43CD5" w:rsidTr="007F3719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43CD5" w:rsidRDefault="00F43CD5" w:rsidP="00523F55">
            <w:pPr>
              <w:pStyle w:val="Sub-TtulodaTabeladireita"/>
            </w:pPr>
            <w:r>
              <w:t>Nome da tela: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43CD5" w:rsidRPr="009976AB" w:rsidRDefault="00F43CD5" w:rsidP="00FA1313">
            <w:pPr>
              <w:pStyle w:val="Contedodatabela-azul"/>
              <w:snapToGrid w:val="0"/>
              <w:spacing w:before="60" w:after="60"/>
              <w:rPr>
                <w:rFonts w:ascii="ariel" w:eastAsia="Times New Roman" w:hAnsi="ariel" w:cs="Times New Roman"/>
                <w:color w:val="auto"/>
                <w:szCs w:val="20"/>
              </w:rPr>
            </w:pPr>
            <w:r>
              <w:rPr>
                <w:rFonts w:ascii="ariel" w:eastAsia="Times New Roman" w:hAnsi="ariel" w:cs="Times New Roman"/>
                <w:color w:val="auto"/>
                <w:szCs w:val="20"/>
              </w:rPr>
              <w:t>Im</w:t>
            </w:r>
            <w:r>
              <w:rPr>
                <w:rFonts w:ascii="ariel" w:eastAsia="Times New Roman" w:hAnsi="ariel" w:cs="Times New Roman"/>
                <w:color w:val="auto"/>
                <w:szCs w:val="20"/>
              </w:rPr>
              <w:t>portar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43CD5" w:rsidRDefault="00F43CD5" w:rsidP="00523F55">
            <w:pPr>
              <w:pStyle w:val="Sub-TtulodaTabeladireita"/>
            </w:pPr>
            <w:r>
              <w:t>Versão:</w:t>
            </w:r>
          </w:p>
        </w:tc>
        <w:tc>
          <w:tcPr>
            <w:tcW w:w="1134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43CD5" w:rsidRPr="00C149FA" w:rsidRDefault="00F43CD5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  <w:tc>
          <w:tcPr>
            <w:tcW w:w="99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43CD5" w:rsidRDefault="00F43CD5" w:rsidP="00523F55">
            <w:pPr>
              <w:pStyle w:val="Sub-TtulodaTabeladireita"/>
              <w:jc w:val="center"/>
              <w:rPr>
                <w:sz w:val="22"/>
              </w:rPr>
            </w:pPr>
            <w:r>
              <w:rPr>
                <w:sz w:val="22"/>
              </w:rPr>
              <w:t>Data:</w:t>
            </w:r>
          </w:p>
        </w:tc>
        <w:tc>
          <w:tcPr>
            <w:tcW w:w="1559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43CD5" w:rsidRPr="00C149FA" w:rsidRDefault="00F43CD5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>
              <w:rPr>
                <w:rFonts w:eastAsia="Times New Roman" w:cs="Times New Roman"/>
                <w:b w:val="0"/>
                <w:bCs w:val="0"/>
                <w:sz w:val="20"/>
              </w:rPr>
              <w:t>20/05/2013</w:t>
            </w:r>
          </w:p>
        </w:tc>
      </w:tr>
      <w:tr w:rsidR="00F43CD5" w:rsidRPr="004D43C7" w:rsidTr="007F3719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43CD5" w:rsidRDefault="00F43CD5" w:rsidP="00523F55">
            <w:pPr>
              <w:pStyle w:val="Sub-TtulodaTabeladireita"/>
            </w:pPr>
            <w:r>
              <w:t>Identificador: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43CD5" w:rsidRPr="00F43CD5" w:rsidRDefault="00F43CD5" w:rsidP="00FA1313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 w:rsidRPr="00F43CD5">
              <w:rPr>
                <w:rFonts w:ascii="ariel" w:hAnsi="ariel"/>
                <w:color w:val="auto"/>
                <w:szCs w:val="20"/>
              </w:rPr>
              <w:t>CONTPATRI_EXPLORAR_</w:t>
            </w:r>
            <w:r>
              <w:rPr>
                <w:rFonts w:ascii="ariel" w:hAnsi="ariel"/>
                <w:color w:val="auto"/>
                <w:szCs w:val="20"/>
              </w:rPr>
              <w:t>WEB</w:t>
            </w:r>
            <w:r w:rsidRPr="00F43CD5">
              <w:rPr>
                <w:rFonts w:ascii="ariel" w:hAnsi="ariel"/>
                <w:color w:val="auto"/>
                <w:szCs w:val="20"/>
              </w:rPr>
              <w:t>_</w:t>
            </w:r>
            <w:r>
              <w:rPr>
                <w:rFonts w:ascii="ariel" w:hAnsi="ariel"/>
                <w:color w:val="auto"/>
                <w:szCs w:val="20"/>
              </w:rPr>
              <w:t>im</w:t>
            </w:r>
            <w:r>
              <w:rPr>
                <w:rFonts w:ascii="ariel" w:hAnsi="ariel"/>
                <w:color w:val="auto"/>
                <w:szCs w:val="20"/>
              </w:rPr>
              <w:t>portar</w:t>
            </w:r>
          </w:p>
        </w:tc>
      </w:tr>
      <w:tr w:rsidR="00F43CD5" w:rsidRPr="004D43C7" w:rsidTr="007F3719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43CD5" w:rsidRDefault="00F43CD5" w:rsidP="00523F55">
            <w:pPr>
              <w:pStyle w:val="Sub-TtulodaTabeladireita"/>
            </w:pPr>
            <w:r w:rsidRPr="000E7A4B">
              <w:rPr>
                <w:lang w:val="en-US"/>
              </w:rPr>
              <w:t>Estória de Usuário: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43CD5" w:rsidRPr="00431022" w:rsidRDefault="00F43CD5" w:rsidP="00FA1313">
            <w:pPr>
              <w:pStyle w:val="Contedodatabela-azul"/>
              <w:rPr>
                <w:rFonts w:ascii="ariel" w:hAnsi="ariel"/>
                <w:color w:val="auto"/>
              </w:rPr>
            </w:pPr>
            <w:r>
              <w:rPr>
                <w:rFonts w:ascii="ariel" w:hAnsi="ariel"/>
                <w:color w:val="auto"/>
              </w:rPr>
              <w:t>NA</w:t>
            </w:r>
          </w:p>
        </w:tc>
      </w:tr>
    </w:tbl>
    <w:p w:rsidR="005216C7" w:rsidRDefault="005216C7" w:rsidP="005216C7">
      <w:pPr>
        <w:pStyle w:val="Textbody"/>
      </w:pPr>
    </w:p>
    <w:p w:rsidR="005216C7" w:rsidRDefault="00F43CD5" w:rsidP="005216C7">
      <w:pPr>
        <w:pStyle w:val="Textbody"/>
      </w:pPr>
      <w:r>
        <w:rPr>
          <w:noProof/>
        </w:rPr>
        <w:drawing>
          <wp:inline distT="0" distB="0" distL="0" distR="0">
            <wp:extent cx="5943600" cy="4457700"/>
            <wp:effectExtent l="19050" t="0" r="0" b="0"/>
            <wp:docPr id="5" name="Imagem 2" descr="C:\Users\Emerson\Dropbox\CONTPATRI - 012013\PROJETO CONTPATRI\MARCO 1 28-05\2. EXPLORAR\projeto\2.definir_o_escopo\artefatos\4. estorias_e_prototipos\web\web_prototipos\import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merson\Dropbox\CONTPATRI - 012013\PROJETO CONTPATRI\MARCO 1 28-05\2. EXPLORAR\projeto\2.definir_o_escopo\artefatos\4. estorias_e_prototipos\web\web_prototipos\importar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16C7" w:rsidRDefault="005216C7" w:rsidP="005216C7">
      <w:pPr>
        <w:pStyle w:val="Textbody"/>
      </w:pPr>
    </w:p>
    <w:p w:rsidR="005216C7" w:rsidRDefault="005216C7" w:rsidP="007F3719">
      <w:pPr>
        <w:pStyle w:val="Textbody"/>
        <w:jc w:val="center"/>
        <w:rPr>
          <w:noProof/>
        </w:rPr>
      </w:pPr>
    </w:p>
    <w:p w:rsidR="004D43C7" w:rsidRDefault="004D43C7" w:rsidP="007F3719">
      <w:pPr>
        <w:pStyle w:val="Textbody"/>
        <w:jc w:val="center"/>
        <w:rPr>
          <w:noProof/>
        </w:rPr>
      </w:pPr>
    </w:p>
    <w:p w:rsidR="004D43C7" w:rsidRDefault="004D43C7" w:rsidP="007F3719">
      <w:pPr>
        <w:pStyle w:val="Textbody"/>
        <w:jc w:val="center"/>
        <w:rPr>
          <w:noProof/>
        </w:rPr>
      </w:pPr>
    </w:p>
    <w:p w:rsidR="004D43C7" w:rsidRDefault="004D43C7" w:rsidP="007F3719">
      <w:pPr>
        <w:pStyle w:val="Textbody"/>
        <w:jc w:val="center"/>
        <w:rPr>
          <w:noProof/>
        </w:rPr>
      </w:pPr>
    </w:p>
    <w:p w:rsidR="004D43C7" w:rsidRDefault="004D43C7" w:rsidP="007F3719">
      <w:pPr>
        <w:pStyle w:val="Textbody"/>
        <w:jc w:val="center"/>
        <w:rPr>
          <w:noProof/>
        </w:rPr>
      </w:pPr>
    </w:p>
    <w:p w:rsidR="004D43C7" w:rsidRDefault="004D43C7" w:rsidP="007F3719">
      <w:pPr>
        <w:pStyle w:val="Textbody"/>
        <w:jc w:val="center"/>
        <w:rPr>
          <w:noProof/>
        </w:rPr>
      </w:pPr>
    </w:p>
    <w:p w:rsidR="005216C7" w:rsidRDefault="005216C7" w:rsidP="005216C7">
      <w:pPr>
        <w:pStyle w:val="Textbody"/>
        <w:rPr>
          <w:noProof/>
        </w:rPr>
      </w:pPr>
    </w:p>
    <w:p w:rsidR="00F43CD5" w:rsidRDefault="00F43CD5" w:rsidP="005216C7">
      <w:pPr>
        <w:pStyle w:val="Textbody"/>
      </w:pPr>
    </w:p>
    <w:tbl>
      <w:tblPr>
        <w:tblW w:w="10915" w:type="dxa"/>
        <w:tblInd w:w="-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3072"/>
        <w:gridCol w:w="3165"/>
        <w:gridCol w:w="993"/>
        <w:gridCol w:w="1134"/>
        <w:gridCol w:w="992"/>
        <w:gridCol w:w="1559"/>
      </w:tblGrid>
      <w:tr w:rsidR="00356438" w:rsidTr="00523F55">
        <w:trPr>
          <w:cantSplit/>
          <w:trHeight w:val="346"/>
        </w:trPr>
        <w:tc>
          <w:tcPr>
            <w:tcW w:w="10915" w:type="dxa"/>
            <w:gridSpan w:val="6"/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56438" w:rsidRDefault="00356438" w:rsidP="00523F55">
            <w:pPr>
              <w:pStyle w:val="TableHeading"/>
            </w:pPr>
            <w:r>
              <w:t>Protótipo de Tela - 4</w:t>
            </w:r>
          </w:p>
        </w:tc>
      </w:tr>
      <w:tr w:rsidR="002D6842" w:rsidTr="00523F55">
        <w:trPr>
          <w:cantSplit/>
          <w:trHeight w:val="346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Nome do projeto: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9D7A32">
            <w:pPr>
              <w:pStyle w:val="Standard"/>
              <w:tabs>
                <w:tab w:val="left" w:pos="360"/>
              </w:tabs>
              <w:snapToGrid w:val="0"/>
              <w:spacing w:before="60" w:after="60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CONTPATRI</w:t>
            </w:r>
            <w:r w:rsidR="00FB10D1">
              <w:rPr>
                <w:rFonts w:ascii="Arial" w:eastAsia="Times New Roman" w:hAnsi="Arial" w:cs="Times New Roman"/>
                <w:sz w:val="20"/>
                <w:szCs w:val="20"/>
              </w:rPr>
              <w:t xml:space="preserve"> WEB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Versão:</w:t>
            </w:r>
          </w:p>
        </w:tc>
        <w:tc>
          <w:tcPr>
            <w:tcW w:w="3685" w:type="dxa"/>
            <w:gridSpan w:val="3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</w:tr>
      <w:tr w:rsidR="00F43CD5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43CD5" w:rsidRDefault="00F43CD5" w:rsidP="00523F55">
            <w:pPr>
              <w:pStyle w:val="Sub-TtulodaTabeladireita"/>
            </w:pPr>
            <w:r>
              <w:t>Nome da tela: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43CD5" w:rsidRPr="009976AB" w:rsidRDefault="00F43CD5" w:rsidP="00FA1313">
            <w:pPr>
              <w:pStyle w:val="Contedodatabela-azul"/>
              <w:snapToGrid w:val="0"/>
              <w:spacing w:before="60" w:after="60"/>
              <w:rPr>
                <w:rFonts w:ascii="ariel" w:eastAsia="Times New Roman" w:hAnsi="ariel" w:cs="Times New Roman"/>
                <w:color w:val="auto"/>
                <w:szCs w:val="20"/>
              </w:rPr>
            </w:pPr>
            <w:r>
              <w:rPr>
                <w:rFonts w:ascii="ariel" w:eastAsia="Times New Roman" w:hAnsi="ariel" w:cs="Times New Roman"/>
                <w:color w:val="auto"/>
                <w:szCs w:val="20"/>
              </w:rPr>
              <w:t>Relatórios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43CD5" w:rsidRDefault="00F43CD5" w:rsidP="00523F55">
            <w:pPr>
              <w:pStyle w:val="Sub-TtulodaTabeladireita"/>
            </w:pPr>
            <w:r>
              <w:t>Versão:</w:t>
            </w:r>
          </w:p>
        </w:tc>
        <w:tc>
          <w:tcPr>
            <w:tcW w:w="1134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43CD5" w:rsidRPr="00C149FA" w:rsidRDefault="00F43CD5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  <w:tc>
          <w:tcPr>
            <w:tcW w:w="99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43CD5" w:rsidRDefault="00F43CD5" w:rsidP="00523F55">
            <w:pPr>
              <w:pStyle w:val="Sub-TtulodaTabeladireita"/>
              <w:jc w:val="center"/>
              <w:rPr>
                <w:sz w:val="22"/>
              </w:rPr>
            </w:pPr>
            <w:r>
              <w:rPr>
                <w:sz w:val="22"/>
              </w:rPr>
              <w:t>Data:</w:t>
            </w:r>
          </w:p>
        </w:tc>
        <w:tc>
          <w:tcPr>
            <w:tcW w:w="1559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43CD5" w:rsidRPr="00C149FA" w:rsidRDefault="00F43CD5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>
              <w:rPr>
                <w:rFonts w:eastAsia="Times New Roman" w:cs="Times New Roman"/>
                <w:b w:val="0"/>
                <w:bCs w:val="0"/>
                <w:sz w:val="20"/>
              </w:rPr>
              <w:t>20/05/2013</w:t>
            </w:r>
          </w:p>
        </w:tc>
      </w:tr>
      <w:tr w:rsidR="00F43CD5" w:rsidRPr="00FB10D1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43CD5" w:rsidRDefault="00F43CD5" w:rsidP="00523F55">
            <w:pPr>
              <w:pStyle w:val="Sub-TtulodaTabeladireita"/>
            </w:pPr>
            <w:r>
              <w:t>Identificador: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43CD5" w:rsidRPr="00F43CD5" w:rsidRDefault="00F43CD5" w:rsidP="00FA1313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 w:rsidRPr="00F43CD5">
              <w:rPr>
                <w:rFonts w:ascii="ariel" w:hAnsi="ariel"/>
                <w:color w:val="auto"/>
                <w:szCs w:val="20"/>
              </w:rPr>
              <w:t>CONTPATRI_EXPLORAR_</w:t>
            </w:r>
            <w:r>
              <w:rPr>
                <w:rFonts w:ascii="ariel" w:hAnsi="ariel"/>
                <w:color w:val="auto"/>
                <w:szCs w:val="20"/>
              </w:rPr>
              <w:t>WEB</w:t>
            </w:r>
            <w:r w:rsidRPr="00F43CD5">
              <w:rPr>
                <w:rFonts w:ascii="ariel" w:hAnsi="ariel"/>
                <w:color w:val="auto"/>
                <w:szCs w:val="20"/>
              </w:rPr>
              <w:t>_</w:t>
            </w:r>
            <w:r>
              <w:rPr>
                <w:rFonts w:ascii="ariel" w:hAnsi="ariel"/>
                <w:color w:val="auto"/>
                <w:szCs w:val="20"/>
              </w:rPr>
              <w:t>relatorios</w:t>
            </w:r>
          </w:p>
        </w:tc>
      </w:tr>
      <w:tr w:rsidR="00F43CD5" w:rsidRPr="00FB10D1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43CD5" w:rsidRDefault="00F43CD5" w:rsidP="00523F55">
            <w:pPr>
              <w:pStyle w:val="Sub-TtulodaTabeladireita"/>
            </w:pPr>
            <w:r w:rsidRPr="000E7A4B">
              <w:rPr>
                <w:lang w:val="en-US"/>
              </w:rPr>
              <w:t>Estória de Usuário: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43CD5" w:rsidRPr="00431022" w:rsidRDefault="00F43CD5" w:rsidP="00FA1313">
            <w:pPr>
              <w:pStyle w:val="Contedodatabela-azul"/>
              <w:rPr>
                <w:rFonts w:ascii="ariel" w:hAnsi="ariel"/>
                <w:color w:val="auto"/>
              </w:rPr>
            </w:pPr>
            <w:r>
              <w:rPr>
                <w:rFonts w:ascii="ariel" w:hAnsi="ariel"/>
                <w:color w:val="auto"/>
              </w:rPr>
              <w:t>NA</w:t>
            </w:r>
          </w:p>
        </w:tc>
      </w:tr>
    </w:tbl>
    <w:p w:rsidR="005216C7" w:rsidRDefault="005216C7" w:rsidP="005216C7">
      <w:pPr>
        <w:pStyle w:val="Textbody"/>
      </w:pPr>
    </w:p>
    <w:p w:rsidR="00FB10D1" w:rsidRDefault="00F43CD5" w:rsidP="005216C7">
      <w:pPr>
        <w:pStyle w:val="Textbody"/>
      </w:pPr>
      <w:r>
        <w:rPr>
          <w:noProof/>
        </w:rPr>
        <w:drawing>
          <wp:inline distT="0" distB="0" distL="0" distR="0">
            <wp:extent cx="5943600" cy="4457700"/>
            <wp:effectExtent l="19050" t="0" r="0" b="0"/>
            <wp:docPr id="6" name="Imagem 3" descr="C:\Users\Emerson\Dropbox\CONTPATRI - 012013\PROJETO CONTPATRI\MARCO 1 28-05\2. EXPLORAR\projeto\2.definir_o_escopo\artefatos\4. estorias_e_prototipos\web\web_prototipos\relatóri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merson\Dropbox\CONTPATRI - 012013\PROJETO CONTPATRI\MARCO 1 28-05\2. EXPLORAR\projeto\2.definir_o_escopo\artefatos\4. estorias_e_prototipos\web\web_prototipos\relatórios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10D1" w:rsidRDefault="00FB10D1" w:rsidP="005216C7">
      <w:pPr>
        <w:pStyle w:val="Textbody"/>
      </w:pPr>
    </w:p>
    <w:p w:rsidR="00FB10D1" w:rsidRDefault="00FB10D1" w:rsidP="005216C7">
      <w:pPr>
        <w:pStyle w:val="Textbody"/>
      </w:pPr>
    </w:p>
    <w:p w:rsidR="00FB10D1" w:rsidRDefault="00FB10D1" w:rsidP="005216C7">
      <w:pPr>
        <w:pStyle w:val="Textbody"/>
      </w:pPr>
    </w:p>
    <w:p w:rsidR="00FB10D1" w:rsidRDefault="00FB10D1" w:rsidP="005216C7">
      <w:pPr>
        <w:pStyle w:val="Textbody"/>
      </w:pPr>
    </w:p>
    <w:p w:rsidR="00FB10D1" w:rsidRDefault="00FB10D1" w:rsidP="005216C7">
      <w:pPr>
        <w:pStyle w:val="Textbody"/>
      </w:pPr>
    </w:p>
    <w:p w:rsidR="00FB10D1" w:rsidRDefault="00FB10D1" w:rsidP="005216C7">
      <w:pPr>
        <w:pStyle w:val="Textbody"/>
      </w:pPr>
    </w:p>
    <w:p w:rsidR="00FB10D1" w:rsidRDefault="00FB10D1" w:rsidP="005216C7">
      <w:pPr>
        <w:pStyle w:val="Textbody"/>
      </w:pPr>
    </w:p>
    <w:p w:rsidR="00FB10D1" w:rsidRDefault="00FB10D1" w:rsidP="005216C7">
      <w:pPr>
        <w:pStyle w:val="Textbody"/>
      </w:pPr>
    </w:p>
    <w:p w:rsidR="00F43CD5" w:rsidRDefault="00F43CD5" w:rsidP="005216C7">
      <w:pPr>
        <w:pStyle w:val="Textbody"/>
      </w:pPr>
    </w:p>
    <w:tbl>
      <w:tblPr>
        <w:tblW w:w="10915" w:type="dxa"/>
        <w:tblInd w:w="-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3072"/>
        <w:gridCol w:w="3165"/>
        <w:gridCol w:w="993"/>
        <w:gridCol w:w="1134"/>
        <w:gridCol w:w="992"/>
        <w:gridCol w:w="1559"/>
      </w:tblGrid>
      <w:tr w:rsidR="00356438" w:rsidTr="00523F55">
        <w:trPr>
          <w:cantSplit/>
          <w:trHeight w:val="346"/>
        </w:trPr>
        <w:tc>
          <w:tcPr>
            <w:tcW w:w="10915" w:type="dxa"/>
            <w:gridSpan w:val="6"/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56438" w:rsidRDefault="00356438" w:rsidP="00523F55">
            <w:pPr>
              <w:pStyle w:val="TableHeading"/>
            </w:pPr>
            <w:r>
              <w:t>Protótipo de Tela - 5</w:t>
            </w:r>
          </w:p>
        </w:tc>
      </w:tr>
      <w:tr w:rsidR="002D6842" w:rsidTr="00523F55">
        <w:trPr>
          <w:cantSplit/>
          <w:trHeight w:val="346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Nome do projeto: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9D7A32">
            <w:pPr>
              <w:pStyle w:val="Standard"/>
              <w:tabs>
                <w:tab w:val="left" w:pos="360"/>
              </w:tabs>
              <w:snapToGrid w:val="0"/>
              <w:spacing w:before="60" w:after="60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CONTPATRI</w:t>
            </w:r>
            <w:r w:rsidR="00FB10D1">
              <w:rPr>
                <w:rFonts w:ascii="Arial" w:eastAsia="Times New Roman" w:hAnsi="Arial" w:cs="Times New Roman"/>
                <w:sz w:val="20"/>
                <w:szCs w:val="20"/>
              </w:rPr>
              <w:t xml:space="preserve"> WEB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Versão:</w:t>
            </w:r>
          </w:p>
        </w:tc>
        <w:tc>
          <w:tcPr>
            <w:tcW w:w="3685" w:type="dxa"/>
            <w:gridSpan w:val="3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</w:tr>
      <w:tr w:rsidR="00F43CD5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43CD5" w:rsidRDefault="00F43CD5" w:rsidP="00523F55">
            <w:pPr>
              <w:pStyle w:val="Sub-TtulodaTabeladireita"/>
            </w:pPr>
            <w:r>
              <w:t>Nome da tela: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43CD5" w:rsidRPr="009976AB" w:rsidRDefault="00F43CD5" w:rsidP="00FA1313">
            <w:pPr>
              <w:pStyle w:val="Contedodatabela-azul"/>
              <w:snapToGrid w:val="0"/>
              <w:spacing w:before="60" w:after="60"/>
              <w:rPr>
                <w:rFonts w:ascii="ariel" w:eastAsia="Times New Roman" w:hAnsi="ariel" w:cs="Times New Roman"/>
                <w:color w:val="auto"/>
                <w:szCs w:val="20"/>
              </w:rPr>
            </w:pPr>
            <w:r>
              <w:rPr>
                <w:rFonts w:ascii="ariel" w:eastAsia="Times New Roman" w:hAnsi="ariel" w:cs="Times New Roman"/>
                <w:color w:val="auto"/>
                <w:szCs w:val="20"/>
              </w:rPr>
              <w:t>Usuários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43CD5" w:rsidRDefault="00F43CD5" w:rsidP="00523F55">
            <w:pPr>
              <w:pStyle w:val="Sub-TtulodaTabeladireita"/>
            </w:pPr>
            <w:r>
              <w:t>Versão:</w:t>
            </w:r>
          </w:p>
        </w:tc>
        <w:tc>
          <w:tcPr>
            <w:tcW w:w="1134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43CD5" w:rsidRPr="00C149FA" w:rsidRDefault="00F43CD5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  <w:tc>
          <w:tcPr>
            <w:tcW w:w="99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43CD5" w:rsidRDefault="00F43CD5" w:rsidP="00523F55">
            <w:pPr>
              <w:pStyle w:val="Sub-TtulodaTabeladireita"/>
              <w:jc w:val="center"/>
              <w:rPr>
                <w:sz w:val="22"/>
              </w:rPr>
            </w:pPr>
            <w:r>
              <w:rPr>
                <w:sz w:val="22"/>
              </w:rPr>
              <w:t>Data:</w:t>
            </w:r>
          </w:p>
        </w:tc>
        <w:tc>
          <w:tcPr>
            <w:tcW w:w="1559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43CD5" w:rsidRPr="00C149FA" w:rsidRDefault="00F43CD5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>
              <w:rPr>
                <w:rFonts w:eastAsia="Times New Roman" w:cs="Times New Roman"/>
                <w:b w:val="0"/>
                <w:bCs w:val="0"/>
                <w:sz w:val="20"/>
              </w:rPr>
              <w:t>20/05/2013</w:t>
            </w:r>
          </w:p>
        </w:tc>
      </w:tr>
      <w:tr w:rsidR="00F43CD5" w:rsidRPr="00FB10D1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43CD5" w:rsidRDefault="00F43CD5" w:rsidP="00523F55">
            <w:pPr>
              <w:pStyle w:val="Sub-TtulodaTabeladireita"/>
            </w:pPr>
            <w:r>
              <w:t>Identificador: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43CD5" w:rsidRPr="00F43CD5" w:rsidRDefault="00F43CD5" w:rsidP="00FA1313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 w:rsidRPr="00F43CD5">
              <w:rPr>
                <w:rFonts w:ascii="ariel" w:hAnsi="ariel"/>
                <w:color w:val="auto"/>
                <w:szCs w:val="20"/>
              </w:rPr>
              <w:t>CONTPATRI_EXPLORAR_</w:t>
            </w:r>
            <w:r>
              <w:rPr>
                <w:rFonts w:ascii="ariel" w:hAnsi="ariel"/>
                <w:color w:val="auto"/>
                <w:szCs w:val="20"/>
              </w:rPr>
              <w:t>WEB</w:t>
            </w:r>
            <w:r w:rsidRPr="00F43CD5">
              <w:rPr>
                <w:rFonts w:ascii="ariel" w:hAnsi="ariel"/>
                <w:color w:val="auto"/>
                <w:szCs w:val="20"/>
              </w:rPr>
              <w:t>_</w:t>
            </w:r>
            <w:r>
              <w:rPr>
                <w:rFonts w:ascii="ariel" w:hAnsi="ariel"/>
                <w:color w:val="auto"/>
                <w:szCs w:val="20"/>
              </w:rPr>
              <w:t>usuarios</w:t>
            </w:r>
          </w:p>
        </w:tc>
      </w:tr>
      <w:tr w:rsidR="00F43CD5" w:rsidRPr="00FB10D1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43CD5" w:rsidRDefault="00F43CD5" w:rsidP="00523F55">
            <w:pPr>
              <w:pStyle w:val="Sub-TtulodaTabeladireita"/>
            </w:pPr>
            <w:r w:rsidRPr="000E7A4B">
              <w:rPr>
                <w:lang w:val="en-US"/>
              </w:rPr>
              <w:t>Estória de Usuário: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43CD5" w:rsidRPr="00431022" w:rsidRDefault="00F43CD5" w:rsidP="00FA1313">
            <w:pPr>
              <w:pStyle w:val="Contedodatabela-azul"/>
              <w:rPr>
                <w:rFonts w:ascii="ariel" w:hAnsi="ariel"/>
                <w:color w:val="auto"/>
              </w:rPr>
            </w:pPr>
            <w:r>
              <w:rPr>
                <w:rFonts w:ascii="ariel" w:hAnsi="ariel"/>
                <w:color w:val="auto"/>
              </w:rPr>
              <w:t>NA</w:t>
            </w:r>
          </w:p>
        </w:tc>
      </w:tr>
    </w:tbl>
    <w:p w:rsidR="005216C7" w:rsidRDefault="00F43CD5" w:rsidP="00F43CD5">
      <w:pPr>
        <w:pStyle w:val="Textbody"/>
        <w:tabs>
          <w:tab w:val="left" w:pos="5910"/>
        </w:tabs>
      </w:pPr>
      <w:r>
        <w:tab/>
      </w:r>
      <w:r>
        <w:rPr>
          <w:noProof/>
        </w:rPr>
        <w:drawing>
          <wp:inline distT="0" distB="0" distL="0" distR="0">
            <wp:extent cx="5943600" cy="4457700"/>
            <wp:effectExtent l="19050" t="0" r="0" b="0"/>
            <wp:docPr id="7" name="Imagem 4" descr="C:\Users\Emerson\Dropbox\CONTPATRI - 012013\PROJETO CONTPATRI\MARCO 1 28-05\2. EXPLORAR\projeto\2.definir_o_escopo\artefatos\4. estorias_e_prototipos\web\web_prototipos\usuári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merson\Dropbox\CONTPATRI - 012013\PROJETO CONTPATRI\MARCO 1 28-05\2. EXPLORAR\projeto\2.definir_o_escopo\artefatos\4. estorias_e_prototipos\web\web_prototipos\usuários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356438">
      <w:pPr>
        <w:pStyle w:val="Textbody"/>
        <w:jc w:val="center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  <w:jc w:val="center"/>
      </w:pPr>
    </w:p>
    <w:p w:rsidR="005216C7" w:rsidRDefault="005216C7" w:rsidP="005216C7">
      <w:pPr>
        <w:pStyle w:val="Textbody"/>
        <w:jc w:val="center"/>
      </w:pPr>
    </w:p>
    <w:p w:rsidR="005216C7" w:rsidRDefault="005216C7" w:rsidP="005216C7">
      <w:pPr>
        <w:pStyle w:val="Contedodatabela-azul"/>
        <w:rPr>
          <w:color w:val="auto"/>
        </w:rPr>
      </w:pPr>
    </w:p>
    <w:p w:rsidR="005216C7" w:rsidRDefault="005216C7" w:rsidP="005216C7">
      <w:pPr>
        <w:pStyle w:val="Textbody"/>
      </w:pPr>
    </w:p>
    <w:sectPr w:rsidR="005216C7" w:rsidSect="00D31C42">
      <w:headerReference w:type="default" r:id="rId13"/>
      <w:footerReference w:type="default" r:id="rId14"/>
      <w:endnotePr>
        <w:numFmt w:val="decimal"/>
      </w:endnotePr>
      <w:pgSz w:w="12240" w:h="15840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0388E" w:rsidRDefault="0020388E" w:rsidP="00BE55CB">
      <w:pPr>
        <w:spacing w:line="240" w:lineRule="auto"/>
      </w:pPr>
      <w:r>
        <w:separator/>
      </w:r>
    </w:p>
  </w:endnote>
  <w:endnote w:type="continuationSeparator" w:id="1">
    <w:p w:rsidR="0020388E" w:rsidRDefault="0020388E" w:rsidP="00BE55CB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tarSymbol">
    <w:charset w:val="00"/>
    <w:family w:val="auto"/>
    <w:pitch w:val="default"/>
    <w:sig w:usb0="00000000" w:usb1="00000000" w:usb2="00000000" w:usb3="00000000" w:csb0="00000000" w:csb1="00000000"/>
  </w:font>
  <w:font w:name="ariel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0E7A4B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0E7A4B" w:rsidRDefault="000E7A4B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  <w:p w:rsidR="000E7A4B" w:rsidRDefault="000E7A4B">
          <w:pPr>
            <w:ind w:right="360"/>
            <w:rPr>
              <w:sz w:val="24"/>
              <w:szCs w:val="24"/>
            </w:rPr>
          </w:pP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0E7A4B" w:rsidRDefault="000E7A4B" w:rsidP="00040B66">
          <w:pPr>
            <w:jc w:val="center"/>
          </w:pPr>
          <w:r>
            <w:t xml:space="preserve">UFG – INF, </w:t>
          </w:r>
          <w:fldSimple w:instr=" DATE \@ &quot;yyyy&quot; ">
            <w:r w:rsidR="00F43CD5">
              <w:rPr>
                <w:noProof/>
              </w:rPr>
              <w:t>2013</w:t>
            </w:r>
          </w:fldSimple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0E7A4B" w:rsidRDefault="000E7A4B">
          <w:pPr>
            <w:jc w:val="right"/>
          </w:pPr>
          <w:r>
            <w:rPr>
              <w:lang w:val="pt-BR"/>
            </w:rPr>
            <w:t xml:space="preserve">Página </w:t>
          </w:r>
          <w:r w:rsidR="0057029B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PAGE </w:instrText>
          </w:r>
          <w:r w:rsidR="0057029B">
            <w:rPr>
              <w:rStyle w:val="Nmerodepgina"/>
              <w:lang w:val="pt-BR"/>
            </w:rPr>
            <w:fldChar w:fldCharType="separate"/>
          </w:r>
          <w:r w:rsidR="00F43CD5">
            <w:rPr>
              <w:rStyle w:val="Nmerodepgina"/>
              <w:noProof/>
              <w:lang w:val="pt-BR"/>
            </w:rPr>
            <w:t>2</w:t>
          </w:r>
          <w:r w:rsidR="0057029B">
            <w:rPr>
              <w:rStyle w:val="Nmerodepgina"/>
              <w:lang w:val="pt-BR"/>
            </w:rPr>
            <w:fldChar w:fldCharType="end"/>
          </w:r>
        </w:p>
      </w:tc>
    </w:tr>
  </w:tbl>
  <w:p w:rsidR="000E7A4B" w:rsidRDefault="000E7A4B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0388E" w:rsidRDefault="0020388E" w:rsidP="00BE55CB">
      <w:pPr>
        <w:spacing w:line="240" w:lineRule="auto"/>
      </w:pPr>
      <w:r>
        <w:separator/>
      </w:r>
    </w:p>
  </w:footnote>
  <w:footnote w:type="continuationSeparator" w:id="1">
    <w:p w:rsidR="0020388E" w:rsidRDefault="0020388E" w:rsidP="00BE55CB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7A4B" w:rsidRPr="00082E5B" w:rsidRDefault="000E7A4B" w:rsidP="00277EB0">
    <w:pPr>
      <w:pStyle w:val="Cabealho"/>
      <w:jc w:val="right"/>
      <w:rPr>
        <w:lang w:val="pt-BR" w:eastAsia="pt-BR"/>
      </w:rPr>
    </w:pPr>
    <w:r>
      <w:rPr>
        <w:noProof/>
        <w:lang w:val="pt-BR" w:eastAsia="pt-BR"/>
      </w:rPr>
      <w:drawing>
        <wp:inline distT="0" distB="0" distL="0" distR="0">
          <wp:extent cx="1133475" cy="800254"/>
          <wp:effectExtent l="0" t="0" r="0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4805" cy="81531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082E5B">
      <w:rPr>
        <w:noProof/>
        <w:lang w:val="pt-BR" w:eastAsia="pt-BR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-328930</wp:posOffset>
          </wp:positionH>
          <wp:positionV relativeFrom="paragraph">
            <wp:posOffset>-193675</wp:posOffset>
          </wp:positionV>
          <wp:extent cx="2414905" cy="819150"/>
          <wp:effectExtent l="0" t="0" r="0" b="0"/>
          <wp:wrapNone/>
          <wp:docPr id="3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0E7A4B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0E7A4B" w:rsidRDefault="004D43C7">
          <w:pPr>
            <w:pStyle w:val="Cabealho"/>
            <w:tabs>
              <w:tab w:val="clear" w:pos="4320"/>
              <w:tab w:val="clear" w:pos="8640"/>
            </w:tabs>
          </w:pPr>
          <w:r>
            <w:t>CONTPATRI WEB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0E7A4B" w:rsidRDefault="000E7A4B">
          <w:pPr>
            <w:tabs>
              <w:tab w:val="left" w:pos="1135"/>
            </w:tabs>
            <w:ind w:right="68"/>
          </w:pPr>
          <w:r>
            <w:rPr>
              <w:lang w:val="pt-BR"/>
            </w:rPr>
            <w:t>Versão:</w:t>
          </w:r>
          <w:r>
            <w:t>1.0</w:t>
          </w:r>
        </w:p>
      </w:tc>
    </w:tr>
    <w:tr w:rsidR="000E7A4B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0E7A4B" w:rsidRPr="00040B66" w:rsidRDefault="000E7A4B">
          <w:pPr>
            <w:rPr>
              <w:lang w:val="pt-BR"/>
            </w:rPr>
          </w:pPr>
          <w:r>
            <w:rPr>
              <w:lang w:val="pt-BR"/>
            </w:rPr>
            <w:t>Documento de Prototipação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0E7A4B" w:rsidRDefault="00FB10D1">
          <w:r>
            <w:rPr>
              <w:lang w:val="pt-BR"/>
            </w:rPr>
            <w:t>Data: 20</w:t>
          </w:r>
          <w:r w:rsidR="000E7A4B">
            <w:rPr>
              <w:lang w:val="pt-BR"/>
            </w:rPr>
            <w:t>/05/2013</w:t>
          </w:r>
        </w:p>
      </w:tc>
    </w:tr>
    <w:tr w:rsidR="000E7A4B" w:rsidRPr="00F43CD5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0E7A4B" w:rsidRPr="000E7A4B" w:rsidRDefault="004D43C7">
          <w:pPr>
            <w:rPr>
              <w:lang w:val="pt-BR"/>
            </w:rPr>
          </w:pPr>
          <w:r>
            <w:rPr>
              <w:lang w:val="pt-BR"/>
            </w:rPr>
            <w:t>CONTPATRI_EXPLORAR_WEB</w:t>
          </w:r>
          <w:r w:rsidR="000E7A4B" w:rsidRPr="000E7A4B">
            <w:rPr>
              <w:lang w:val="pt-BR"/>
            </w:rPr>
            <w:t>_documento_de_prototipacao</w:t>
          </w:r>
        </w:p>
      </w:tc>
    </w:tr>
  </w:tbl>
  <w:p w:rsidR="000E7A4B" w:rsidRPr="000E7A4B" w:rsidRDefault="000E7A4B">
    <w:pPr>
      <w:pStyle w:val="Cabealho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5FEEC90E"/>
    <w:lvl w:ilvl="0">
      <w:start w:val="1"/>
      <w:numFmt w:val="decimal"/>
      <w:pStyle w:val="Ttulo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">
    <w:nsid w:val="00000003"/>
    <w:multiLevelType w:val="singleLevel"/>
    <w:tmpl w:val="00000003"/>
    <w:name w:val="WW8Num3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3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>
    <w:nsid w:val="00000005"/>
    <w:multiLevelType w:val="singleLevel"/>
    <w:tmpl w:val="00000005"/>
    <w:name w:val="WW8Num5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5">
    <w:nsid w:val="00000006"/>
    <w:multiLevelType w:val="singleLevel"/>
    <w:tmpl w:val="00000006"/>
    <w:name w:val="WW8Num6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6">
    <w:nsid w:val="00000007"/>
    <w:multiLevelType w:val="singleLevel"/>
    <w:tmpl w:val="00000007"/>
    <w:name w:val="WW8Num7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>
    <w:nsid w:val="00000008"/>
    <w:multiLevelType w:val="singleLevel"/>
    <w:tmpl w:val="00000008"/>
    <w:name w:val="WW8Num8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8">
    <w:nsid w:val="00000009"/>
    <w:multiLevelType w:val="singleLevel"/>
    <w:tmpl w:val="00000009"/>
    <w:name w:val="WW8Num9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9">
    <w:nsid w:val="0000000A"/>
    <w:multiLevelType w:val="singleLevel"/>
    <w:tmpl w:val="0000000A"/>
    <w:name w:val="WW8Num10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0">
    <w:nsid w:val="0000000B"/>
    <w:multiLevelType w:val="singleLevel"/>
    <w:tmpl w:val="0000000B"/>
    <w:name w:val="WW8Num11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1">
    <w:nsid w:val="0000000C"/>
    <w:multiLevelType w:val="singleLevel"/>
    <w:tmpl w:val="0000000C"/>
    <w:name w:val="WW8Num12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2">
    <w:nsid w:val="0000000D"/>
    <w:multiLevelType w:val="singleLevel"/>
    <w:tmpl w:val="0000000D"/>
    <w:name w:val="WW8Num13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3">
    <w:nsid w:val="0000000E"/>
    <w:multiLevelType w:val="singleLevel"/>
    <w:tmpl w:val="0000000E"/>
    <w:name w:val="WW8Num1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4">
    <w:nsid w:val="00000010"/>
    <w:multiLevelType w:val="singleLevel"/>
    <w:tmpl w:val="00000010"/>
    <w:name w:val="WW8Num16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5">
    <w:nsid w:val="00000011"/>
    <w:multiLevelType w:val="singleLevel"/>
    <w:tmpl w:val="00000011"/>
    <w:name w:val="WW8Num17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6">
    <w:nsid w:val="00000012"/>
    <w:multiLevelType w:val="singleLevel"/>
    <w:tmpl w:val="00000012"/>
    <w:name w:val="WW8Num18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7">
    <w:nsid w:val="00000013"/>
    <w:multiLevelType w:val="singleLevel"/>
    <w:tmpl w:val="00000013"/>
    <w:name w:val="WW8Num19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8">
    <w:nsid w:val="00000014"/>
    <w:multiLevelType w:val="singleLevel"/>
    <w:tmpl w:val="00000014"/>
    <w:name w:val="WW8Num20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9">
    <w:nsid w:val="00000016"/>
    <w:multiLevelType w:val="singleLevel"/>
    <w:tmpl w:val="00000016"/>
    <w:name w:val="WW8Num22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0">
    <w:nsid w:val="00000017"/>
    <w:multiLevelType w:val="singleLevel"/>
    <w:tmpl w:val="00000017"/>
    <w:name w:val="WW8Num23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1">
    <w:nsid w:val="00000018"/>
    <w:multiLevelType w:val="singleLevel"/>
    <w:tmpl w:val="00000018"/>
    <w:name w:val="WW8Num2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2">
    <w:nsid w:val="00000019"/>
    <w:multiLevelType w:val="singleLevel"/>
    <w:tmpl w:val="00000019"/>
    <w:name w:val="WW8Num25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3">
    <w:nsid w:val="07BE3305"/>
    <w:multiLevelType w:val="hybridMultilevel"/>
    <w:tmpl w:val="6A76AE1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15F92E63"/>
    <w:multiLevelType w:val="multilevel"/>
    <w:tmpl w:val="B58C3CE6"/>
    <w:styleLink w:val="List1"/>
    <w:lvl w:ilvl="0">
      <w:numFmt w:val="bullet"/>
      <w:lvlText w:val="•"/>
      <w:lvlJc w:val="left"/>
    </w:lvl>
    <w:lvl w:ilvl="1">
      <w:numFmt w:val="bullet"/>
      <w:lvlText w:val="•"/>
      <w:lvlJc w:val="left"/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25">
    <w:nsid w:val="30637815"/>
    <w:multiLevelType w:val="multilevel"/>
    <w:tmpl w:val="407672F0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6">
    <w:nsid w:val="4848366C"/>
    <w:multiLevelType w:val="multilevel"/>
    <w:tmpl w:val="1DF0F16A"/>
    <w:styleLink w:val="Numbering5"/>
    <w:lvl w:ilvl="0">
      <w:start w:val="1"/>
      <w:numFmt w:val="decimal"/>
      <w:lvlText w:val="%1."/>
      <w:lvlJc w:val="left"/>
    </w:lvl>
    <w:lvl w:ilvl="1">
      <w:start w:val="2"/>
      <w:numFmt w:val="decimal"/>
      <w:lvlText w:val="%1.%2."/>
      <w:lvlJc w:val="left"/>
    </w:lvl>
    <w:lvl w:ilvl="2">
      <w:start w:val="3"/>
      <w:numFmt w:val="lowerLetter"/>
      <w:lvlText w:val="%3)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27">
    <w:nsid w:val="4ED15D11"/>
    <w:multiLevelType w:val="hybridMultilevel"/>
    <w:tmpl w:val="96BE862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53552BC8"/>
    <w:multiLevelType w:val="multilevel"/>
    <w:tmpl w:val="882ED578"/>
    <w:styleLink w:val="Numbering3"/>
    <w:lvl w:ilvl="0">
      <w:start w:val="1"/>
      <w:numFmt w:val="decimal"/>
      <w:lvlText w:val="%1"/>
      <w:lvlJc w:val="left"/>
    </w:lvl>
    <w:lvl w:ilvl="1">
      <w:start w:val="2"/>
      <w:numFmt w:val="decimal"/>
      <w:lvlText w:val="%2"/>
      <w:lvlJc w:val="left"/>
    </w:lvl>
    <w:lvl w:ilvl="2">
      <w:start w:val="3"/>
      <w:numFmt w:val="decimal"/>
      <w:lvlText w:val="%3"/>
      <w:lvlJc w:val="left"/>
    </w:lvl>
    <w:lvl w:ilvl="3">
      <w:start w:val="4"/>
      <w:numFmt w:val="decimal"/>
      <w:lvlText w:val="%4"/>
      <w:lvlJc w:val="left"/>
    </w:lvl>
    <w:lvl w:ilvl="4">
      <w:start w:val="5"/>
      <w:numFmt w:val="decimal"/>
      <w:lvlText w:val="%5"/>
      <w:lvlJc w:val="left"/>
    </w:lvl>
    <w:lvl w:ilvl="5">
      <w:start w:val="6"/>
      <w:numFmt w:val="decimal"/>
      <w:lvlText w:val="%6"/>
      <w:lvlJc w:val="left"/>
    </w:lvl>
    <w:lvl w:ilvl="6">
      <w:start w:val="7"/>
      <w:numFmt w:val="decimal"/>
      <w:lvlText w:val="%7"/>
      <w:lvlJc w:val="left"/>
    </w:lvl>
    <w:lvl w:ilvl="7">
      <w:start w:val="8"/>
      <w:numFmt w:val="decimal"/>
      <w:lvlText w:val="%8"/>
      <w:lvlJc w:val="left"/>
    </w:lvl>
    <w:lvl w:ilvl="8">
      <w:start w:val="9"/>
      <w:numFmt w:val="decimal"/>
      <w:lvlText w:val="%9"/>
      <w:lvlJc w:val="left"/>
    </w:lvl>
  </w:abstractNum>
  <w:abstractNum w:abstractNumId="29">
    <w:nsid w:val="56122B61"/>
    <w:multiLevelType w:val="multilevel"/>
    <w:tmpl w:val="CEB44F8E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0">
    <w:nsid w:val="5D500524"/>
    <w:multiLevelType w:val="multilevel"/>
    <w:tmpl w:val="B4801338"/>
    <w:styleLink w:val="Numbering2"/>
    <w:lvl w:ilvl="0">
      <w:start w:val="1"/>
      <w:numFmt w:val="decimal"/>
      <w:lvlText w:val="%1"/>
      <w:lvlJc w:val="left"/>
    </w:lvl>
    <w:lvl w:ilvl="1">
      <w:start w:val="2"/>
      <w:numFmt w:val="decimal"/>
      <w:lvlText w:val="%2"/>
      <w:lvlJc w:val="left"/>
    </w:lvl>
    <w:lvl w:ilvl="2">
      <w:start w:val="3"/>
      <w:numFmt w:val="decimal"/>
      <w:lvlText w:val="%3"/>
      <w:lvlJc w:val="left"/>
    </w:lvl>
    <w:lvl w:ilvl="3">
      <w:start w:val="4"/>
      <w:numFmt w:val="decimal"/>
      <w:lvlText w:val="%4"/>
      <w:lvlJc w:val="left"/>
    </w:lvl>
    <w:lvl w:ilvl="4">
      <w:start w:val="5"/>
      <w:numFmt w:val="decimal"/>
      <w:lvlText w:val="%5"/>
      <w:lvlJc w:val="left"/>
    </w:lvl>
    <w:lvl w:ilvl="5">
      <w:start w:val="6"/>
      <w:numFmt w:val="decimal"/>
      <w:lvlText w:val="%6"/>
      <w:lvlJc w:val="left"/>
    </w:lvl>
    <w:lvl w:ilvl="6">
      <w:start w:val="7"/>
      <w:numFmt w:val="decimal"/>
      <w:lvlText w:val="%7"/>
      <w:lvlJc w:val="left"/>
    </w:lvl>
    <w:lvl w:ilvl="7">
      <w:start w:val="8"/>
      <w:numFmt w:val="decimal"/>
      <w:lvlText w:val="%8"/>
      <w:lvlJc w:val="left"/>
    </w:lvl>
    <w:lvl w:ilvl="8">
      <w:start w:val="9"/>
      <w:numFmt w:val="decimal"/>
      <w:lvlText w:val="%9"/>
      <w:lvlJc w:val="left"/>
    </w:lvl>
  </w:abstractNum>
  <w:abstractNum w:abstractNumId="31">
    <w:nsid w:val="62437776"/>
    <w:multiLevelType w:val="hybridMultilevel"/>
    <w:tmpl w:val="A2365A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516477F"/>
    <w:multiLevelType w:val="hybridMultilevel"/>
    <w:tmpl w:val="2EDE733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C243917"/>
    <w:multiLevelType w:val="multilevel"/>
    <w:tmpl w:val="A9164466"/>
    <w:styleLink w:val="Numbering4"/>
    <w:lvl w:ilvl="0">
      <w:start w:val="1"/>
      <w:numFmt w:val="upperRoman"/>
      <w:lvlText w:val="%1."/>
      <w:lvlJc w:val="left"/>
    </w:lvl>
    <w:lvl w:ilvl="1">
      <w:start w:val="2"/>
      <w:numFmt w:val="upperRoman"/>
      <w:lvlText w:val="%2."/>
      <w:lvlJc w:val="left"/>
    </w:lvl>
    <w:lvl w:ilvl="2">
      <w:start w:val="3"/>
      <w:numFmt w:val="upperRoman"/>
      <w:lvlText w:val="%3."/>
      <w:lvlJc w:val="left"/>
    </w:lvl>
    <w:lvl w:ilvl="3">
      <w:start w:val="4"/>
      <w:numFmt w:val="upperRoman"/>
      <w:lvlText w:val="%4."/>
      <w:lvlJc w:val="left"/>
    </w:lvl>
    <w:lvl w:ilvl="4">
      <w:start w:val="5"/>
      <w:numFmt w:val="upperRoman"/>
      <w:lvlText w:val="%5."/>
      <w:lvlJc w:val="left"/>
    </w:lvl>
    <w:lvl w:ilvl="5">
      <w:start w:val="6"/>
      <w:numFmt w:val="upperRoman"/>
      <w:lvlText w:val="%6."/>
      <w:lvlJc w:val="left"/>
    </w:lvl>
    <w:lvl w:ilvl="6">
      <w:start w:val="7"/>
      <w:numFmt w:val="upperRoman"/>
      <w:lvlText w:val="%7."/>
      <w:lvlJc w:val="left"/>
    </w:lvl>
    <w:lvl w:ilvl="7">
      <w:start w:val="8"/>
      <w:numFmt w:val="upperRoman"/>
      <w:lvlText w:val="%8."/>
      <w:lvlJc w:val="left"/>
    </w:lvl>
    <w:lvl w:ilvl="8">
      <w:start w:val="9"/>
      <w:numFmt w:val="upperRoman"/>
      <w:lvlText w:val="%9."/>
      <w:lvlJc w:val="left"/>
    </w:lvl>
  </w:abstractNum>
  <w:abstractNum w:abstractNumId="34">
    <w:nsid w:val="7DF74FE3"/>
    <w:multiLevelType w:val="multilevel"/>
    <w:tmpl w:val="FF1EA9A6"/>
    <w:styleLink w:val="Numbering1"/>
    <w:lvl w:ilvl="0">
      <w:start w:val="1"/>
      <w:numFmt w:val="decimal"/>
      <w:pStyle w:val="CorpodotextoNmerado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9"/>
  </w:num>
  <w:num w:numId="2">
    <w:abstractNumId w:val="0"/>
  </w:num>
  <w:num w:numId="3">
    <w:abstractNumId w:val="0"/>
    <w:lvlOverride w:ilvl="0">
      <w:startOverride w:val="5"/>
    </w:lvlOverride>
    <w:lvlOverride w:ilvl="1">
      <w:startOverride w:val="1"/>
    </w:lvlOverride>
  </w:num>
  <w:num w:numId="4">
    <w:abstractNumId w:val="23"/>
  </w:num>
  <w:num w:numId="5">
    <w:abstractNumId w:val="27"/>
  </w:num>
  <w:num w:numId="6">
    <w:abstractNumId w:val="32"/>
  </w:num>
  <w:num w:numId="7">
    <w:abstractNumId w:val="31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4"/>
  </w:num>
  <w:num w:numId="10">
    <w:abstractNumId w:val="30"/>
  </w:num>
  <w:num w:numId="11">
    <w:abstractNumId w:val="28"/>
  </w:num>
  <w:num w:numId="12">
    <w:abstractNumId w:val="33"/>
  </w:num>
  <w:num w:numId="13">
    <w:abstractNumId w:val="26"/>
  </w:num>
  <w:num w:numId="14">
    <w:abstractNumId w:val="24"/>
  </w:num>
  <w:num w:numId="15">
    <w:abstractNumId w:val="25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38914"/>
  </w:hdrShapeDefaults>
  <w:footnotePr>
    <w:footnote w:id="0"/>
    <w:footnote w:id="1"/>
  </w:footnotePr>
  <w:endnotePr>
    <w:numFmt w:val="decimal"/>
    <w:endnote w:id="0"/>
    <w:endnote w:id="1"/>
  </w:endnotePr>
  <w:compat/>
  <w:rsids>
    <w:rsidRoot w:val="007A3AF2"/>
    <w:rsid w:val="00002065"/>
    <w:rsid w:val="00014CCC"/>
    <w:rsid w:val="00015E57"/>
    <w:rsid w:val="00016D59"/>
    <w:rsid w:val="00020FF0"/>
    <w:rsid w:val="0002161E"/>
    <w:rsid w:val="00024FF7"/>
    <w:rsid w:val="00035766"/>
    <w:rsid w:val="00040B66"/>
    <w:rsid w:val="00044D31"/>
    <w:rsid w:val="00072317"/>
    <w:rsid w:val="00074122"/>
    <w:rsid w:val="0007697B"/>
    <w:rsid w:val="00077517"/>
    <w:rsid w:val="00082E5B"/>
    <w:rsid w:val="00091973"/>
    <w:rsid w:val="0009266C"/>
    <w:rsid w:val="00097BE6"/>
    <w:rsid w:val="000A4D7D"/>
    <w:rsid w:val="000A67AA"/>
    <w:rsid w:val="000B6DC8"/>
    <w:rsid w:val="000D0723"/>
    <w:rsid w:val="000D1FFA"/>
    <w:rsid w:val="000D3892"/>
    <w:rsid w:val="000D6109"/>
    <w:rsid w:val="000D6944"/>
    <w:rsid w:val="000E247E"/>
    <w:rsid w:val="000E2BD4"/>
    <w:rsid w:val="000E5618"/>
    <w:rsid w:val="000E7A4B"/>
    <w:rsid w:val="000F5A1C"/>
    <w:rsid w:val="00104DEB"/>
    <w:rsid w:val="00105B98"/>
    <w:rsid w:val="001178D7"/>
    <w:rsid w:val="00121030"/>
    <w:rsid w:val="001215B4"/>
    <w:rsid w:val="001513F2"/>
    <w:rsid w:val="00151F65"/>
    <w:rsid w:val="0015605D"/>
    <w:rsid w:val="00162318"/>
    <w:rsid w:val="001662BB"/>
    <w:rsid w:val="00174485"/>
    <w:rsid w:val="00183453"/>
    <w:rsid w:val="00190936"/>
    <w:rsid w:val="00196F33"/>
    <w:rsid w:val="001B3A1E"/>
    <w:rsid w:val="001D29E6"/>
    <w:rsid w:val="001D6DC6"/>
    <w:rsid w:val="001E23CF"/>
    <w:rsid w:val="001E48C8"/>
    <w:rsid w:val="001F0E8B"/>
    <w:rsid w:val="001F3F9A"/>
    <w:rsid w:val="001F7D63"/>
    <w:rsid w:val="00200D95"/>
    <w:rsid w:val="002013C1"/>
    <w:rsid w:val="0020388E"/>
    <w:rsid w:val="0020399F"/>
    <w:rsid w:val="00204C0A"/>
    <w:rsid w:val="00206AEF"/>
    <w:rsid w:val="002078E2"/>
    <w:rsid w:val="00213CDA"/>
    <w:rsid w:val="0021558B"/>
    <w:rsid w:val="002277DF"/>
    <w:rsid w:val="00247146"/>
    <w:rsid w:val="002517C3"/>
    <w:rsid w:val="002519CC"/>
    <w:rsid w:val="00254BDE"/>
    <w:rsid w:val="00277967"/>
    <w:rsid w:val="00277EB0"/>
    <w:rsid w:val="00285E3D"/>
    <w:rsid w:val="00287057"/>
    <w:rsid w:val="00287FED"/>
    <w:rsid w:val="002907B4"/>
    <w:rsid w:val="00292E53"/>
    <w:rsid w:val="00294578"/>
    <w:rsid w:val="002979D4"/>
    <w:rsid w:val="002B5BF7"/>
    <w:rsid w:val="002D3C90"/>
    <w:rsid w:val="002D6842"/>
    <w:rsid w:val="002F4B4F"/>
    <w:rsid w:val="002F72EF"/>
    <w:rsid w:val="00305F35"/>
    <w:rsid w:val="00315A2A"/>
    <w:rsid w:val="00321B7F"/>
    <w:rsid w:val="0033475F"/>
    <w:rsid w:val="0034029A"/>
    <w:rsid w:val="00355A0F"/>
    <w:rsid w:val="00356438"/>
    <w:rsid w:val="00361E0D"/>
    <w:rsid w:val="00362BD5"/>
    <w:rsid w:val="00364FD2"/>
    <w:rsid w:val="003731D0"/>
    <w:rsid w:val="003A6335"/>
    <w:rsid w:val="003B6288"/>
    <w:rsid w:val="003C32B2"/>
    <w:rsid w:val="003C627C"/>
    <w:rsid w:val="003D06E7"/>
    <w:rsid w:val="003D133C"/>
    <w:rsid w:val="003D53AD"/>
    <w:rsid w:val="003D598D"/>
    <w:rsid w:val="003E1EEE"/>
    <w:rsid w:val="003E21BB"/>
    <w:rsid w:val="004039EA"/>
    <w:rsid w:val="00424A6D"/>
    <w:rsid w:val="00431022"/>
    <w:rsid w:val="00434FDB"/>
    <w:rsid w:val="00436D4B"/>
    <w:rsid w:val="004400BC"/>
    <w:rsid w:val="00440C0F"/>
    <w:rsid w:val="00445FC6"/>
    <w:rsid w:val="00446277"/>
    <w:rsid w:val="0046069C"/>
    <w:rsid w:val="00470F8F"/>
    <w:rsid w:val="00481CBC"/>
    <w:rsid w:val="0048415F"/>
    <w:rsid w:val="00492C5D"/>
    <w:rsid w:val="004A69AE"/>
    <w:rsid w:val="004B765C"/>
    <w:rsid w:val="004C60E9"/>
    <w:rsid w:val="004C7747"/>
    <w:rsid w:val="004C7CD7"/>
    <w:rsid w:val="004D28ED"/>
    <w:rsid w:val="004D43C7"/>
    <w:rsid w:val="004D74BF"/>
    <w:rsid w:val="004F0E44"/>
    <w:rsid w:val="00500DB5"/>
    <w:rsid w:val="005131EA"/>
    <w:rsid w:val="005216C7"/>
    <w:rsid w:val="0052202D"/>
    <w:rsid w:val="00523F55"/>
    <w:rsid w:val="00524E5E"/>
    <w:rsid w:val="00531F13"/>
    <w:rsid w:val="00535C40"/>
    <w:rsid w:val="005554A4"/>
    <w:rsid w:val="0055584A"/>
    <w:rsid w:val="00561287"/>
    <w:rsid w:val="00562E4B"/>
    <w:rsid w:val="0056674D"/>
    <w:rsid w:val="0056774B"/>
    <w:rsid w:val="0057029B"/>
    <w:rsid w:val="00583672"/>
    <w:rsid w:val="005A1128"/>
    <w:rsid w:val="005A1DB9"/>
    <w:rsid w:val="005A275E"/>
    <w:rsid w:val="005A38A0"/>
    <w:rsid w:val="005A505D"/>
    <w:rsid w:val="005A5398"/>
    <w:rsid w:val="005C1E3F"/>
    <w:rsid w:val="005C7EAF"/>
    <w:rsid w:val="005D3697"/>
    <w:rsid w:val="005E1DC0"/>
    <w:rsid w:val="005E5A27"/>
    <w:rsid w:val="005E6405"/>
    <w:rsid w:val="005E6DC2"/>
    <w:rsid w:val="005F0A9E"/>
    <w:rsid w:val="005F18FE"/>
    <w:rsid w:val="005F2C97"/>
    <w:rsid w:val="005F4A5D"/>
    <w:rsid w:val="005F7506"/>
    <w:rsid w:val="00600258"/>
    <w:rsid w:val="00601E8B"/>
    <w:rsid w:val="0060533F"/>
    <w:rsid w:val="006116A5"/>
    <w:rsid w:val="00617E9C"/>
    <w:rsid w:val="00617FBB"/>
    <w:rsid w:val="00630FDE"/>
    <w:rsid w:val="00633103"/>
    <w:rsid w:val="00634A17"/>
    <w:rsid w:val="00642168"/>
    <w:rsid w:val="00642FD4"/>
    <w:rsid w:val="00662D3F"/>
    <w:rsid w:val="0067378B"/>
    <w:rsid w:val="006747D9"/>
    <w:rsid w:val="00681722"/>
    <w:rsid w:val="006825EC"/>
    <w:rsid w:val="0069506E"/>
    <w:rsid w:val="00697994"/>
    <w:rsid w:val="006A1772"/>
    <w:rsid w:val="006A5685"/>
    <w:rsid w:val="006C06A7"/>
    <w:rsid w:val="006C0DB3"/>
    <w:rsid w:val="006C2902"/>
    <w:rsid w:val="006D3DB8"/>
    <w:rsid w:val="006E04AB"/>
    <w:rsid w:val="006E5737"/>
    <w:rsid w:val="006E65BC"/>
    <w:rsid w:val="006F2B37"/>
    <w:rsid w:val="00711DD7"/>
    <w:rsid w:val="0072554C"/>
    <w:rsid w:val="00761764"/>
    <w:rsid w:val="007665DE"/>
    <w:rsid w:val="007675AC"/>
    <w:rsid w:val="0076787D"/>
    <w:rsid w:val="00775B8F"/>
    <w:rsid w:val="00780874"/>
    <w:rsid w:val="00795189"/>
    <w:rsid w:val="007956B0"/>
    <w:rsid w:val="0079750C"/>
    <w:rsid w:val="007A3AF2"/>
    <w:rsid w:val="007C1352"/>
    <w:rsid w:val="007C5D8C"/>
    <w:rsid w:val="007D2C07"/>
    <w:rsid w:val="007D6C0E"/>
    <w:rsid w:val="007E3185"/>
    <w:rsid w:val="007F3206"/>
    <w:rsid w:val="007F3719"/>
    <w:rsid w:val="007F48C5"/>
    <w:rsid w:val="00803800"/>
    <w:rsid w:val="00807852"/>
    <w:rsid w:val="00810F09"/>
    <w:rsid w:val="008137AA"/>
    <w:rsid w:val="008151D7"/>
    <w:rsid w:val="00816AD3"/>
    <w:rsid w:val="0082521A"/>
    <w:rsid w:val="00843B44"/>
    <w:rsid w:val="008807CD"/>
    <w:rsid w:val="00880E93"/>
    <w:rsid w:val="008917A7"/>
    <w:rsid w:val="0089356D"/>
    <w:rsid w:val="008978AF"/>
    <w:rsid w:val="008A40DD"/>
    <w:rsid w:val="008A50B5"/>
    <w:rsid w:val="008B5CD3"/>
    <w:rsid w:val="008C1D22"/>
    <w:rsid w:val="008C23DA"/>
    <w:rsid w:val="008C4286"/>
    <w:rsid w:val="008D3AA0"/>
    <w:rsid w:val="008D4102"/>
    <w:rsid w:val="008E0374"/>
    <w:rsid w:val="008F54AF"/>
    <w:rsid w:val="00902C83"/>
    <w:rsid w:val="00906B93"/>
    <w:rsid w:val="009073F6"/>
    <w:rsid w:val="00911FEA"/>
    <w:rsid w:val="0091464C"/>
    <w:rsid w:val="009166B5"/>
    <w:rsid w:val="0091693E"/>
    <w:rsid w:val="00944424"/>
    <w:rsid w:val="00944F41"/>
    <w:rsid w:val="00952132"/>
    <w:rsid w:val="00952A0C"/>
    <w:rsid w:val="00952FC5"/>
    <w:rsid w:val="00955FC6"/>
    <w:rsid w:val="00956922"/>
    <w:rsid w:val="00972336"/>
    <w:rsid w:val="00976E3C"/>
    <w:rsid w:val="0098483E"/>
    <w:rsid w:val="0098645F"/>
    <w:rsid w:val="00990A29"/>
    <w:rsid w:val="009950EE"/>
    <w:rsid w:val="00996FB5"/>
    <w:rsid w:val="009B14B5"/>
    <w:rsid w:val="009B2E05"/>
    <w:rsid w:val="009B401D"/>
    <w:rsid w:val="009B7E8E"/>
    <w:rsid w:val="009C7C85"/>
    <w:rsid w:val="009D0B62"/>
    <w:rsid w:val="009D3A79"/>
    <w:rsid w:val="009D5908"/>
    <w:rsid w:val="009D7A32"/>
    <w:rsid w:val="009E0673"/>
    <w:rsid w:val="009E3E29"/>
    <w:rsid w:val="009E490D"/>
    <w:rsid w:val="009E7A22"/>
    <w:rsid w:val="009E7A8C"/>
    <w:rsid w:val="009F2143"/>
    <w:rsid w:val="00A03F40"/>
    <w:rsid w:val="00A17016"/>
    <w:rsid w:val="00A219C3"/>
    <w:rsid w:val="00A42A87"/>
    <w:rsid w:val="00A45CE1"/>
    <w:rsid w:val="00A50D29"/>
    <w:rsid w:val="00A52402"/>
    <w:rsid w:val="00A52C43"/>
    <w:rsid w:val="00A5411C"/>
    <w:rsid w:val="00A555D6"/>
    <w:rsid w:val="00A5650E"/>
    <w:rsid w:val="00A572DE"/>
    <w:rsid w:val="00A67C70"/>
    <w:rsid w:val="00A71618"/>
    <w:rsid w:val="00A71A2E"/>
    <w:rsid w:val="00A72441"/>
    <w:rsid w:val="00A81E8F"/>
    <w:rsid w:val="00A9098C"/>
    <w:rsid w:val="00A95948"/>
    <w:rsid w:val="00AA2067"/>
    <w:rsid w:val="00AB5DE5"/>
    <w:rsid w:val="00AB6F8A"/>
    <w:rsid w:val="00AC67D7"/>
    <w:rsid w:val="00AD0B5E"/>
    <w:rsid w:val="00AD3E10"/>
    <w:rsid w:val="00AF0042"/>
    <w:rsid w:val="00AF196B"/>
    <w:rsid w:val="00AF5FA9"/>
    <w:rsid w:val="00B06F63"/>
    <w:rsid w:val="00B33677"/>
    <w:rsid w:val="00B353C9"/>
    <w:rsid w:val="00B43854"/>
    <w:rsid w:val="00B471FA"/>
    <w:rsid w:val="00B47400"/>
    <w:rsid w:val="00B569DD"/>
    <w:rsid w:val="00B632AC"/>
    <w:rsid w:val="00B70EB3"/>
    <w:rsid w:val="00B7755D"/>
    <w:rsid w:val="00B8019A"/>
    <w:rsid w:val="00B848C9"/>
    <w:rsid w:val="00BA2525"/>
    <w:rsid w:val="00BB02CC"/>
    <w:rsid w:val="00BD2510"/>
    <w:rsid w:val="00BD4714"/>
    <w:rsid w:val="00BE00D8"/>
    <w:rsid w:val="00BE1071"/>
    <w:rsid w:val="00BE53FA"/>
    <w:rsid w:val="00BE55CB"/>
    <w:rsid w:val="00BF1C36"/>
    <w:rsid w:val="00BF2669"/>
    <w:rsid w:val="00BF5E8B"/>
    <w:rsid w:val="00C00C91"/>
    <w:rsid w:val="00C04243"/>
    <w:rsid w:val="00C056DF"/>
    <w:rsid w:val="00C056E9"/>
    <w:rsid w:val="00C05AD8"/>
    <w:rsid w:val="00C15669"/>
    <w:rsid w:val="00C15DB3"/>
    <w:rsid w:val="00C34848"/>
    <w:rsid w:val="00C402FD"/>
    <w:rsid w:val="00C4097D"/>
    <w:rsid w:val="00C43F9C"/>
    <w:rsid w:val="00C449D4"/>
    <w:rsid w:val="00C46A14"/>
    <w:rsid w:val="00C57770"/>
    <w:rsid w:val="00C606BC"/>
    <w:rsid w:val="00C67077"/>
    <w:rsid w:val="00C74865"/>
    <w:rsid w:val="00C82B48"/>
    <w:rsid w:val="00C867E4"/>
    <w:rsid w:val="00C94B95"/>
    <w:rsid w:val="00CC057D"/>
    <w:rsid w:val="00CC0D3E"/>
    <w:rsid w:val="00CC7C96"/>
    <w:rsid w:val="00CD5CB3"/>
    <w:rsid w:val="00CD6850"/>
    <w:rsid w:val="00CE38EF"/>
    <w:rsid w:val="00CE5737"/>
    <w:rsid w:val="00CF0A87"/>
    <w:rsid w:val="00D01B6C"/>
    <w:rsid w:val="00D02C21"/>
    <w:rsid w:val="00D0437D"/>
    <w:rsid w:val="00D1112E"/>
    <w:rsid w:val="00D16BB7"/>
    <w:rsid w:val="00D2298D"/>
    <w:rsid w:val="00D23AFF"/>
    <w:rsid w:val="00D23DC0"/>
    <w:rsid w:val="00D2789C"/>
    <w:rsid w:val="00D31C42"/>
    <w:rsid w:val="00D40E94"/>
    <w:rsid w:val="00D6265B"/>
    <w:rsid w:val="00D6396C"/>
    <w:rsid w:val="00D6654E"/>
    <w:rsid w:val="00D66BAA"/>
    <w:rsid w:val="00D77F15"/>
    <w:rsid w:val="00D97D54"/>
    <w:rsid w:val="00DA2488"/>
    <w:rsid w:val="00DA2899"/>
    <w:rsid w:val="00DA785E"/>
    <w:rsid w:val="00DB78DF"/>
    <w:rsid w:val="00DD4FBF"/>
    <w:rsid w:val="00DE09C5"/>
    <w:rsid w:val="00DE0BEB"/>
    <w:rsid w:val="00DE51CF"/>
    <w:rsid w:val="00DF1802"/>
    <w:rsid w:val="00DF70F0"/>
    <w:rsid w:val="00E10522"/>
    <w:rsid w:val="00E12B58"/>
    <w:rsid w:val="00E15DD7"/>
    <w:rsid w:val="00E16386"/>
    <w:rsid w:val="00E16D5D"/>
    <w:rsid w:val="00E33D17"/>
    <w:rsid w:val="00E5078C"/>
    <w:rsid w:val="00E51A56"/>
    <w:rsid w:val="00E616BE"/>
    <w:rsid w:val="00E65A71"/>
    <w:rsid w:val="00E71FB4"/>
    <w:rsid w:val="00E73656"/>
    <w:rsid w:val="00E81763"/>
    <w:rsid w:val="00E8763A"/>
    <w:rsid w:val="00E922ED"/>
    <w:rsid w:val="00E95DA6"/>
    <w:rsid w:val="00EB365D"/>
    <w:rsid w:val="00EB76A8"/>
    <w:rsid w:val="00EC25CF"/>
    <w:rsid w:val="00EC5F7B"/>
    <w:rsid w:val="00EE50A8"/>
    <w:rsid w:val="00EF1535"/>
    <w:rsid w:val="00F07A1D"/>
    <w:rsid w:val="00F07F33"/>
    <w:rsid w:val="00F10CB4"/>
    <w:rsid w:val="00F17903"/>
    <w:rsid w:val="00F210C7"/>
    <w:rsid w:val="00F22EE0"/>
    <w:rsid w:val="00F25F92"/>
    <w:rsid w:val="00F43CD5"/>
    <w:rsid w:val="00F44A8D"/>
    <w:rsid w:val="00F47267"/>
    <w:rsid w:val="00F547F0"/>
    <w:rsid w:val="00F606BE"/>
    <w:rsid w:val="00F60AC4"/>
    <w:rsid w:val="00F66899"/>
    <w:rsid w:val="00F66F76"/>
    <w:rsid w:val="00F77516"/>
    <w:rsid w:val="00F85D7D"/>
    <w:rsid w:val="00F92594"/>
    <w:rsid w:val="00F95E83"/>
    <w:rsid w:val="00FA2B22"/>
    <w:rsid w:val="00FA3D0D"/>
    <w:rsid w:val="00FB10D1"/>
    <w:rsid w:val="00FC0AE7"/>
    <w:rsid w:val="00FC139B"/>
    <w:rsid w:val="00FD25B0"/>
    <w:rsid w:val="00FD7FB6"/>
    <w:rsid w:val="00FE3BC2"/>
    <w:rsid w:val="00FF107B"/>
    <w:rsid w:val="00FF1236"/>
    <w:rsid w:val="00FF282C"/>
    <w:rsid w:val="00FF574F"/>
    <w:rsid w:val="00FF5DE6"/>
    <w:rsid w:val="00FF60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89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0" w:qFormat="1"/>
    <w:lsdException w:name="page number" w:uiPriority="0"/>
    <w:lsdException w:name="List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65C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link w:val="Ttulo1Char"/>
    <w:qFormat/>
    <w:rsid w:val="00D31C42"/>
    <w:pPr>
      <w:keepNext/>
      <w:numPr>
        <w:numId w:val="2"/>
      </w:numPr>
      <w:spacing w:before="120" w:after="60"/>
      <w:outlineLvl w:val="0"/>
    </w:pPr>
    <w:rPr>
      <w:rFonts w:ascii="Arial" w:hAnsi="Arial"/>
      <w:b/>
      <w:bCs/>
    </w:rPr>
  </w:style>
  <w:style w:type="paragraph" w:styleId="Ttulo2">
    <w:name w:val="heading 2"/>
    <w:basedOn w:val="Ttulo1"/>
    <w:next w:val="Normal"/>
    <w:link w:val="Ttulo2Char"/>
    <w:qFormat/>
    <w:rsid w:val="00D31C42"/>
    <w:pPr>
      <w:numPr>
        <w:ilvl w:val="1"/>
      </w:numPr>
      <w:outlineLvl w:val="1"/>
    </w:pPr>
  </w:style>
  <w:style w:type="paragraph" w:styleId="Ttulo3">
    <w:name w:val="heading 3"/>
    <w:basedOn w:val="Ttulo1"/>
    <w:next w:val="Normal"/>
    <w:qFormat/>
    <w:rsid w:val="00D31C42"/>
    <w:pPr>
      <w:numPr>
        <w:ilvl w:val="2"/>
      </w:numPr>
      <w:outlineLvl w:val="2"/>
    </w:pPr>
    <w:rPr>
      <w:b w:val="0"/>
      <w:bCs w:val="0"/>
      <w:i/>
      <w:iCs/>
    </w:rPr>
  </w:style>
  <w:style w:type="paragraph" w:styleId="Ttulo4">
    <w:name w:val="heading 4"/>
    <w:basedOn w:val="Ttulo1"/>
    <w:next w:val="Normal"/>
    <w:link w:val="Ttulo4Char"/>
    <w:qFormat/>
    <w:rsid w:val="00D31C42"/>
    <w:pPr>
      <w:numPr>
        <w:ilvl w:val="3"/>
      </w:numPr>
      <w:outlineLvl w:val="3"/>
    </w:pPr>
    <w:rPr>
      <w:b w:val="0"/>
      <w:bCs w:val="0"/>
    </w:rPr>
  </w:style>
  <w:style w:type="paragraph" w:styleId="Ttulo5">
    <w:name w:val="heading 5"/>
    <w:basedOn w:val="Normal"/>
    <w:next w:val="Normal"/>
    <w:qFormat/>
    <w:rsid w:val="00D31C42"/>
    <w:pPr>
      <w:numPr>
        <w:ilvl w:val="4"/>
        <w:numId w:val="2"/>
      </w:num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D31C42"/>
    <w:pPr>
      <w:numPr>
        <w:ilvl w:val="5"/>
        <w:numId w:val="2"/>
      </w:num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D31C42"/>
    <w:pPr>
      <w:numPr>
        <w:ilvl w:val="6"/>
        <w:numId w:val="2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D31C42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D31C42"/>
    <w:pPr>
      <w:numPr>
        <w:ilvl w:val="8"/>
        <w:numId w:val="2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D31C42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D31C42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D31C42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D31C42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D31C42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rsid w:val="00D31C42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rsid w:val="00D31C42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rsid w:val="00D31C42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D31C42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D31C42"/>
  </w:style>
  <w:style w:type="paragraph" w:customStyle="1" w:styleId="Paragraph3">
    <w:name w:val="Paragraph3"/>
    <w:basedOn w:val="Normal"/>
    <w:rsid w:val="00D31C42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D31C42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rsid w:val="00D31C42"/>
    <w:pPr>
      <w:keepLines/>
      <w:spacing w:after="120"/>
    </w:pPr>
  </w:style>
  <w:style w:type="paragraph" w:styleId="Corpodetexto">
    <w:name w:val="Body Text"/>
    <w:basedOn w:val="Normal"/>
    <w:link w:val="CorpodetextoChar"/>
    <w:semiHidden/>
    <w:rsid w:val="00D31C42"/>
    <w:pPr>
      <w:keepLines/>
      <w:spacing w:after="120"/>
      <w:ind w:left="720"/>
    </w:pPr>
  </w:style>
  <w:style w:type="paragraph" w:styleId="Sumrio4">
    <w:name w:val="toc 4"/>
    <w:basedOn w:val="Normal"/>
    <w:next w:val="Normal"/>
    <w:autoRedefine/>
    <w:semiHidden/>
    <w:rsid w:val="00D31C42"/>
    <w:pPr>
      <w:ind w:left="600"/>
    </w:pPr>
  </w:style>
  <w:style w:type="paragraph" w:styleId="Sumrio5">
    <w:name w:val="toc 5"/>
    <w:basedOn w:val="Normal"/>
    <w:next w:val="Normal"/>
    <w:autoRedefine/>
    <w:semiHidden/>
    <w:rsid w:val="00D31C42"/>
    <w:pPr>
      <w:ind w:left="800"/>
    </w:pPr>
  </w:style>
  <w:style w:type="paragraph" w:styleId="Sumrio6">
    <w:name w:val="toc 6"/>
    <w:basedOn w:val="Normal"/>
    <w:next w:val="Normal"/>
    <w:autoRedefine/>
    <w:semiHidden/>
    <w:rsid w:val="00D31C42"/>
    <w:pPr>
      <w:ind w:left="1000"/>
    </w:pPr>
  </w:style>
  <w:style w:type="paragraph" w:styleId="Sumrio7">
    <w:name w:val="toc 7"/>
    <w:basedOn w:val="Normal"/>
    <w:next w:val="Normal"/>
    <w:autoRedefine/>
    <w:semiHidden/>
    <w:rsid w:val="00D31C42"/>
    <w:pPr>
      <w:ind w:left="1200"/>
    </w:pPr>
  </w:style>
  <w:style w:type="paragraph" w:styleId="Sumrio8">
    <w:name w:val="toc 8"/>
    <w:basedOn w:val="Normal"/>
    <w:next w:val="Normal"/>
    <w:autoRedefine/>
    <w:semiHidden/>
    <w:rsid w:val="00D31C42"/>
    <w:pPr>
      <w:ind w:left="1400"/>
    </w:pPr>
  </w:style>
  <w:style w:type="paragraph" w:styleId="Sumrio9">
    <w:name w:val="toc 9"/>
    <w:basedOn w:val="Normal"/>
    <w:next w:val="Normal"/>
    <w:autoRedefine/>
    <w:semiHidden/>
    <w:rsid w:val="00D31C42"/>
    <w:pPr>
      <w:ind w:left="1600"/>
    </w:pPr>
  </w:style>
  <w:style w:type="paragraph" w:customStyle="1" w:styleId="Bullet1">
    <w:name w:val="Bullet1"/>
    <w:basedOn w:val="Normal"/>
    <w:rsid w:val="00D31C42"/>
    <w:pPr>
      <w:ind w:left="720" w:hanging="432"/>
    </w:pPr>
  </w:style>
  <w:style w:type="paragraph" w:customStyle="1" w:styleId="Bullet2">
    <w:name w:val="Bullet2"/>
    <w:basedOn w:val="Normal"/>
    <w:rsid w:val="00D31C42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D31C42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D31C42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D31C42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D31C42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D31C42"/>
    <w:pPr>
      <w:spacing w:before="80" w:line="240" w:lineRule="auto"/>
      <w:jc w:val="both"/>
    </w:pPr>
  </w:style>
  <w:style w:type="paragraph" w:styleId="Recuodecorpodetexto">
    <w:name w:val="Body Text Indent"/>
    <w:basedOn w:val="Normal"/>
    <w:semiHidden/>
    <w:rsid w:val="00D31C42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D31C42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D31C42"/>
    <w:pPr>
      <w:widowControl/>
      <w:numPr>
        <w:numId w:val="1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Normal"/>
    <w:next w:val="Corpodetexto"/>
    <w:autoRedefine/>
    <w:rsid w:val="00816AD3"/>
    <w:pPr>
      <w:spacing w:after="120"/>
      <w:ind w:left="720"/>
    </w:pPr>
    <w:rPr>
      <w:iCs/>
      <w:lang w:val="pt-BR"/>
    </w:rPr>
  </w:style>
  <w:style w:type="character" w:styleId="Hyperlink">
    <w:name w:val="Hyperlink"/>
    <w:basedOn w:val="Fontepargpadro"/>
    <w:semiHidden/>
    <w:rsid w:val="00D31C42"/>
    <w:rPr>
      <w:color w:val="0000FF"/>
      <w:u w:val="single"/>
    </w:rPr>
  </w:style>
  <w:style w:type="paragraph" w:styleId="NormalWeb">
    <w:name w:val="Normal (Web)"/>
    <w:basedOn w:val="Normal"/>
    <w:semiHidden/>
    <w:rsid w:val="00D31C42"/>
    <w:pPr>
      <w:widowControl/>
      <w:spacing w:before="100" w:after="100" w:line="240" w:lineRule="auto"/>
    </w:pPr>
  </w:style>
  <w:style w:type="character" w:customStyle="1" w:styleId="tw4winNone">
    <w:name w:val="tw4winNone"/>
    <w:basedOn w:val="Fontepargpadro"/>
    <w:rsid w:val="00D31C42"/>
  </w:style>
  <w:style w:type="character" w:customStyle="1" w:styleId="tw4winExternal">
    <w:name w:val="tw4winExternal"/>
    <w:basedOn w:val="Fontepargpadro"/>
    <w:rsid w:val="00D31C42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D31C42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D31C42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D31C42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D31C42"/>
    <w:rPr>
      <w:color w:val="0000FF"/>
    </w:rPr>
  </w:style>
  <w:style w:type="character" w:customStyle="1" w:styleId="tw4winPopup">
    <w:name w:val="tw4winPopup"/>
    <w:rsid w:val="00D31C42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D31C42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D31C42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nhideWhenUsed/>
    <w:rsid w:val="00040B6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40B66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561287"/>
    <w:pPr>
      <w:ind w:left="720"/>
      <w:contextualSpacing/>
    </w:pPr>
  </w:style>
  <w:style w:type="character" w:customStyle="1" w:styleId="Ttulo4Char">
    <w:name w:val="Título 4 Char"/>
    <w:basedOn w:val="Fontepargpadro"/>
    <w:link w:val="Ttulo4"/>
    <w:rsid w:val="00BD4714"/>
    <w:rPr>
      <w:rFonts w:ascii="Arial" w:hAnsi="Arial"/>
      <w:snapToGrid w:val="0"/>
      <w:lang w:val="en-US" w:eastAsia="en-US"/>
    </w:rPr>
  </w:style>
  <w:style w:type="character" w:customStyle="1" w:styleId="Ttulo1Char">
    <w:name w:val="Título 1 Char"/>
    <w:basedOn w:val="Fontepargpadro"/>
    <w:link w:val="Ttulo1"/>
    <w:rsid w:val="00FF282C"/>
    <w:rPr>
      <w:rFonts w:ascii="Arial" w:hAnsi="Arial"/>
      <w:b/>
      <w:bCs/>
      <w:snapToGrid w:val="0"/>
      <w:lang w:val="en-US" w:eastAsia="en-US"/>
    </w:rPr>
  </w:style>
  <w:style w:type="character" w:customStyle="1" w:styleId="Ttulo2Char">
    <w:name w:val="Título 2 Char"/>
    <w:basedOn w:val="Fontepargpadro"/>
    <w:link w:val="Ttulo2"/>
    <w:rsid w:val="00FF282C"/>
    <w:rPr>
      <w:rFonts w:ascii="Arial" w:hAnsi="Arial"/>
      <w:b/>
      <w:bCs/>
      <w:snapToGrid w:val="0"/>
      <w:lang w:val="en-US" w:eastAsia="en-US"/>
    </w:rPr>
  </w:style>
  <w:style w:type="character" w:customStyle="1" w:styleId="CorpodetextoChar">
    <w:name w:val="Corpo de texto Char"/>
    <w:basedOn w:val="Fontepargpadro"/>
    <w:link w:val="Corpodetexto"/>
    <w:semiHidden/>
    <w:rsid w:val="00FF282C"/>
    <w:rPr>
      <w:snapToGrid w:val="0"/>
      <w:lang w:val="en-US" w:eastAsia="en-US"/>
    </w:rPr>
  </w:style>
  <w:style w:type="paragraph" w:customStyle="1" w:styleId="Standard">
    <w:name w:val="Standard"/>
    <w:rsid w:val="005216C7"/>
    <w:pPr>
      <w:widowControl w:val="0"/>
      <w:suppressAutoHyphens/>
      <w:autoSpaceDN w:val="0"/>
      <w:textAlignment w:val="baseline"/>
    </w:pPr>
    <w:rPr>
      <w:rFonts w:eastAsia="Lucida Sans Unicode" w:cs="Tahoma"/>
      <w:kern w:val="3"/>
      <w:sz w:val="24"/>
      <w:szCs w:val="24"/>
    </w:rPr>
  </w:style>
  <w:style w:type="paragraph" w:customStyle="1" w:styleId="Textbody">
    <w:name w:val="Text body"/>
    <w:basedOn w:val="Standard"/>
    <w:rsid w:val="005216C7"/>
    <w:pPr>
      <w:spacing w:after="62"/>
      <w:ind w:left="57" w:right="57" w:firstLine="850"/>
      <w:jc w:val="both"/>
    </w:pPr>
    <w:rPr>
      <w:rFonts w:ascii="Arial" w:hAnsi="Arial"/>
      <w:sz w:val="20"/>
    </w:rPr>
  </w:style>
  <w:style w:type="paragraph" w:customStyle="1" w:styleId="Heading1">
    <w:name w:val="Heading 1"/>
    <w:basedOn w:val="Ttulo"/>
    <w:next w:val="Textbody"/>
    <w:rsid w:val="005216C7"/>
    <w:pPr>
      <w:keepNext/>
      <w:suppressAutoHyphens/>
      <w:autoSpaceDE/>
      <w:spacing w:before="340" w:after="340"/>
      <w:ind w:left="283" w:firstLine="57"/>
      <w:jc w:val="left"/>
      <w:textAlignment w:val="baseline"/>
    </w:pPr>
    <w:rPr>
      <w:rFonts w:eastAsia="Lucida Sans Unicode" w:cs="Tahoma"/>
      <w:snapToGrid/>
      <w:kern w:val="3"/>
      <w:sz w:val="24"/>
      <w:szCs w:val="28"/>
      <w:lang w:val="pt-BR" w:eastAsia="pt-BR"/>
    </w:rPr>
  </w:style>
  <w:style w:type="paragraph" w:styleId="Lista">
    <w:name w:val="List"/>
    <w:basedOn w:val="Textbody"/>
    <w:rsid w:val="005216C7"/>
  </w:style>
  <w:style w:type="paragraph" w:customStyle="1" w:styleId="Header">
    <w:name w:val="Header"/>
    <w:basedOn w:val="Standard"/>
    <w:rsid w:val="005216C7"/>
    <w:pPr>
      <w:suppressLineNumbers/>
      <w:tabs>
        <w:tab w:val="center" w:pos="4933"/>
        <w:tab w:val="right" w:pos="9866"/>
      </w:tabs>
    </w:pPr>
  </w:style>
  <w:style w:type="paragraph" w:customStyle="1" w:styleId="Headerleft">
    <w:name w:val="Header left"/>
    <w:basedOn w:val="Standard"/>
    <w:rsid w:val="005216C7"/>
    <w:pPr>
      <w:suppressLineNumbers/>
      <w:tabs>
        <w:tab w:val="center" w:pos="4818"/>
        <w:tab w:val="right" w:pos="9637"/>
      </w:tabs>
    </w:pPr>
  </w:style>
  <w:style w:type="paragraph" w:customStyle="1" w:styleId="Footer">
    <w:name w:val="Footer"/>
    <w:basedOn w:val="Standard"/>
    <w:rsid w:val="005216C7"/>
    <w:pPr>
      <w:suppressLineNumbers/>
      <w:tabs>
        <w:tab w:val="center" w:pos="4818"/>
        <w:tab w:val="right" w:pos="9637"/>
      </w:tabs>
      <w:jc w:val="right"/>
    </w:pPr>
    <w:rPr>
      <w:sz w:val="18"/>
    </w:rPr>
  </w:style>
  <w:style w:type="paragraph" w:customStyle="1" w:styleId="Footerright">
    <w:name w:val="Footer right"/>
    <w:basedOn w:val="Standard"/>
    <w:rsid w:val="005216C7"/>
    <w:pPr>
      <w:suppressLineNumbers/>
      <w:tabs>
        <w:tab w:val="center" w:pos="4933"/>
        <w:tab w:val="right" w:pos="9866"/>
      </w:tabs>
    </w:pPr>
  </w:style>
  <w:style w:type="paragraph" w:customStyle="1" w:styleId="TableContents">
    <w:name w:val="Table Contents"/>
    <w:basedOn w:val="Standard"/>
    <w:rsid w:val="005216C7"/>
    <w:pPr>
      <w:suppressLineNumbers/>
      <w:spacing w:before="57" w:after="57"/>
      <w:ind w:left="28" w:right="28" w:firstLine="170"/>
      <w:jc w:val="both"/>
      <w:textAlignment w:val="auto"/>
    </w:pPr>
    <w:rPr>
      <w:rFonts w:ascii="Arial" w:hAnsi="Arial"/>
      <w:sz w:val="20"/>
    </w:rPr>
  </w:style>
  <w:style w:type="paragraph" w:customStyle="1" w:styleId="TableHeading">
    <w:name w:val="Table Heading"/>
    <w:basedOn w:val="TableContents"/>
    <w:rsid w:val="005216C7"/>
    <w:pPr>
      <w:jc w:val="center"/>
    </w:pPr>
    <w:rPr>
      <w:b/>
      <w:bCs/>
      <w:sz w:val="32"/>
    </w:rPr>
  </w:style>
  <w:style w:type="paragraph" w:customStyle="1" w:styleId="Caption">
    <w:name w:val="Caption"/>
    <w:basedOn w:val="Standard"/>
    <w:rsid w:val="005216C7"/>
    <w:pPr>
      <w:suppressLineNumbers/>
      <w:spacing w:before="120" w:after="120"/>
    </w:pPr>
    <w:rPr>
      <w:i/>
      <w:iCs/>
    </w:rPr>
  </w:style>
  <w:style w:type="paragraph" w:customStyle="1" w:styleId="Text">
    <w:name w:val="Text"/>
    <w:basedOn w:val="Caption"/>
    <w:rsid w:val="005216C7"/>
  </w:style>
  <w:style w:type="paragraph" w:customStyle="1" w:styleId="Framecontents">
    <w:name w:val="Frame contents"/>
    <w:basedOn w:val="Textbody"/>
    <w:rsid w:val="005216C7"/>
  </w:style>
  <w:style w:type="paragraph" w:customStyle="1" w:styleId="Index">
    <w:name w:val="Index"/>
    <w:basedOn w:val="Standard"/>
    <w:rsid w:val="005216C7"/>
    <w:pPr>
      <w:suppressLineNumbers/>
    </w:pPr>
  </w:style>
  <w:style w:type="paragraph" w:customStyle="1" w:styleId="TtuloTabela">
    <w:name w:val="Título Tabela"/>
    <w:basedOn w:val="Standard"/>
    <w:rsid w:val="005216C7"/>
    <w:pPr>
      <w:spacing w:before="60" w:after="60"/>
      <w:jc w:val="both"/>
    </w:pPr>
    <w:rPr>
      <w:rFonts w:ascii="Arial" w:hAnsi="Arial"/>
      <w:b/>
      <w:bCs/>
      <w:sz w:val="22"/>
      <w:szCs w:val="20"/>
    </w:rPr>
  </w:style>
  <w:style w:type="paragraph" w:customStyle="1" w:styleId="Sub-TtulodaTabelaCabealho">
    <w:name w:val="Sub-Título da Tabela Cabeçalho"/>
    <w:basedOn w:val="TtuloTabela"/>
    <w:rsid w:val="005216C7"/>
    <w:pPr>
      <w:spacing w:before="6" w:after="6"/>
      <w:ind w:left="57" w:right="57" w:firstLine="57"/>
      <w:jc w:val="left"/>
    </w:pPr>
  </w:style>
  <w:style w:type="paragraph" w:customStyle="1" w:styleId="Sub-TtulodaTabelaesquerda">
    <w:name w:val="Sub-Título da Tabela à esquerda"/>
    <w:basedOn w:val="Sub-TtulodaTabelaCabealho"/>
    <w:rsid w:val="005216C7"/>
    <w:pPr>
      <w:ind w:left="28" w:right="28" w:firstLine="28"/>
    </w:pPr>
    <w:rPr>
      <w:sz w:val="20"/>
    </w:rPr>
  </w:style>
  <w:style w:type="paragraph" w:customStyle="1" w:styleId="Sub-TtulodaTabeladireita">
    <w:name w:val="Sub-Título da Tabela à direita"/>
    <w:basedOn w:val="Sub-TtulodaTabelaesquerda"/>
    <w:rsid w:val="005216C7"/>
    <w:pPr>
      <w:jc w:val="right"/>
    </w:pPr>
  </w:style>
  <w:style w:type="paragraph" w:customStyle="1" w:styleId="Sub-TtulodaTabelaaocentro">
    <w:name w:val="Sub-Título da Tabela ao centro"/>
    <w:basedOn w:val="Sub-TtulodaTabelaesquerda"/>
    <w:rsid w:val="005216C7"/>
    <w:pPr>
      <w:ind w:left="0" w:right="0" w:firstLine="0"/>
      <w:jc w:val="center"/>
    </w:pPr>
  </w:style>
  <w:style w:type="paragraph" w:customStyle="1" w:styleId="CorpodotextoNmerado">
    <w:name w:val="Corpo do texto Númerado"/>
    <w:basedOn w:val="Textbody"/>
    <w:rsid w:val="005216C7"/>
    <w:pPr>
      <w:numPr>
        <w:numId w:val="9"/>
      </w:numPr>
      <w:ind w:left="283" w:firstLine="283"/>
    </w:pPr>
  </w:style>
  <w:style w:type="paragraph" w:customStyle="1" w:styleId="Contedodatabela-azul">
    <w:name w:val="Conteúdo da tabela - azul"/>
    <w:basedOn w:val="TableContents"/>
    <w:rsid w:val="005216C7"/>
    <w:rPr>
      <w:color w:val="0000FF"/>
    </w:rPr>
  </w:style>
  <w:style w:type="character" w:customStyle="1" w:styleId="NumberingSymbols">
    <w:name w:val="Numbering Symbols"/>
    <w:rsid w:val="005216C7"/>
  </w:style>
  <w:style w:type="character" w:customStyle="1" w:styleId="BulletSymbols">
    <w:name w:val="Bullet Symbols"/>
    <w:rsid w:val="005216C7"/>
    <w:rPr>
      <w:rFonts w:ascii="StarSymbol" w:eastAsia="StarSymbol" w:hAnsi="StarSymbol" w:cs="StarSymbol"/>
      <w:sz w:val="18"/>
      <w:szCs w:val="18"/>
    </w:rPr>
  </w:style>
  <w:style w:type="character" w:customStyle="1" w:styleId="CabealhoChar">
    <w:name w:val="Cabeçalho Char"/>
    <w:basedOn w:val="Fontepargpadro"/>
    <w:rsid w:val="005216C7"/>
  </w:style>
  <w:style w:type="character" w:customStyle="1" w:styleId="RodapChar">
    <w:name w:val="Rodapé Char"/>
    <w:basedOn w:val="Fontepargpadro"/>
    <w:rsid w:val="005216C7"/>
  </w:style>
  <w:style w:type="paragraph" w:styleId="Legenda">
    <w:name w:val="caption"/>
    <w:basedOn w:val="Normal"/>
    <w:next w:val="Normal"/>
    <w:rsid w:val="005216C7"/>
    <w:pPr>
      <w:suppressAutoHyphens/>
      <w:autoSpaceDE/>
      <w:spacing w:after="200" w:line="240" w:lineRule="auto"/>
      <w:textAlignment w:val="baseline"/>
    </w:pPr>
    <w:rPr>
      <w:rFonts w:eastAsia="Lucida Sans Unicode" w:cs="Tahoma"/>
      <w:b/>
      <w:bCs/>
      <w:snapToGrid/>
      <w:color w:val="4F81BD"/>
      <w:kern w:val="3"/>
      <w:sz w:val="18"/>
      <w:szCs w:val="18"/>
      <w:lang w:val="pt-BR" w:eastAsia="pt-BR"/>
    </w:rPr>
  </w:style>
  <w:style w:type="numbering" w:customStyle="1" w:styleId="Numbering1">
    <w:name w:val="Numbering 1"/>
    <w:basedOn w:val="Semlista"/>
    <w:rsid w:val="005216C7"/>
    <w:pPr>
      <w:numPr>
        <w:numId w:val="9"/>
      </w:numPr>
    </w:pPr>
  </w:style>
  <w:style w:type="numbering" w:customStyle="1" w:styleId="Numbering2">
    <w:name w:val="Numbering 2"/>
    <w:basedOn w:val="Semlista"/>
    <w:rsid w:val="005216C7"/>
    <w:pPr>
      <w:numPr>
        <w:numId w:val="10"/>
      </w:numPr>
    </w:pPr>
  </w:style>
  <w:style w:type="numbering" w:customStyle="1" w:styleId="Numbering3">
    <w:name w:val="Numbering 3"/>
    <w:basedOn w:val="Semlista"/>
    <w:rsid w:val="005216C7"/>
    <w:pPr>
      <w:numPr>
        <w:numId w:val="11"/>
      </w:numPr>
    </w:pPr>
  </w:style>
  <w:style w:type="numbering" w:customStyle="1" w:styleId="Numbering4">
    <w:name w:val="Numbering 4"/>
    <w:basedOn w:val="Semlista"/>
    <w:rsid w:val="005216C7"/>
    <w:pPr>
      <w:numPr>
        <w:numId w:val="12"/>
      </w:numPr>
    </w:pPr>
  </w:style>
  <w:style w:type="numbering" w:customStyle="1" w:styleId="Numbering5">
    <w:name w:val="Numbering 5"/>
    <w:basedOn w:val="Semlista"/>
    <w:rsid w:val="005216C7"/>
    <w:pPr>
      <w:numPr>
        <w:numId w:val="13"/>
      </w:numPr>
    </w:pPr>
  </w:style>
  <w:style w:type="numbering" w:customStyle="1" w:styleId="List1">
    <w:name w:val="List 1"/>
    <w:basedOn w:val="Semlista"/>
    <w:rsid w:val="005216C7"/>
    <w:pPr>
      <w:numPr>
        <w:numId w:val="14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65C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link w:val="Ttulo1Char"/>
    <w:qFormat/>
    <w:rsid w:val="00D31C42"/>
    <w:pPr>
      <w:keepNext/>
      <w:numPr>
        <w:numId w:val="2"/>
      </w:numPr>
      <w:spacing w:before="120" w:after="60"/>
      <w:outlineLvl w:val="0"/>
    </w:pPr>
    <w:rPr>
      <w:rFonts w:ascii="Arial" w:hAnsi="Arial"/>
      <w:b/>
      <w:bCs/>
    </w:rPr>
  </w:style>
  <w:style w:type="paragraph" w:styleId="Ttulo2">
    <w:name w:val="heading 2"/>
    <w:basedOn w:val="Ttulo1"/>
    <w:next w:val="Normal"/>
    <w:link w:val="Ttulo2Char"/>
    <w:qFormat/>
    <w:rsid w:val="00D31C42"/>
    <w:pPr>
      <w:numPr>
        <w:ilvl w:val="1"/>
      </w:numPr>
      <w:outlineLvl w:val="1"/>
    </w:pPr>
  </w:style>
  <w:style w:type="paragraph" w:styleId="Ttulo3">
    <w:name w:val="heading 3"/>
    <w:basedOn w:val="Ttulo1"/>
    <w:next w:val="Normal"/>
    <w:qFormat/>
    <w:rsid w:val="00D31C42"/>
    <w:pPr>
      <w:numPr>
        <w:ilvl w:val="2"/>
      </w:numPr>
      <w:outlineLvl w:val="2"/>
    </w:pPr>
    <w:rPr>
      <w:b w:val="0"/>
      <w:bCs w:val="0"/>
      <w:i/>
      <w:iCs/>
    </w:rPr>
  </w:style>
  <w:style w:type="paragraph" w:styleId="Ttulo4">
    <w:name w:val="heading 4"/>
    <w:basedOn w:val="Ttulo1"/>
    <w:next w:val="Normal"/>
    <w:link w:val="Ttulo4Char"/>
    <w:qFormat/>
    <w:rsid w:val="00D31C42"/>
    <w:pPr>
      <w:numPr>
        <w:ilvl w:val="3"/>
      </w:numPr>
      <w:outlineLvl w:val="3"/>
    </w:pPr>
    <w:rPr>
      <w:b w:val="0"/>
      <w:bCs w:val="0"/>
    </w:rPr>
  </w:style>
  <w:style w:type="paragraph" w:styleId="Ttulo5">
    <w:name w:val="heading 5"/>
    <w:basedOn w:val="Normal"/>
    <w:next w:val="Normal"/>
    <w:qFormat/>
    <w:rsid w:val="00D31C42"/>
    <w:pPr>
      <w:numPr>
        <w:ilvl w:val="4"/>
        <w:numId w:val="2"/>
      </w:num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D31C42"/>
    <w:pPr>
      <w:numPr>
        <w:ilvl w:val="5"/>
        <w:numId w:val="2"/>
      </w:num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D31C42"/>
    <w:pPr>
      <w:numPr>
        <w:ilvl w:val="6"/>
        <w:numId w:val="2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D31C42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D31C42"/>
    <w:pPr>
      <w:numPr>
        <w:ilvl w:val="8"/>
        <w:numId w:val="2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D31C42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D31C42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D31C42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D31C42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D31C42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rsid w:val="00D31C42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rsid w:val="00D31C42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rsid w:val="00D31C42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D31C42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D31C42"/>
  </w:style>
  <w:style w:type="paragraph" w:customStyle="1" w:styleId="Paragraph3">
    <w:name w:val="Paragraph3"/>
    <w:basedOn w:val="Normal"/>
    <w:rsid w:val="00D31C42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D31C42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rsid w:val="00D31C42"/>
    <w:pPr>
      <w:keepLines/>
      <w:spacing w:after="120"/>
    </w:pPr>
  </w:style>
  <w:style w:type="paragraph" w:styleId="Corpodetexto">
    <w:name w:val="Body Text"/>
    <w:basedOn w:val="Normal"/>
    <w:link w:val="CorpodetextoChar"/>
    <w:semiHidden/>
    <w:rsid w:val="00D31C42"/>
    <w:pPr>
      <w:keepLines/>
      <w:spacing w:after="120"/>
      <w:ind w:left="720"/>
    </w:pPr>
  </w:style>
  <w:style w:type="paragraph" w:styleId="Sumrio4">
    <w:name w:val="toc 4"/>
    <w:basedOn w:val="Normal"/>
    <w:next w:val="Normal"/>
    <w:autoRedefine/>
    <w:semiHidden/>
    <w:rsid w:val="00D31C42"/>
    <w:pPr>
      <w:ind w:left="600"/>
    </w:pPr>
  </w:style>
  <w:style w:type="paragraph" w:styleId="Sumrio5">
    <w:name w:val="toc 5"/>
    <w:basedOn w:val="Normal"/>
    <w:next w:val="Normal"/>
    <w:autoRedefine/>
    <w:semiHidden/>
    <w:rsid w:val="00D31C42"/>
    <w:pPr>
      <w:ind w:left="800"/>
    </w:pPr>
  </w:style>
  <w:style w:type="paragraph" w:styleId="Sumrio6">
    <w:name w:val="toc 6"/>
    <w:basedOn w:val="Normal"/>
    <w:next w:val="Normal"/>
    <w:autoRedefine/>
    <w:semiHidden/>
    <w:rsid w:val="00D31C42"/>
    <w:pPr>
      <w:ind w:left="1000"/>
    </w:pPr>
  </w:style>
  <w:style w:type="paragraph" w:styleId="Sumrio7">
    <w:name w:val="toc 7"/>
    <w:basedOn w:val="Normal"/>
    <w:next w:val="Normal"/>
    <w:autoRedefine/>
    <w:semiHidden/>
    <w:rsid w:val="00D31C42"/>
    <w:pPr>
      <w:ind w:left="1200"/>
    </w:pPr>
  </w:style>
  <w:style w:type="paragraph" w:styleId="Sumrio8">
    <w:name w:val="toc 8"/>
    <w:basedOn w:val="Normal"/>
    <w:next w:val="Normal"/>
    <w:autoRedefine/>
    <w:semiHidden/>
    <w:rsid w:val="00D31C42"/>
    <w:pPr>
      <w:ind w:left="1400"/>
    </w:pPr>
  </w:style>
  <w:style w:type="paragraph" w:styleId="Sumrio9">
    <w:name w:val="toc 9"/>
    <w:basedOn w:val="Normal"/>
    <w:next w:val="Normal"/>
    <w:autoRedefine/>
    <w:semiHidden/>
    <w:rsid w:val="00D31C42"/>
    <w:pPr>
      <w:ind w:left="1600"/>
    </w:pPr>
  </w:style>
  <w:style w:type="paragraph" w:customStyle="1" w:styleId="Bullet1">
    <w:name w:val="Bullet1"/>
    <w:basedOn w:val="Normal"/>
    <w:rsid w:val="00D31C42"/>
    <w:pPr>
      <w:ind w:left="720" w:hanging="432"/>
    </w:pPr>
  </w:style>
  <w:style w:type="paragraph" w:customStyle="1" w:styleId="Bullet2">
    <w:name w:val="Bullet2"/>
    <w:basedOn w:val="Normal"/>
    <w:rsid w:val="00D31C42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D31C42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D31C42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D31C42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D31C42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D31C42"/>
    <w:pPr>
      <w:spacing w:before="80" w:line="240" w:lineRule="auto"/>
      <w:jc w:val="both"/>
    </w:pPr>
  </w:style>
  <w:style w:type="paragraph" w:styleId="Recuodecorpodetexto">
    <w:name w:val="Body Text Indent"/>
    <w:basedOn w:val="Normal"/>
    <w:semiHidden/>
    <w:rsid w:val="00D31C42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D31C42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D31C42"/>
    <w:pPr>
      <w:widowControl/>
      <w:numPr>
        <w:numId w:val="1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Normal"/>
    <w:next w:val="Corpodetexto"/>
    <w:autoRedefine/>
    <w:rsid w:val="00816AD3"/>
    <w:pPr>
      <w:spacing w:after="120"/>
      <w:ind w:left="720"/>
    </w:pPr>
    <w:rPr>
      <w:iCs/>
      <w:lang w:val="pt-BR"/>
    </w:rPr>
  </w:style>
  <w:style w:type="character" w:styleId="Hyperlink">
    <w:name w:val="Hyperlink"/>
    <w:basedOn w:val="Fontepargpadro"/>
    <w:semiHidden/>
    <w:rsid w:val="00D31C42"/>
    <w:rPr>
      <w:color w:val="0000FF"/>
      <w:u w:val="single"/>
    </w:rPr>
  </w:style>
  <w:style w:type="paragraph" w:styleId="NormalWeb">
    <w:name w:val="Normal (Web)"/>
    <w:basedOn w:val="Normal"/>
    <w:semiHidden/>
    <w:rsid w:val="00D31C42"/>
    <w:pPr>
      <w:widowControl/>
      <w:spacing w:before="100" w:after="100" w:line="240" w:lineRule="auto"/>
    </w:pPr>
  </w:style>
  <w:style w:type="character" w:customStyle="1" w:styleId="tw4winNone">
    <w:name w:val="tw4winNone"/>
    <w:basedOn w:val="Fontepargpadro"/>
    <w:rsid w:val="00D31C42"/>
  </w:style>
  <w:style w:type="character" w:customStyle="1" w:styleId="tw4winExternal">
    <w:name w:val="tw4winExternal"/>
    <w:basedOn w:val="Fontepargpadro"/>
    <w:rsid w:val="00D31C42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D31C42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D31C42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D31C42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D31C42"/>
    <w:rPr>
      <w:color w:val="0000FF"/>
    </w:rPr>
  </w:style>
  <w:style w:type="character" w:customStyle="1" w:styleId="tw4winPopup">
    <w:name w:val="tw4winPopup"/>
    <w:rsid w:val="00D31C42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D31C42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D31C42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40B6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40B66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561287"/>
    <w:pPr>
      <w:ind w:left="720"/>
      <w:contextualSpacing/>
    </w:pPr>
  </w:style>
  <w:style w:type="character" w:customStyle="1" w:styleId="Ttulo4Char">
    <w:name w:val="Título 4 Char"/>
    <w:basedOn w:val="Fontepargpadro"/>
    <w:link w:val="Ttulo4"/>
    <w:rsid w:val="00BD4714"/>
    <w:rPr>
      <w:rFonts w:ascii="Arial" w:hAnsi="Arial"/>
      <w:snapToGrid w:val="0"/>
      <w:lang w:val="en-US" w:eastAsia="en-US"/>
    </w:rPr>
  </w:style>
  <w:style w:type="character" w:customStyle="1" w:styleId="Ttulo1Char">
    <w:name w:val="Título 1 Char"/>
    <w:basedOn w:val="Fontepargpadro"/>
    <w:link w:val="Ttulo1"/>
    <w:rsid w:val="00FF282C"/>
    <w:rPr>
      <w:rFonts w:ascii="Arial" w:hAnsi="Arial"/>
      <w:b/>
      <w:bCs/>
      <w:snapToGrid w:val="0"/>
      <w:lang w:val="en-US" w:eastAsia="en-US"/>
    </w:rPr>
  </w:style>
  <w:style w:type="character" w:customStyle="1" w:styleId="Ttulo2Char">
    <w:name w:val="Título 2 Char"/>
    <w:basedOn w:val="Fontepargpadro"/>
    <w:link w:val="Ttulo2"/>
    <w:rsid w:val="00FF282C"/>
    <w:rPr>
      <w:rFonts w:ascii="Arial" w:hAnsi="Arial"/>
      <w:b/>
      <w:bCs/>
      <w:snapToGrid w:val="0"/>
      <w:lang w:val="en-US" w:eastAsia="en-US"/>
    </w:rPr>
  </w:style>
  <w:style w:type="character" w:customStyle="1" w:styleId="CorpodetextoChar">
    <w:name w:val="Corpo de texto Char"/>
    <w:basedOn w:val="Fontepargpadro"/>
    <w:link w:val="Corpodetexto"/>
    <w:semiHidden/>
    <w:rsid w:val="00FF282C"/>
    <w:rPr>
      <w:snapToGrid w:val="0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06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27" Type="http://schemas.microsoft.com/office/2007/relationships/stylesWithEffects" Target="stylesWithEffect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especifica&#231;&#227;o%20de%20caso%20de%20uso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especificação de caso de uso</Template>
  <TotalTime>282</TotalTime>
  <Pages>8</Pages>
  <Words>243</Words>
  <Characters>1313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Especificação de Caso de Uso: &lt;Nome do Caso de Uso&gt;</vt:lpstr>
      <vt:lpstr>Especificação de Caso de Uso: &lt;Nome do Caso de Uso&gt;</vt:lpstr>
    </vt:vector>
  </TitlesOfParts>
  <Company>&lt;Nome da Empresa&gt;</Company>
  <LinksUpToDate>false</LinksUpToDate>
  <CharactersWithSpaces>1553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Caso de Uso: &lt;Nome do Caso de Uso&gt;</dc:title>
  <dc:subject>&lt;Nome do Projeto&gt;</dc:subject>
  <dc:creator>EMERSON JOSÉ</dc:creator>
  <cp:lastModifiedBy>Emerson</cp:lastModifiedBy>
  <cp:revision>26</cp:revision>
  <dcterms:created xsi:type="dcterms:W3CDTF">2012-12-07T21:04:00Z</dcterms:created>
  <dcterms:modified xsi:type="dcterms:W3CDTF">2013-05-25T21:33:00Z</dcterms:modified>
</cp:coreProperties>
</file>