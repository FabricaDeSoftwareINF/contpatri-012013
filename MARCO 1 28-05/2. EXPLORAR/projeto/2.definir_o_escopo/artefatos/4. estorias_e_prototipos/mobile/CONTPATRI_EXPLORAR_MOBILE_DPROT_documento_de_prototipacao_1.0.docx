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091973" w:rsidRDefault="00BE55CB" w:rsidP="00C15DB3">
      <w:pPr>
        <w:pStyle w:val="Ttulo"/>
        <w:jc w:val="both"/>
        <w:rPr>
          <w:rFonts w:ascii="Times New Roman" w:hAnsi="Times New Roman"/>
          <w:lang w:val="pt-BR"/>
        </w:rPr>
      </w:pPr>
    </w:p>
    <w:p w:rsidR="001E48C8" w:rsidRPr="00091973" w:rsidRDefault="005A5398" w:rsidP="005131EA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</w:t>
      </w:r>
      <w:r w:rsidR="0076787D">
        <w:rPr>
          <w:rFonts w:ascii="Times New Roman" w:hAnsi="Times New Roman"/>
          <w:lang w:val="pt-BR"/>
        </w:rPr>
        <w:t xml:space="preserve"> MOBILE</w:t>
      </w:r>
    </w:p>
    <w:p w:rsidR="00681722" w:rsidRPr="00F07F33" w:rsidRDefault="00E33D17" w:rsidP="005131EA">
      <w:pPr>
        <w:pStyle w:val="Ttulo"/>
        <w:jc w:val="right"/>
        <w:rPr>
          <w:rFonts w:ascii="Times New Roman" w:hAnsi="Times New Roman"/>
          <w:b w:val="0"/>
          <w:lang w:val="pt-BR"/>
        </w:rPr>
      </w:pPr>
      <w:r>
        <w:rPr>
          <w:rFonts w:ascii="Times New Roman" w:hAnsi="Times New Roman"/>
          <w:b w:val="0"/>
          <w:lang w:val="pt-BR"/>
        </w:rPr>
        <w:t>Documento de Prototipação</w:t>
      </w:r>
    </w:p>
    <w:p w:rsidR="00BE55CB" w:rsidRPr="00091973" w:rsidRDefault="00BE55CB" w:rsidP="00C15DB3">
      <w:pPr>
        <w:pStyle w:val="Ttulo"/>
        <w:jc w:val="both"/>
        <w:rPr>
          <w:rFonts w:ascii="Times New Roman" w:hAnsi="Times New Roman"/>
          <w:lang w:val="pt-BR"/>
        </w:rPr>
      </w:pPr>
    </w:p>
    <w:p w:rsidR="00BE55CB" w:rsidRPr="00091973" w:rsidRDefault="00424A6D" w:rsidP="005131EA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091973" w:rsidRDefault="00BE55CB" w:rsidP="00C15DB3">
      <w:pPr>
        <w:jc w:val="both"/>
        <w:rPr>
          <w:lang w:val="pt-BR"/>
        </w:rPr>
      </w:pPr>
    </w:p>
    <w:p w:rsidR="00BE55CB" w:rsidRPr="00091973" w:rsidRDefault="00BE55CB" w:rsidP="00C15DB3">
      <w:pPr>
        <w:jc w:val="both"/>
        <w:rPr>
          <w:lang w:val="pt-BR"/>
        </w:rPr>
      </w:pPr>
    </w:p>
    <w:p w:rsidR="00BE55CB" w:rsidRPr="00091973" w:rsidRDefault="00BE55CB" w:rsidP="00C15DB3">
      <w:pPr>
        <w:pStyle w:val="Corpodetexto"/>
        <w:jc w:val="both"/>
        <w:rPr>
          <w:lang w:val="pt-BR"/>
        </w:rPr>
      </w:pPr>
    </w:p>
    <w:p w:rsidR="00BE55CB" w:rsidRPr="00091973" w:rsidRDefault="00BE55CB" w:rsidP="00C15DB3">
      <w:pPr>
        <w:pStyle w:val="Corpodetexto"/>
        <w:jc w:val="both"/>
        <w:rPr>
          <w:lang w:val="pt-BR"/>
        </w:rPr>
      </w:pPr>
    </w:p>
    <w:p w:rsidR="00BE55CB" w:rsidRPr="00091973" w:rsidRDefault="00BE55CB" w:rsidP="00C15DB3">
      <w:pPr>
        <w:jc w:val="both"/>
        <w:rPr>
          <w:lang w:val="pt-BR"/>
        </w:rPr>
        <w:sectPr w:rsidR="00BE55CB" w:rsidRPr="0009197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Pr="00091973" w:rsidRDefault="00BE55CB" w:rsidP="005131EA">
      <w:pPr>
        <w:pStyle w:val="Ttulo"/>
        <w:rPr>
          <w:rFonts w:ascii="Times New Roman" w:hAnsi="Times New Roman"/>
          <w:lang w:val="pt-BR"/>
        </w:rPr>
      </w:pPr>
      <w:r w:rsidRPr="00091973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91973" w:rsidRDefault="000D6944" w:rsidP="00C15DB3">
      <w:pPr>
        <w:jc w:val="both"/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091973" w:rsidTr="00072317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Autor</w:t>
            </w:r>
          </w:p>
        </w:tc>
      </w:tr>
      <w:tr w:rsidR="000C4989" w:rsidRPr="00091973" w:rsidTr="00643EE3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4989" w:rsidRPr="00091973" w:rsidRDefault="000C4989" w:rsidP="00643EE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12</w:t>
            </w:r>
            <w:r>
              <w:rPr>
                <w:lang w:val="pt-BR"/>
              </w:rPr>
              <w:t>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4989" w:rsidRPr="00091973" w:rsidRDefault="000C4989" w:rsidP="00643EE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4989" w:rsidRPr="00091973" w:rsidRDefault="000C4989" w:rsidP="00643EE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Fechamento</w:t>
            </w:r>
            <w:r>
              <w:rPr>
                <w:lang w:val="pt-BR"/>
              </w:rPr>
              <w:t xml:space="preserve">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4989" w:rsidRPr="00091973" w:rsidRDefault="000C4989" w:rsidP="00643EE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76787D" w:rsidRPr="00091973" w:rsidTr="00EF2E26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01/05/2013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Atualização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76787D" w:rsidRPr="00091973" w:rsidTr="00072317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Elaboração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</w:tbl>
    <w:p w:rsidR="005A505D" w:rsidRDefault="005A505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1F0E8B" w:rsidRDefault="001F0E8B" w:rsidP="00BE53FA">
      <w:pPr>
        <w:rPr>
          <w:lang w:val="pt-BR"/>
        </w:rPr>
      </w:pPr>
    </w:p>
    <w:p w:rsidR="005216C7" w:rsidRDefault="005216C7" w:rsidP="005216C7">
      <w:pPr>
        <w:snapToGrid w:val="0"/>
        <w:jc w:val="center"/>
        <w:rPr>
          <w:rFonts w:ascii="Arial" w:hAnsi="Arial"/>
          <w:b/>
          <w:bCs/>
          <w:sz w:val="36"/>
          <w:szCs w:val="36"/>
        </w:rPr>
      </w:pPr>
      <w:r w:rsidRPr="00DA5ED6">
        <w:rPr>
          <w:rFonts w:ascii="Arial" w:hAnsi="Arial"/>
          <w:b/>
          <w:bCs/>
          <w:sz w:val="36"/>
          <w:szCs w:val="36"/>
        </w:rPr>
        <w:lastRenderedPageBreak/>
        <w:t>Índice Analítico</w:t>
      </w:r>
    </w:p>
    <w:p w:rsidR="005216C7" w:rsidRPr="0059008A" w:rsidRDefault="00772657" w:rsidP="005216C7">
      <w:pPr>
        <w:snapToGrid w:val="0"/>
        <w:jc w:val="center"/>
        <w:rPr>
          <w:rFonts w:ascii="Arial" w:hAnsi="Arial"/>
          <w:b/>
          <w:bCs/>
          <w:sz w:val="36"/>
          <w:szCs w:val="36"/>
        </w:rPr>
      </w:pPr>
      <w:r w:rsidRPr="00772657">
        <w:rPr>
          <w:snapToGrid/>
        </w:rPr>
        <w:fldChar w:fldCharType="begin"/>
      </w:r>
      <w:r w:rsidR="005216C7" w:rsidRPr="00DA5ED6">
        <w:instrText xml:space="preserve"> TOC \o "1-3" </w:instrText>
      </w:r>
      <w:r w:rsidRPr="00772657">
        <w:rPr>
          <w:snapToGrid/>
        </w:rPr>
        <w:fldChar w:fldCharType="separate"/>
      </w:r>
      <w:r>
        <w:fldChar w:fldCharType="begin"/>
      </w:r>
      <w:r w:rsidR="005216C7">
        <w:instrText xml:space="preserve"> TOC \o "1-3" \h </w:instrText>
      </w:r>
      <w:r>
        <w:fldChar w:fldCharType="separate"/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1.</w:t>
      </w:r>
      <w:r>
        <w:tab/>
      </w:r>
      <w:r w:rsidR="007D2C07">
        <w:t xml:space="preserve"> </w:t>
      </w:r>
      <w:r>
        <w:t xml:space="preserve">Protótipo de Tela 1 - </w:t>
      </w:r>
      <w:r w:rsidR="007D2C07">
        <w:t>Tela Login</w:t>
      </w:r>
      <w:r>
        <w:tab/>
        <w:t>4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2.</w:t>
      </w:r>
      <w:r>
        <w:rPr>
          <w:lang w:val="fr-FR"/>
        </w:rPr>
        <w:tab/>
        <w:t xml:space="preserve"> </w:t>
      </w:r>
      <w:r>
        <w:t xml:space="preserve">Protótipo de Tela 2 - </w:t>
      </w:r>
      <w:r w:rsidR="007D2C07">
        <w:t>Tela Menu</w:t>
      </w:r>
      <w:r>
        <w:rPr>
          <w:lang w:val="fr-FR"/>
        </w:rPr>
        <w:tab/>
        <w:t>7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3.</w:t>
      </w:r>
      <w:r>
        <w:rPr>
          <w:lang w:val="fr-FR"/>
        </w:rPr>
        <w:tab/>
        <w:t xml:space="preserve"> </w:t>
      </w:r>
      <w:r>
        <w:t xml:space="preserve">Protótipo de Tela 3 - </w:t>
      </w:r>
      <w:r w:rsidR="007D2C07">
        <w:t>Tela Coletar</w:t>
      </w:r>
      <w:r>
        <w:rPr>
          <w:lang w:val="fr-FR"/>
        </w:rPr>
        <w:tab/>
        <w:t>9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4.</w:t>
      </w:r>
      <w:r>
        <w:tab/>
        <w:t xml:space="preserve"> Protótipo de Tela 4 - </w:t>
      </w:r>
      <w:r w:rsidR="007D2C07" w:rsidRPr="007D2C07">
        <w:t>Tela Campo Local c/Autocomplete</w:t>
      </w:r>
      <w:r>
        <w:tab/>
        <w:t>11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5.</w:t>
      </w:r>
      <w:r>
        <w:tab/>
        <w:t xml:space="preserve"> Protótipo de Tela 5 - </w:t>
      </w:r>
      <w:r w:rsidR="007D2C07" w:rsidRPr="007D2C07">
        <w:t>Tela Campo Local Preenchido</w:t>
      </w:r>
      <w:r>
        <w:tab/>
        <w:t>13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 xml:space="preserve">6. </w:t>
      </w:r>
      <w:r>
        <w:tab/>
        <w:t xml:space="preserve">Protótipo de Tela 6 - </w:t>
      </w:r>
      <w:r w:rsidR="007D2C07" w:rsidRPr="007D2C07">
        <w:t xml:space="preserve">Tela </w:t>
      </w:r>
      <w:r w:rsidR="007D2C07">
        <w:t>Campo Código c/Autocomplete</w:t>
      </w:r>
      <w:r>
        <w:tab/>
        <w:t>15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7.</w:t>
      </w:r>
      <w:r>
        <w:rPr>
          <w:lang w:val="fr-FR"/>
        </w:rPr>
        <w:tab/>
        <w:t xml:space="preserve"> </w:t>
      </w:r>
      <w:r>
        <w:t xml:space="preserve">Protótipo de Tela 7 - </w:t>
      </w:r>
      <w:r w:rsidR="007D2C07" w:rsidRPr="007D2C07">
        <w:t>Tela Item Selecionado</w:t>
      </w:r>
      <w:r>
        <w:rPr>
          <w:lang w:val="fr-FR"/>
        </w:rPr>
        <w:tab/>
        <w:t>17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8.</w:t>
      </w:r>
      <w:r>
        <w:rPr>
          <w:lang w:val="fr-FR"/>
        </w:rPr>
        <w:tab/>
        <w:t xml:space="preserve"> </w:t>
      </w:r>
      <w:r>
        <w:t xml:space="preserve">Protótipo de Tela 8 - </w:t>
      </w:r>
      <w:r w:rsidR="007D2C07" w:rsidRPr="007D2C07">
        <w:t>Tela Situação do Item</w:t>
      </w:r>
      <w:r>
        <w:rPr>
          <w:lang w:val="fr-FR"/>
        </w:rPr>
        <w:tab/>
        <w:t>19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9.</w:t>
      </w:r>
      <w:r>
        <w:tab/>
        <w:t xml:space="preserve"> Protótipo de Tela 9 - </w:t>
      </w:r>
      <w:r w:rsidR="007D2C07" w:rsidRPr="007D2C07">
        <w:t>Tela Atualizar</w:t>
      </w:r>
      <w:r>
        <w:tab/>
        <w:t>21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10.</w:t>
      </w:r>
      <w:r>
        <w:tab/>
        <w:t xml:space="preserve"> Protótipo de Tela 10 - </w:t>
      </w:r>
      <w:r w:rsidR="007D2C07" w:rsidRPr="007D2C07">
        <w:t>Tela Importar Dados (Bot. Selec.)</w:t>
      </w:r>
      <w:r>
        <w:tab/>
        <w:t>24</w:t>
      </w:r>
    </w:p>
    <w:p w:rsidR="005216C7" w:rsidRPr="0059008A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 xml:space="preserve">11. </w:t>
      </w:r>
      <w:r>
        <w:tab/>
        <w:t xml:space="preserve">Protótipo de Tela 11 - </w:t>
      </w:r>
      <w:r w:rsidR="00A50D29" w:rsidRPr="00A50D29">
        <w:t>Tela Importação Concluída</w:t>
      </w:r>
      <w:r>
        <w:tab/>
        <w:t>26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12.</w:t>
      </w:r>
      <w:r>
        <w:rPr>
          <w:lang w:val="fr-FR"/>
        </w:rPr>
        <w:tab/>
        <w:t xml:space="preserve"> </w:t>
      </w:r>
      <w:r>
        <w:t xml:space="preserve">Protótipo de Tela 12 - </w:t>
      </w:r>
      <w:r w:rsidR="00A50D29" w:rsidRPr="00A50D29">
        <w:t>Tela Exportar Dados (Bot. Selec.)</w:t>
      </w:r>
      <w:r>
        <w:rPr>
          <w:lang w:val="fr-FR"/>
        </w:rPr>
        <w:tab/>
        <w:t>28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rPr>
          <w:lang w:val="fr-FR"/>
        </w:rPr>
        <w:t>1</w:t>
      </w:r>
      <w:r>
        <w:t>3.</w:t>
      </w:r>
      <w:r>
        <w:rPr>
          <w:lang w:val="fr-FR"/>
        </w:rPr>
        <w:tab/>
        <w:t xml:space="preserve"> </w:t>
      </w:r>
      <w:r>
        <w:t xml:space="preserve">Protótipo de Tela 13 - </w:t>
      </w:r>
      <w:r w:rsidR="00A50D29" w:rsidRPr="00A50D29">
        <w:t>Tela Botão Gerar Relatório</w:t>
      </w:r>
      <w:r>
        <w:rPr>
          <w:lang w:val="fr-FR"/>
        </w:rPr>
        <w:tab/>
        <w:t>31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14.</w:t>
      </w:r>
      <w:r>
        <w:tab/>
        <w:t xml:space="preserve"> Protótipo de Tela 14 - </w:t>
      </w:r>
      <w:r w:rsidR="00A50D29" w:rsidRPr="00A50D29">
        <w:t>Tela Botão Visualizar Relatório</w:t>
      </w:r>
      <w:r>
        <w:tab/>
        <w:t>33</w:t>
      </w:r>
    </w:p>
    <w:p w:rsidR="005216C7" w:rsidRPr="00DA5ED6" w:rsidRDefault="005216C7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 xml:space="preserve">15. </w:t>
      </w:r>
      <w:r>
        <w:tab/>
        <w:t xml:space="preserve">Protótipo de Tela 15 - </w:t>
      </w:r>
      <w:r w:rsidR="00A50D29" w:rsidRPr="00A50D29">
        <w:t>Tela Visualizar Relatórios</w:t>
      </w:r>
      <w:r>
        <w:tab/>
        <w:t>35</w:t>
      </w:r>
      <w:r w:rsidR="00772657">
        <w:fldChar w:fldCharType="end"/>
      </w:r>
    </w:p>
    <w:p w:rsidR="005216C7" w:rsidRDefault="00772657" w:rsidP="005216C7">
      <w:r w:rsidRPr="00DA5ED6">
        <w:fldChar w:fldCharType="end"/>
      </w:r>
      <w:r w:rsidR="005216C7">
        <w:t xml:space="preserve"> </w:t>
      </w:r>
    </w:p>
    <w:p w:rsidR="005216C7" w:rsidRDefault="005216C7" w:rsidP="005216C7"/>
    <w:p w:rsidR="005216C7" w:rsidRDefault="005216C7" w:rsidP="005216C7"/>
    <w:p w:rsidR="00355A0F" w:rsidRDefault="00355A0F" w:rsidP="005216C7"/>
    <w:p w:rsidR="00355A0F" w:rsidRDefault="00355A0F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0C4989" w:rsidRDefault="000C4989" w:rsidP="005216C7"/>
    <w:p w:rsidR="005216C7" w:rsidRDefault="005216C7" w:rsidP="005216C7"/>
    <w:p w:rsidR="005216C7" w:rsidRDefault="005216C7" w:rsidP="005216C7"/>
    <w:tbl>
      <w:tblPr>
        <w:tblW w:w="9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704"/>
        <w:gridCol w:w="3163"/>
        <w:gridCol w:w="992"/>
        <w:gridCol w:w="1134"/>
        <w:gridCol w:w="851"/>
        <w:gridCol w:w="1013"/>
      </w:tblGrid>
      <w:tr w:rsidR="005216C7" w:rsidTr="005216C7">
        <w:trPr>
          <w:cantSplit/>
          <w:trHeight w:val="346"/>
        </w:trPr>
        <w:tc>
          <w:tcPr>
            <w:tcW w:w="9857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TableHeading"/>
            </w:pPr>
            <w:r>
              <w:lastRenderedPageBreak/>
              <w:t>Protótipo de Tela - 1</w:t>
            </w:r>
          </w:p>
        </w:tc>
      </w:tr>
      <w:tr w:rsidR="005216C7" w:rsidTr="005216C7">
        <w:trPr>
          <w:cantSplit/>
          <w:trHeight w:val="346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Nome do projeto:</w:t>
            </w:r>
          </w:p>
        </w:tc>
        <w:tc>
          <w:tcPr>
            <w:tcW w:w="316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82521A" w:rsidP="005216C7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2998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5216C7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5216C7" w:rsidTr="005216C7">
        <w:trPr>
          <w:cantSplit/>
          <w:trHeight w:val="405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Nome da tela:</w:t>
            </w:r>
          </w:p>
        </w:tc>
        <w:tc>
          <w:tcPr>
            <w:tcW w:w="316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9976AB" w:rsidRDefault="005216C7" w:rsidP="005216C7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82521A">
              <w:rPr>
                <w:rFonts w:ascii="ariel" w:eastAsia="Times New Roman" w:hAnsi="ariel" w:cs="Times New Roman"/>
                <w:color w:val="auto"/>
                <w:szCs w:val="20"/>
              </w:rPr>
              <w:t>Login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5216C7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851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01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82521A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>
              <w:rPr>
                <w:rFonts w:eastAsia="Times New Roman" w:cs="Times New Roman"/>
                <w:b w:val="0"/>
                <w:bCs w:val="0"/>
                <w:sz w:val="20"/>
              </w:rPr>
              <w:t>21/04/13</w:t>
            </w:r>
          </w:p>
        </w:tc>
      </w:tr>
      <w:tr w:rsidR="005216C7" w:rsidRPr="000C4989" w:rsidTr="005216C7">
        <w:trPr>
          <w:cantSplit/>
          <w:trHeight w:val="405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Identificador:</w:t>
            </w:r>
          </w:p>
        </w:tc>
        <w:tc>
          <w:tcPr>
            <w:tcW w:w="715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9976AB" w:rsidRDefault="0082521A" w:rsidP="0043102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tela_login</w:t>
            </w:r>
          </w:p>
        </w:tc>
      </w:tr>
      <w:tr w:rsidR="005216C7" w:rsidTr="005216C7">
        <w:trPr>
          <w:cantSplit/>
          <w:trHeight w:val="405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0E7A4B" w:rsidP="005216C7">
            <w:pPr>
              <w:pStyle w:val="Sub-TtulodaTabeladireita"/>
            </w:pPr>
            <w:r>
              <w:t>Estória de Usuário</w:t>
            </w:r>
            <w:r w:rsidR="005216C7">
              <w:t>:</w:t>
            </w:r>
          </w:p>
        </w:tc>
        <w:tc>
          <w:tcPr>
            <w:tcW w:w="715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431022" w:rsidRDefault="00431022" w:rsidP="005216C7">
            <w:pPr>
              <w:pStyle w:val="Contedodatabela-azul"/>
              <w:rPr>
                <w:rFonts w:ascii="ariel" w:hAnsi="ariel"/>
                <w:color w:val="auto"/>
              </w:rPr>
            </w:pPr>
            <w:r w:rsidRPr="00431022">
              <w:rPr>
                <w:rFonts w:ascii="ariel" w:hAnsi="ariel"/>
                <w:color w:val="auto"/>
              </w:rPr>
              <w:t>EU-1 USUÁRIO ACESSA SISTEMA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82521A" w:rsidP="005216C7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" name="Imagem 1" descr="C:\Users\Emerson\Dropbox\CONTPATRI - 012013\PROJETO CONTPATRI\MARCO 1 28-05\3. INICIALIZAR\projeto\3.dia_de_trabalho_0_iteração\artefatos\CONTPATRI_INICIALIZAR_prototipos_de_telas\1.TELA 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ropbox\CONTPATRI - 012013\PROJETO CONTPATRI\MARCO 1 28-05\3. INICIALIZAR\projeto\3.dia_de_trabalho_0_iteração\artefatos\CONTPATRI_INICIALIZAR_prototipos_de_telas\1.TELA LOGI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21A" w:rsidRDefault="0082521A" w:rsidP="005216C7">
      <w:pPr>
        <w:pStyle w:val="Contedodatabela-azul"/>
        <w:rPr>
          <w:color w:val="auto"/>
        </w:rPr>
      </w:pPr>
    </w:p>
    <w:p w:rsidR="00355A0F" w:rsidRDefault="00355A0F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5216C7" w:rsidTr="007F3719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TableHeading"/>
            </w:pPr>
            <w:r>
              <w:lastRenderedPageBreak/>
              <w:t>Protótipo de Tela - 2</w:t>
            </w:r>
          </w:p>
        </w:tc>
      </w:tr>
      <w:tr w:rsidR="005E6405" w:rsidTr="007F3719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5E6405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9976AB" w:rsidRDefault="005E6405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>Tela Menu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>
              <w:rPr>
                <w:rFonts w:eastAsia="Times New Roman" w:cs="Times New Roman"/>
                <w:b w:val="0"/>
                <w:bCs w:val="0"/>
                <w:sz w:val="20"/>
              </w:rPr>
              <w:t>21/04/2013</w:t>
            </w:r>
          </w:p>
        </w:tc>
      </w:tr>
      <w:tr w:rsidR="005E6405" w:rsidRPr="000C4989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9976AB" w:rsidRDefault="005E6405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0E7A4B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0E7A4B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tela_menu</w:t>
            </w:r>
          </w:p>
        </w:tc>
      </w:tr>
      <w:tr w:rsidR="005E6405" w:rsidRPr="000C4989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0E7A4B" w:rsidP="005216C7">
            <w:pPr>
              <w:pStyle w:val="Sub-TtulodaTabeladireita"/>
            </w:pPr>
            <w:r w:rsidRPr="000E7A4B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431022" w:rsidRDefault="00431022" w:rsidP="009D7A32">
            <w:pPr>
              <w:pStyle w:val="Contedodatabela-azul"/>
              <w:rPr>
                <w:rFonts w:ascii="ariel" w:hAnsi="ariel"/>
                <w:color w:val="auto"/>
              </w:rPr>
            </w:pPr>
            <w:r w:rsidRPr="00431022">
              <w:rPr>
                <w:rFonts w:ascii="ariel" w:hAnsi="ariel"/>
                <w:color w:val="auto"/>
              </w:rPr>
              <w:t>EU-2 USUÁRIO VISUALIZA MENU PRINCIPAL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7F3719" w:rsidP="007F3719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5" name="Imagem 2" descr="C:\Users\Emerson\Dropbox\CONTPATRI - 012013\PROJETO CONTPATRI\MARCO 1 28-05\3. INICIALIZAR\projeto\3.dia_de_trabalho_0_iteração\artefatos\CONTPATRI_INICIALIZAR_prototipos_de_telas\2. TELA 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erson\Dropbox\CONTPATRI - 012013\PROJETO CONTPATRI\MARCO 1 28-05\3. INICIALIZAR\projeto\3.dia_de_trabalho_0_iteração\artefatos\CONTPATRI_INICIALIZAR_prototipos_de_telas\2. TELA MENU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355A0F" w:rsidRDefault="00355A0F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7F3719" w:rsidTr="007F3719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7F3719" w:rsidRDefault="007F3719" w:rsidP="00523F55">
            <w:pPr>
              <w:pStyle w:val="TableHeading"/>
            </w:pPr>
            <w:r>
              <w:lastRenderedPageBreak/>
              <w:t>Protótipo de Tela - 3</w:t>
            </w:r>
          </w:p>
        </w:tc>
      </w:tr>
      <w:tr w:rsidR="005E6405" w:rsidTr="007F3719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5E6405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9976AB" w:rsidRDefault="005E6405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>Tela Coletar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5E6405" w:rsidRPr="000C4989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9976AB" w:rsidRDefault="005E6405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0E7A4B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0E7A4B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tela_coletar</w:t>
            </w:r>
          </w:p>
        </w:tc>
      </w:tr>
      <w:tr w:rsidR="005E6405" w:rsidRPr="000C4989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0E7A4B" w:rsidP="00523F55">
            <w:pPr>
              <w:pStyle w:val="Sub-TtulodaTabeladireita"/>
            </w:pPr>
            <w:r w:rsidRPr="000E7A4B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431022" w:rsidRDefault="00431022" w:rsidP="00431022">
            <w:pPr>
              <w:spacing w:line="360" w:lineRule="auto"/>
              <w:jc w:val="both"/>
              <w:rPr>
                <w:lang w:val="pt-BR"/>
              </w:rPr>
            </w:pPr>
            <w:r w:rsidRPr="00431022">
              <w:rPr>
                <w:lang w:val="pt-BR"/>
              </w:rPr>
              <w:t xml:space="preserve">EU-3 USUÁRIO </w:t>
            </w:r>
            <w:r>
              <w:rPr>
                <w:lang w:val="pt-BR"/>
              </w:rPr>
              <w:t xml:space="preserve">ESCOLHE FUNÇÃO </w:t>
            </w:r>
            <w:r w:rsidRPr="00431022">
              <w:rPr>
                <w:lang w:val="pt-BR"/>
              </w:rPr>
              <w:t>COLETAR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7F3719" w:rsidP="007F3719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6" name="Imagem 3" descr="C:\Users\Emerson\Dropbox\CONTPATRI - 012013\PROJETO CONTPATRI\MARCO 1 28-05\3. INICIALIZAR\projeto\3.dia_de_trabalho_0_iteração\artefatos\CONTPATRI_INICIALIZAR_prototipos_de_telas\3. TELA COLE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erson\Dropbox\CONTPATRI - 012013\PROJETO CONTPATRI\MARCO 1 28-05\3. INICIALIZAR\projeto\3.dia_de_trabalho_0_iteração\artefatos\CONTPATRI_INICIALIZAR_prototipos_de_telas\3. TELA COLETA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7F3719">
      <w:pPr>
        <w:pStyle w:val="Textbody"/>
        <w:jc w:val="center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643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6438" w:rsidRDefault="00356438" w:rsidP="00523F55">
            <w:pPr>
              <w:pStyle w:val="TableHeading"/>
            </w:pPr>
            <w:r>
              <w:lastRenderedPageBreak/>
              <w:t>Protótipo de Tela - 4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Campo Local c/Autocomplete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9D7A32">
              <w:rPr>
                <w:rFonts w:ascii="ariel" w:hAnsi="ariel"/>
                <w:color w:val="auto"/>
                <w:szCs w:val="20"/>
              </w:rPr>
              <w:t>campo_local</w:t>
            </w:r>
            <w:r w:rsidR="007D2C07">
              <w:rPr>
                <w:rFonts w:ascii="ariel" w:hAnsi="ariel"/>
                <w:color w:val="auto"/>
                <w:szCs w:val="20"/>
              </w:rPr>
              <w:t>_autocomplete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0E7A4B" w:rsidP="00523F55">
            <w:pPr>
              <w:pStyle w:val="Sub-TtulodaTabeladireita"/>
            </w:pPr>
            <w:r w:rsidRPr="000E7A4B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431022" w:rsidRDefault="00431022" w:rsidP="00431022">
            <w:pPr>
              <w:spacing w:line="360" w:lineRule="auto"/>
              <w:jc w:val="both"/>
              <w:rPr>
                <w:lang w:val="pt-BR"/>
              </w:rPr>
            </w:pPr>
            <w:r w:rsidRPr="00431022">
              <w:rPr>
                <w:lang w:val="pt-BR"/>
              </w:rPr>
              <w:t>EU-4 USUÁRIO INFORMA LOCAL DA COLETA AO SISTEMA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356438" w:rsidP="00356438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7" name="Imagem 4" descr="C:\Users\Emerson\Dropbox\CONTPATRI - 012013\PROJETO CONTPATRI\MARCO 1 28-05\3. INICIALIZAR\projeto\3.dia_de_trabalho_0_iteração\artefatos\CONTPATRI_INICIALIZAR_prototipos_de_telas\4. TELA CAMPO LOCAL COM AUTO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merson\Dropbox\CONTPATRI - 012013\PROJETO CONTPATRI\MARCO 1 28-05\3. INICIALIZAR\projeto\3.dia_de_trabalho_0_iteração\artefatos\CONTPATRI_INICIALIZAR_prototipos_de_telas\4. TELA CAMPO LOCAL COM AUTOCOMPLET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643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6438" w:rsidRDefault="00356438" w:rsidP="00523F55">
            <w:pPr>
              <w:pStyle w:val="TableHeading"/>
            </w:pPr>
            <w:r>
              <w:lastRenderedPageBreak/>
              <w:t>Protótipo de Tela - 5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Campo Local Preenchido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9D7A32">
              <w:rPr>
                <w:rFonts w:ascii="ariel" w:hAnsi="ariel"/>
                <w:color w:val="auto"/>
                <w:szCs w:val="20"/>
              </w:rPr>
              <w:t>campo_local_preenchido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0E7A4B" w:rsidP="00523F55">
            <w:pPr>
              <w:pStyle w:val="Sub-TtulodaTabeladireita"/>
            </w:pPr>
            <w:r w:rsidRPr="000E7A4B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0B6DC8" w:rsidRDefault="000B6DC8" w:rsidP="000B6DC8">
            <w:pPr>
              <w:spacing w:line="360" w:lineRule="auto"/>
              <w:jc w:val="both"/>
              <w:rPr>
                <w:lang w:val="pt-BR"/>
              </w:rPr>
            </w:pPr>
            <w:r w:rsidRPr="000B6DC8">
              <w:rPr>
                <w:lang w:val="pt-BR"/>
              </w:rPr>
              <w:t>EU-4 USUÁRIO INFORMA LOCAL DA COLETA AO SISTEMA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356438" w:rsidP="00356438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8" name="Imagem 5" descr="C:\Users\Emerson\Dropbox\CONTPATRI - 012013\PROJETO CONTPATRI\MARCO 1 28-05\3. INICIALIZAR\projeto\3.dia_de_trabalho_0_iteração\artefatos\CONTPATRI_INICIALIZAR_prototipos_de_telas\5. CAMPO LOCAL PREENCH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merson\Dropbox\CONTPATRI - 012013\PROJETO CONTPATRI\MARCO 1 28-05\3. INICIALIZAR\projeto\3.dia_de_trabalho_0_iteração\artefatos\CONTPATRI_INICIALIZAR_prototipos_de_telas\5. CAMPO LOCAL PREENCHIDO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643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6438" w:rsidRDefault="00356438" w:rsidP="00523F55">
            <w:pPr>
              <w:pStyle w:val="TableHeading"/>
            </w:pPr>
            <w:r>
              <w:lastRenderedPageBreak/>
              <w:t>Protótipo de Tela - 6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Campo Código (Autocompl.)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9D7A32">
              <w:rPr>
                <w:rFonts w:ascii="ariel" w:hAnsi="ariel"/>
                <w:color w:val="auto"/>
                <w:szCs w:val="20"/>
              </w:rPr>
              <w:t>campo_codigo</w:t>
            </w:r>
            <w:r w:rsidR="007D2C07">
              <w:rPr>
                <w:rFonts w:ascii="ariel" w:hAnsi="ariel"/>
                <w:color w:val="auto"/>
                <w:szCs w:val="20"/>
              </w:rPr>
              <w:t>_autocomplete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0E7A4B" w:rsidP="00523F55">
            <w:pPr>
              <w:pStyle w:val="Sub-TtulodaTabeladireita"/>
            </w:pPr>
            <w:r w:rsidRPr="000E7A4B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0B6DC8" w:rsidRDefault="000B6DC8" w:rsidP="000B6DC8">
            <w:pPr>
              <w:spacing w:line="360" w:lineRule="auto"/>
              <w:jc w:val="both"/>
              <w:rPr>
                <w:lang w:val="pt-BR"/>
              </w:rPr>
            </w:pPr>
            <w:r w:rsidRPr="000B6DC8">
              <w:rPr>
                <w:lang w:val="pt-BR"/>
              </w:rPr>
              <w:t>EU-5 USUÁRIO FAZ A COLETA PATRIMONIAL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356438" w:rsidP="005216C7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9" name="Imagem 6" descr="C:\Users\Emerson\Dropbox\CONTPATRI - 012013\PROJETO CONTPATRI\MARCO 1 28-05\3. INICIALIZAR\projeto\3.dia_de_trabalho_0_iteração\artefatos\CONTPATRI_INICIALIZAR_prototipos_de_telas\6. CAMPO CÓDIGO COM AUTO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merson\Dropbox\CONTPATRI - 012013\PROJETO CONTPATRI\MARCO 1 28-05\3. INICIALIZAR\projeto\3.dia_de_trabalho_0_iteração\artefatos\CONTPATRI_INICIALIZAR_prototipos_de_telas\6. CAMPO CÓDIGO COM AUTOCOMPLET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D1112E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1112E" w:rsidRDefault="00D1112E" w:rsidP="00523F55">
            <w:pPr>
              <w:pStyle w:val="TableHeading"/>
            </w:pPr>
            <w:r>
              <w:lastRenderedPageBreak/>
              <w:t>Protótipo de Tela - 7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Item Selecionado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9D7A32">
              <w:rPr>
                <w:rFonts w:ascii="ariel" w:hAnsi="ariel"/>
                <w:color w:val="auto"/>
                <w:szCs w:val="20"/>
              </w:rPr>
              <w:t>item_selecionado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76787D" w:rsidP="00523F55">
            <w:pPr>
              <w:pStyle w:val="Sub-TtulodaTabeladireita"/>
            </w:pPr>
            <w:r w:rsidRPr="0076787D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0B6DC8" w:rsidRDefault="000B6DC8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 w:rsidRPr="000B6DC8">
              <w:rPr>
                <w:rFonts w:ascii="ariel" w:hAnsi="ariel"/>
                <w:color w:val="auto"/>
                <w:szCs w:val="20"/>
              </w:rPr>
              <w:t>EU-5 USUÁRIO FAZ A COLETA PATRIMONIAL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D1112E" w:rsidP="00D1112E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0" name="Imagem 7" descr="C:\Users\Emerson\Dropbox\CONTPATRI - 012013\PROJETO CONTPATRI\MARCO 1 28-05\3. INICIALIZAR\projeto\3.dia_de_trabalho_0_iteração\artefatos\CONTPATRI_INICIALIZAR_prototipos_de_telas\7. ITEM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merson\Dropbox\CONTPATRI - 012013\PROJETO CONTPATRI\MARCO 1 28-05\3. INICIALIZAR\projeto\3.dia_de_trabalho_0_iteração\artefatos\CONTPATRI_INICIALIZAR_prototipos_de_telas\7. ITEM SELECIONADO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D1112E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1112E" w:rsidRDefault="00D1112E" w:rsidP="00523F55">
            <w:pPr>
              <w:pStyle w:val="TableHeading"/>
            </w:pPr>
            <w:r>
              <w:t>Protótipo de Tela - 8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Situação do Item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9D7A32">
              <w:rPr>
                <w:rFonts w:ascii="ariel" w:hAnsi="ariel"/>
                <w:color w:val="auto"/>
                <w:szCs w:val="20"/>
              </w:rPr>
              <w:t>situacao_item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76787D" w:rsidP="00523F55">
            <w:pPr>
              <w:pStyle w:val="Sub-TtulodaTabeladireita"/>
            </w:pPr>
            <w:r w:rsidRPr="0076787D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0B6DC8" w:rsidRDefault="000B6DC8" w:rsidP="000B6DC8">
            <w:pPr>
              <w:spacing w:line="360" w:lineRule="auto"/>
              <w:jc w:val="both"/>
              <w:rPr>
                <w:lang w:val="pt-BR"/>
              </w:rPr>
            </w:pPr>
            <w:r w:rsidRPr="000B6DC8">
              <w:rPr>
                <w:lang w:val="pt-BR"/>
              </w:rPr>
              <w:t>EU-6 USUÁRIO INFORMA O “STATUS” DO BEM PATRIMONIAL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D1112E" w:rsidP="00D1112E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1" name="Imagem 8" descr="C:\Users\Emerson\Dropbox\CONTPATRI - 012013\PROJETO CONTPATRI\MARCO 1 28-05\3. INICIALIZAR\projeto\3.dia_de_trabalho_0_iteração\artefatos\CONTPATRI_INICIALIZAR_prototipos_de_telas\8. RADIO BUTTON SITUAÇÃO DO I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merson\Dropbox\CONTPATRI - 012013\PROJETO CONTPATRI\MARCO 1 28-05\3. INICIALIZAR\projeto\3.dia_de_trabalho_0_iteração\artefatos\CONTPATRI_INICIALIZAR_prototipos_de_telas\8. RADIO BUTTON SITUAÇÃO DO ITE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D1112E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1112E" w:rsidRDefault="00D1112E" w:rsidP="00523F55">
            <w:pPr>
              <w:pStyle w:val="TableHeading"/>
            </w:pPr>
            <w:r>
              <w:t>Protótipo de Tela - 9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Atualizar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0E7A4B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0E7A4B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9D7A32">
              <w:rPr>
                <w:rFonts w:ascii="ariel" w:hAnsi="ariel"/>
                <w:color w:val="auto"/>
                <w:szCs w:val="20"/>
              </w:rPr>
              <w:t>atualizar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76787D" w:rsidP="00523F55">
            <w:pPr>
              <w:pStyle w:val="Sub-TtulodaTabeladireita"/>
            </w:pPr>
            <w:r w:rsidRPr="0076787D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0B6DC8" w:rsidRDefault="000B6DC8" w:rsidP="000B6DC8">
            <w:pPr>
              <w:spacing w:line="360" w:lineRule="auto"/>
              <w:jc w:val="both"/>
              <w:rPr>
                <w:lang w:val="pt-BR"/>
              </w:rPr>
            </w:pPr>
            <w:r w:rsidRPr="000B6DC8">
              <w:rPr>
                <w:lang w:val="pt-BR"/>
              </w:rPr>
              <w:t>EU-7 USUÁRIO FAZ A ATUALIZAÇÃO DO INVENTÁRIO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EB76A8" w:rsidP="00EB76A8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2" name="Imagem 9" descr="C:\Users\Emerson\Dropbox\CONTPATRI - 012013\PROJETO CONTPATRI\MARCO 1 28-05\3. INICIALIZAR\projeto\3.dia_de_trabalho_0_iteração\artefatos\CONTPATRI_INICIALIZAR_prototipos_de_telas\9. TELA ATUALIZ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merson\Dropbox\CONTPATRI - 012013\PROJETO CONTPATRI\MARCO 1 28-05\3. INICIALIZAR\projeto\3.dia_de_trabalho_0_iteração\artefatos\CONTPATRI_INICIALIZAR_prototipos_de_telas\9. TELA ATUALIZAR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EB76A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B76A8" w:rsidRDefault="00EB76A8" w:rsidP="00523F55">
            <w:pPr>
              <w:pStyle w:val="TableHeading"/>
            </w:pPr>
            <w:r>
              <w:lastRenderedPageBreak/>
              <w:t xml:space="preserve">Protótipo de Tela - </w:t>
            </w:r>
            <w:r w:rsidR="00523F55">
              <w:t>10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Importar Dados (Bot. Selec.)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A5650E">
              <w:rPr>
                <w:rFonts w:ascii="ariel" w:hAnsi="ariel"/>
                <w:color w:val="auto"/>
                <w:szCs w:val="20"/>
              </w:rPr>
              <w:t>botao_importar_dados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76787D" w:rsidP="00523F55">
            <w:pPr>
              <w:pStyle w:val="Sub-TtulodaTabeladireita"/>
            </w:pPr>
            <w:r w:rsidRPr="0076787D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0B6DC8" w:rsidRDefault="000B6DC8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 w:rsidRPr="000B6DC8">
              <w:rPr>
                <w:rFonts w:ascii="ariel" w:hAnsi="ariel"/>
                <w:color w:val="auto"/>
                <w:szCs w:val="20"/>
              </w:rPr>
              <w:t>EU-7 USUÁRIO FAZ A ATUALIZAÇÃO DO INVENTÁRIO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3F55" w:rsidP="00523F55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3" name="Imagem 10" descr="C:\Users\Emerson\Dropbox\CONTPATRI - 012013\PROJETO CONTPATRI\MARCO 1 28-05\3. INICIALIZAR\projeto\3.dia_de_trabalho_0_iteração\artefatos\CONTPATRI_INICIALIZAR_prototipos_de_telas\10. BOTÃO IMPORTAR DADOS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merson\Dropbox\CONTPATRI - 012013\PROJETO CONTPATRI\MARCO 1 28-05\3. INICIALIZAR\projeto\3.dia_de_trabalho_0_iteração\artefatos\CONTPATRI_INICIALIZAR_prototipos_de_telas\10. BOTÃO IMPORTAR DADOS SELECIONADO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523F55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3F55" w:rsidRDefault="00523F55" w:rsidP="00523F55">
            <w:pPr>
              <w:pStyle w:val="TableHeading"/>
            </w:pPr>
            <w:r>
              <w:lastRenderedPageBreak/>
              <w:t>Protótipo de Tela - 11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Importação Concluída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A5650E">
              <w:rPr>
                <w:rFonts w:ascii="ariel" w:hAnsi="ariel"/>
                <w:color w:val="auto"/>
                <w:szCs w:val="20"/>
              </w:rPr>
              <w:t>importacao_concluida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76787D" w:rsidP="00523F55">
            <w:pPr>
              <w:pStyle w:val="Sub-TtulodaTabeladireita"/>
            </w:pPr>
            <w:r w:rsidRPr="0076787D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0B6DC8" w:rsidRDefault="000B6DC8" w:rsidP="000B6DC8">
            <w:pPr>
              <w:spacing w:line="360" w:lineRule="auto"/>
              <w:jc w:val="both"/>
              <w:rPr>
                <w:lang w:val="pt-BR"/>
              </w:rPr>
            </w:pPr>
            <w:r w:rsidRPr="000B6DC8">
              <w:rPr>
                <w:lang w:val="pt-BR"/>
              </w:rPr>
              <w:t>EU-8 USUÁRIO VISUALIZA AS INFORMAÇÕES ATUALIZADAS</w:t>
            </w:r>
          </w:p>
        </w:tc>
      </w:tr>
    </w:tbl>
    <w:p w:rsidR="005216C7" w:rsidRDefault="005216C7" w:rsidP="005216C7">
      <w:pPr>
        <w:pStyle w:val="Textbody"/>
      </w:pPr>
    </w:p>
    <w:p w:rsidR="00523F55" w:rsidRDefault="00523F55" w:rsidP="005216C7">
      <w:pPr>
        <w:pStyle w:val="Textbody"/>
      </w:pPr>
    </w:p>
    <w:p w:rsidR="005216C7" w:rsidRDefault="00523F55" w:rsidP="00523F55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4" name="Imagem 11" descr="C:\Users\Emerson\Dropbox\CONTPATRI - 012013\PROJETO CONTPATRI\MARCO 1 28-05\3. INICIALIZAR\projeto\3.dia_de_trabalho_0_iteração\artefatos\CONTPATRI_INICIALIZAR_prototipos_de_telas\11. IMPORTAÇÃO DOS DADOS CONCLUÍ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merson\Dropbox\CONTPATRI - 012013\PROJETO CONTPATRI\MARCO 1 28-05\3. INICIALIZAR\projeto\3.dia_de_trabalho_0_iteração\artefatos\CONTPATRI_INICIALIZAR_prototipos_de_telas\11. IMPORTAÇÃO DOS DADOS CONCLUÍDA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523F55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3F55" w:rsidRDefault="00523F55" w:rsidP="00523F55">
            <w:pPr>
              <w:pStyle w:val="TableHeading"/>
            </w:pPr>
            <w:r>
              <w:t>Protótipo de Tela - 12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Exportar Dados (Bot. Selec.)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A5650E">
              <w:rPr>
                <w:rFonts w:ascii="ariel" w:hAnsi="ariel"/>
                <w:color w:val="auto"/>
                <w:szCs w:val="20"/>
              </w:rPr>
              <w:t>botao_exportar_dados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76787D" w:rsidP="00523F55">
            <w:pPr>
              <w:pStyle w:val="Sub-TtulodaTabeladireita"/>
            </w:pPr>
            <w:r w:rsidRPr="0076787D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0B6DC8" w:rsidRDefault="000B6DC8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 w:rsidRPr="000B6DC8">
              <w:rPr>
                <w:rFonts w:ascii="ariel" w:hAnsi="ariel"/>
                <w:color w:val="auto"/>
                <w:szCs w:val="20"/>
              </w:rPr>
              <w:t>EU-7 USUÁRIO FAZ A ATUALIZAÇÃO DO INVENTÁRIO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3F55" w:rsidP="00523F55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5" name="Imagem 12" descr="C:\Users\Emerson\Dropbox\CONTPATRI - 012013\PROJETO CONTPATRI\MARCO 1 28-05\3. INICIALIZAR\projeto\3.dia_de_trabalho_0_iteração\artefatos\CONTPATRI_INICIALIZAR_prototipos_de_telas\12. BOTÃO EXPORTAR DADOS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merson\Dropbox\CONTPATRI - 012013\PROJETO CONTPATRI\MARCO 1 28-05\3. INICIALIZAR\projeto\3.dia_de_trabalho_0_iteração\artefatos\CONTPATRI_INICIALIZAR_prototipos_de_telas\12. BOTÃO EXPORTAR DADOS SELECIONADO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3F55" w:rsidRDefault="00523F55" w:rsidP="005216C7">
      <w:pPr>
        <w:pStyle w:val="Textbody"/>
      </w:pPr>
    </w:p>
    <w:p w:rsidR="00523F55" w:rsidRDefault="00523F55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523F55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3F55" w:rsidRDefault="00523F55" w:rsidP="00523F55">
            <w:pPr>
              <w:pStyle w:val="TableHeading"/>
            </w:pPr>
            <w:r>
              <w:t>Protótipo de Tela - 13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Botão Gerar Relatório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A5650E">
              <w:rPr>
                <w:rFonts w:ascii="ariel" w:hAnsi="ariel"/>
                <w:color w:val="auto"/>
                <w:szCs w:val="20"/>
              </w:rPr>
              <w:t>botao_gerar_relatorio</w:t>
            </w:r>
          </w:p>
        </w:tc>
      </w:tr>
      <w:tr w:rsidR="002D6842" w:rsidRPr="000C4989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76787D" w:rsidP="00523F55">
            <w:pPr>
              <w:pStyle w:val="Sub-TtulodaTabeladireita"/>
            </w:pPr>
            <w:r w:rsidRPr="0076787D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11FEA" w:rsidRDefault="00911FEA" w:rsidP="00911FEA">
            <w:pPr>
              <w:spacing w:line="360" w:lineRule="auto"/>
              <w:jc w:val="both"/>
              <w:rPr>
                <w:lang w:val="pt-BR"/>
              </w:rPr>
            </w:pPr>
            <w:r w:rsidRPr="00911FEA">
              <w:rPr>
                <w:lang w:val="pt-BR"/>
              </w:rPr>
              <w:t>EU-9 USUÁRIO GERA RELATÓRIO DE DISCREPÂNCIAS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3F55" w:rsidP="00523F55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6" name="Imagem 13" descr="C:\Users\Emerson\Dropbox\CONTPATRI - 012013\PROJETO CONTPATRI\MARCO 1 28-05\3. INICIALIZAR\projeto\3.dia_de_trabalho_0_iteração\artefatos\CONTPATRI_INICIALIZAR_prototipos_de_telas\13. BOTÃO GERAR RELATÓRIO DE DISCREPÂNCIA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merson\Dropbox\CONTPATRI - 012013\PROJETO CONTPATRI\MARCO 1 28-05\3. INICIALIZAR\projeto\3.dia_de_trabalho_0_iteração\artefatos\CONTPATRI_INICIALIZAR_prototipos_de_telas\13. BOTÃO GERAR RELATÓRIO DE DISCREPÂNCIA SELECIONADO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5A0F" w:rsidTr="009D7A32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5A0F" w:rsidRDefault="00355A0F" w:rsidP="009D7A32">
            <w:pPr>
              <w:pStyle w:val="TableHeading"/>
            </w:pPr>
            <w:r>
              <w:lastRenderedPageBreak/>
              <w:t>Protótipo de Tela - 14</w:t>
            </w:r>
          </w:p>
        </w:tc>
      </w:tr>
      <w:tr w:rsidR="002D6842" w:rsidTr="009D7A32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Botão Visualizar Relatório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</w:t>
            </w:r>
            <w:r w:rsidR="000E7A4B" w:rsidRPr="000E7A4B">
              <w:rPr>
                <w:rFonts w:ascii="ariel" w:hAnsi="ariel"/>
                <w:color w:val="auto"/>
                <w:szCs w:val="20"/>
              </w:rPr>
              <w:t>MOBILE_</w:t>
            </w:r>
            <w:r>
              <w:rPr>
                <w:rFonts w:ascii="ariel" w:hAnsi="ariel"/>
                <w:color w:val="auto"/>
                <w:szCs w:val="20"/>
              </w:rPr>
              <w:t>tela_</w:t>
            </w:r>
            <w:r w:rsidR="00A5650E">
              <w:rPr>
                <w:rFonts w:ascii="ariel" w:hAnsi="ariel"/>
                <w:color w:val="auto"/>
                <w:szCs w:val="20"/>
              </w:rPr>
              <w:t>botao_visualizar_relatorio</w:t>
            </w:r>
          </w:p>
        </w:tc>
      </w:tr>
      <w:tr w:rsidR="002D6842" w:rsidRPr="000C4989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76787D" w:rsidP="009D7A32">
            <w:pPr>
              <w:pStyle w:val="Sub-TtulodaTabeladireita"/>
            </w:pPr>
            <w:r w:rsidRPr="0076787D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11FEA" w:rsidRDefault="00911FEA" w:rsidP="00911FEA">
            <w:pPr>
              <w:spacing w:line="360" w:lineRule="auto"/>
              <w:jc w:val="both"/>
              <w:rPr>
                <w:lang w:val="pt-BR"/>
              </w:rPr>
            </w:pPr>
            <w:r w:rsidRPr="00911FEA">
              <w:rPr>
                <w:lang w:val="pt-BR"/>
              </w:rPr>
              <w:t>EU-10 USUÁRIO VISUALIZA RELATÓRIOS DE DISCREPÂNCIAS GERADOS</w:t>
            </w:r>
          </w:p>
        </w:tc>
      </w:tr>
    </w:tbl>
    <w:p w:rsidR="00523F55" w:rsidRDefault="00523F55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355A0F" w:rsidP="00355A0F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7" name="Imagem 14" descr="C:\Users\Emerson\Dropbox\CONTPATRI - 012013\PROJETO CONTPATRI\MARCO 1 28-05\3. INICIALIZAR\projeto\3.dia_de_trabalho_0_iteração\artefatos\CONTPATRI_INICIALIZAR_prototipos_de_telas\14. BOTÃO VISUALIZAR PASTA DE RELATÓR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merson\Dropbox\CONTPATRI - 012013\PROJETO CONTPATRI\MARCO 1 28-05\3. INICIALIZAR\projeto\3.dia_de_trabalho_0_iteração\artefatos\CONTPATRI_INICIALIZAR_prototipos_de_telas\14. BOTÃO VISUALIZAR PASTA DE RELATÓRIOS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5A0F" w:rsidTr="009D7A32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5A0F" w:rsidRDefault="00355A0F" w:rsidP="009D7A32">
            <w:pPr>
              <w:pStyle w:val="TableHeading"/>
            </w:pPr>
            <w:r>
              <w:lastRenderedPageBreak/>
              <w:t xml:space="preserve">Protótipo de Tela </w:t>
            </w:r>
            <w:r w:rsidR="00A5650E">
              <w:t>–</w:t>
            </w:r>
            <w:r>
              <w:t xml:space="preserve"> 15</w:t>
            </w:r>
          </w:p>
        </w:tc>
      </w:tr>
      <w:tr w:rsidR="002D6842" w:rsidTr="009D7A32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Visualizar Relatórios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0C4989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0C4989">
              <w:rPr>
                <w:rFonts w:eastAsia="Times New Roman" w:cs="Times New Roman"/>
                <w:b w:val="0"/>
                <w:bCs w:val="0"/>
                <w:sz w:val="20"/>
                <w:lang w:val="en-US"/>
              </w:rPr>
              <w:t>21/04/2013</w:t>
            </w:r>
          </w:p>
        </w:tc>
      </w:tr>
      <w:tr w:rsidR="002D6842" w:rsidRPr="000C4989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</w:t>
            </w:r>
            <w:r w:rsidR="00431022" w:rsidRPr="00431022">
              <w:rPr>
                <w:rFonts w:ascii="ariel" w:eastAsia="Times New Roman" w:hAnsi="ariel" w:cs="Times New Roman"/>
                <w:snapToGrid w:val="0"/>
                <w:color w:val="auto"/>
                <w:kern w:val="0"/>
                <w:szCs w:val="20"/>
                <w:lang w:eastAsia="en-US"/>
              </w:rPr>
              <w:t xml:space="preserve"> </w:t>
            </w:r>
            <w:r w:rsidR="00431022" w:rsidRPr="00431022">
              <w:rPr>
                <w:rFonts w:ascii="ariel" w:hAnsi="ariel"/>
                <w:color w:val="auto"/>
                <w:szCs w:val="20"/>
              </w:rPr>
              <w:t>EXPLORAR</w:t>
            </w:r>
            <w:r>
              <w:rPr>
                <w:rFonts w:ascii="ariel" w:hAnsi="ariel"/>
                <w:color w:val="auto"/>
                <w:szCs w:val="20"/>
              </w:rPr>
              <w:t>_tela_</w:t>
            </w:r>
            <w:r w:rsidR="00A5650E">
              <w:rPr>
                <w:rFonts w:ascii="ariel" w:hAnsi="ariel"/>
                <w:color w:val="auto"/>
                <w:szCs w:val="20"/>
              </w:rPr>
              <w:t>visualizar_relatorios</w:t>
            </w:r>
          </w:p>
        </w:tc>
      </w:tr>
      <w:tr w:rsidR="002D6842" w:rsidRPr="000C4989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76787D" w:rsidP="009D7A32">
            <w:pPr>
              <w:pStyle w:val="Sub-TtulodaTabeladireita"/>
            </w:pPr>
            <w:r w:rsidRPr="0076787D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11FEA" w:rsidRDefault="00911FEA" w:rsidP="00911FEA">
            <w:pPr>
              <w:spacing w:line="360" w:lineRule="auto"/>
              <w:jc w:val="both"/>
              <w:rPr>
                <w:lang w:val="pt-BR"/>
              </w:rPr>
            </w:pPr>
            <w:r w:rsidRPr="00911FEA">
              <w:rPr>
                <w:lang w:val="pt-BR"/>
              </w:rPr>
              <w:t>EU-10 USUÁRIO VISUALIZA RELATÓRIOS DE DISCREPÂNCIAS GERADOS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355A0F" w:rsidP="00355A0F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8" name="Imagem 15" descr="C:\Users\Emerson\Dropbox\CONTPATRI - 012013\PROJETO CONTPATRI\MARCO 1 28-05\3. INICIALIZAR\projeto\3.dia_de_trabalho_0_iteração\artefatos\CONTPATRI_INICIALIZAR_prototipos_de_telas\15. TELA VISUALIZAR RELATÓ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merson\Dropbox\CONTPATRI - 012013\PROJETO CONTPATRI\MARCO 1 28-05\3. INICIALIZAR\projeto\3.dia_de_trabalho_0_iteração\artefatos\CONTPATRI_INICIALIZAR_prototipos_de_telas\15. TELA VISUALIZAR RELATÓRIO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Contedodatabela-azul"/>
        <w:rPr>
          <w:color w:val="auto"/>
        </w:rPr>
      </w:pPr>
    </w:p>
    <w:p w:rsidR="001F0E8B" w:rsidRPr="001F0E8B" w:rsidRDefault="001F0E8B" w:rsidP="00355A0F">
      <w:pPr>
        <w:rPr>
          <w:b/>
          <w:lang w:val="pt-BR"/>
        </w:rPr>
      </w:pPr>
    </w:p>
    <w:sectPr w:rsidR="001F0E8B" w:rsidRPr="001F0E8B" w:rsidSect="00D31C42">
      <w:headerReference w:type="default" r:id="rId28"/>
      <w:footerReference w:type="default" r:id="rId29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7DD8" w:rsidRDefault="005E7DD8" w:rsidP="00BE55CB">
      <w:pPr>
        <w:spacing w:line="240" w:lineRule="auto"/>
      </w:pPr>
      <w:r>
        <w:separator/>
      </w:r>
    </w:p>
  </w:endnote>
  <w:endnote w:type="continuationSeparator" w:id="1">
    <w:p w:rsidR="005E7DD8" w:rsidRDefault="005E7DD8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tarSymbol">
    <w:charset w:val="00"/>
    <w:family w:val="auto"/>
    <w:pitch w:val="default"/>
    <w:sig w:usb0="00000000" w:usb1="00000000" w:usb2="00000000" w:usb3="00000000" w:csb0="00000000" w:csb1="00000000"/>
  </w:font>
  <w:font w:name="ariel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4989" w:rsidRDefault="000C4989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4989" w:rsidRDefault="000C4989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4989" w:rsidRDefault="000C4989">
    <w:pPr>
      <w:pStyle w:val="Rodap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0E7A4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E7A4B" w:rsidRDefault="000E7A4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0E7A4B" w:rsidRDefault="000E7A4B">
          <w:pPr>
            <w:ind w:right="360"/>
            <w:rPr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E7A4B" w:rsidRDefault="000E7A4B" w:rsidP="00040B66">
          <w:pPr>
            <w:jc w:val="center"/>
          </w:pPr>
          <w:r>
            <w:t xml:space="preserve">UFG – INF, </w:t>
          </w:r>
          <w:fldSimple w:instr=" DATE \@ &quot;yyyy&quot; ">
            <w:r w:rsidR="000C4989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E7A4B" w:rsidRDefault="000E7A4B">
          <w:pPr>
            <w:jc w:val="right"/>
          </w:pPr>
          <w:r>
            <w:rPr>
              <w:lang w:val="pt-BR"/>
            </w:rPr>
            <w:t xml:space="preserve">Página </w:t>
          </w:r>
          <w:r w:rsidR="00772657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772657">
            <w:rPr>
              <w:rStyle w:val="Nmerodepgina"/>
              <w:lang w:val="pt-BR"/>
            </w:rPr>
            <w:fldChar w:fldCharType="separate"/>
          </w:r>
          <w:r w:rsidR="000C4989">
            <w:rPr>
              <w:rStyle w:val="Nmerodepgina"/>
              <w:noProof/>
              <w:lang w:val="pt-BR"/>
            </w:rPr>
            <w:t>2</w:t>
          </w:r>
          <w:r w:rsidR="00772657">
            <w:rPr>
              <w:rStyle w:val="Nmerodepgina"/>
              <w:lang w:val="pt-BR"/>
            </w:rPr>
            <w:fldChar w:fldCharType="end"/>
          </w:r>
        </w:p>
      </w:tc>
    </w:tr>
  </w:tbl>
  <w:p w:rsidR="000E7A4B" w:rsidRDefault="000E7A4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7DD8" w:rsidRDefault="005E7DD8" w:rsidP="00BE55CB">
      <w:pPr>
        <w:spacing w:line="240" w:lineRule="auto"/>
      </w:pPr>
      <w:r>
        <w:separator/>
      </w:r>
    </w:p>
  </w:footnote>
  <w:footnote w:type="continuationSeparator" w:id="1">
    <w:p w:rsidR="005E7DD8" w:rsidRDefault="005E7DD8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4989" w:rsidRDefault="000C4989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7A4B" w:rsidRPr="00082E5B" w:rsidRDefault="000E7A4B" w:rsidP="00277EB0">
    <w:pPr>
      <w:pStyle w:val="Cabealho"/>
      <w:jc w:val="right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082E5B">
      <w:rPr>
        <w:noProof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4989" w:rsidRDefault="000C4989">
    <w:pPr>
      <w:pStyle w:val="Cabealh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0E7A4B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Default="000E7A4B">
          <w:pPr>
            <w:pStyle w:val="Cabealho"/>
            <w:tabs>
              <w:tab w:val="clear" w:pos="4320"/>
              <w:tab w:val="clear" w:pos="8640"/>
            </w:tabs>
          </w:pPr>
          <w:r>
            <w:t>CONTPATRI MOBILE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Default="000E7A4B">
          <w:pPr>
            <w:tabs>
              <w:tab w:val="left" w:pos="1135"/>
            </w:tabs>
            <w:ind w:right="68"/>
          </w:pPr>
          <w:r>
            <w:rPr>
              <w:lang w:val="pt-BR"/>
            </w:rPr>
            <w:t>Versão:</w:t>
          </w:r>
          <w:r>
            <w:t>1.0</w:t>
          </w:r>
        </w:p>
      </w:tc>
    </w:tr>
    <w:tr w:rsidR="000E7A4B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Pr="00040B66" w:rsidRDefault="000E7A4B">
          <w:pPr>
            <w:rPr>
              <w:lang w:val="pt-BR"/>
            </w:rPr>
          </w:pPr>
          <w:r>
            <w:rPr>
              <w:lang w:val="pt-BR"/>
            </w:rPr>
            <w:t>Documento de Prototipação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Default="000C4989">
          <w:r>
            <w:rPr>
              <w:lang w:val="pt-BR"/>
            </w:rPr>
            <w:t>Data: 12</w:t>
          </w:r>
          <w:r w:rsidR="000E7A4B">
            <w:rPr>
              <w:lang w:val="pt-BR"/>
            </w:rPr>
            <w:t>/05/2013</w:t>
          </w:r>
        </w:p>
      </w:tc>
    </w:tr>
    <w:tr w:rsidR="000E7A4B" w:rsidRPr="000C4989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Pr="000E7A4B" w:rsidRDefault="000E7A4B">
          <w:pPr>
            <w:rPr>
              <w:lang w:val="pt-BR"/>
            </w:rPr>
          </w:pPr>
          <w:r w:rsidRPr="000E7A4B">
            <w:rPr>
              <w:lang w:val="pt-BR"/>
            </w:rPr>
            <w:t>CONTPATRI_EXPLORAR_MOBILE_</w:t>
          </w:r>
          <w:r w:rsidR="000C4989">
            <w:rPr>
              <w:lang w:val="pt-BR"/>
            </w:rPr>
            <w:t>DPROT_</w:t>
          </w:r>
          <w:r w:rsidRPr="000E7A4B">
            <w:rPr>
              <w:lang w:val="pt-BR"/>
            </w:rPr>
            <w:t>documento_de_prototipacao</w:t>
          </w:r>
          <w:r w:rsidR="000C4989">
            <w:rPr>
              <w:lang w:val="pt-BR"/>
            </w:rPr>
            <w:t>_1.0</w:t>
          </w:r>
        </w:p>
      </w:tc>
    </w:tr>
  </w:tbl>
  <w:p w:rsidR="000E7A4B" w:rsidRPr="000E7A4B" w:rsidRDefault="000E7A4B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5FEEC90E"/>
    <w:lvl w:ilvl="0">
      <w:start w:val="1"/>
      <w:numFmt w:val="decimal"/>
      <w:pStyle w:val="Ttu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10"/>
    <w:multiLevelType w:val="singleLevel"/>
    <w:tmpl w:val="00000010"/>
    <w:name w:val="WW8Num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5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6">
    <w:nsid w:val="00000012"/>
    <w:multiLevelType w:val="single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7">
    <w:nsid w:val="00000013"/>
    <w:multiLevelType w:val="singleLevel"/>
    <w:tmpl w:val="00000013"/>
    <w:name w:val="WW8Num1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8">
    <w:nsid w:val="00000014"/>
    <w:multiLevelType w:val="singleLevel"/>
    <w:tmpl w:val="00000014"/>
    <w:name w:val="WW8Num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9">
    <w:nsid w:val="00000016"/>
    <w:multiLevelType w:val="singleLevel"/>
    <w:tmpl w:val="00000016"/>
    <w:name w:val="WW8Num2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0">
    <w:nsid w:val="00000017"/>
    <w:multiLevelType w:val="singleLevel"/>
    <w:tmpl w:val="00000017"/>
    <w:name w:val="WW8Num2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1">
    <w:nsid w:val="00000018"/>
    <w:multiLevelType w:val="singleLevel"/>
    <w:tmpl w:val="00000018"/>
    <w:name w:val="WW8Num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2">
    <w:nsid w:val="00000019"/>
    <w:multiLevelType w:val="singleLevel"/>
    <w:tmpl w:val="00000019"/>
    <w:name w:val="WW8Num2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3">
    <w:nsid w:val="07BE3305"/>
    <w:multiLevelType w:val="hybridMultilevel"/>
    <w:tmpl w:val="6A76AE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15F92E63"/>
    <w:multiLevelType w:val="multilevel"/>
    <w:tmpl w:val="B58C3CE6"/>
    <w:styleLink w:val="List1"/>
    <w:lvl w:ilvl="0">
      <w:numFmt w:val="bullet"/>
      <w:lvlText w:val="•"/>
      <w:lvlJc w:val="left"/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5">
    <w:nsid w:val="30637815"/>
    <w:multiLevelType w:val="multilevel"/>
    <w:tmpl w:val="407672F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>
    <w:nsid w:val="4848366C"/>
    <w:multiLevelType w:val="multilevel"/>
    <w:tmpl w:val="1DF0F16A"/>
    <w:styleLink w:val="Numbering5"/>
    <w:lvl w:ilvl="0">
      <w:start w:val="1"/>
      <w:numFmt w:val="decimal"/>
      <w:lvlText w:val="%1."/>
      <w:lvlJc w:val="left"/>
    </w:lvl>
    <w:lvl w:ilvl="1">
      <w:start w:val="2"/>
      <w:numFmt w:val="decimal"/>
      <w:lvlText w:val="%1.%2."/>
      <w:lvlJc w:val="left"/>
    </w:lvl>
    <w:lvl w:ilvl="2">
      <w:start w:val="3"/>
      <w:numFmt w:val="lowerLetter"/>
      <w:lvlText w:val="%3)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7">
    <w:nsid w:val="4ED15D11"/>
    <w:multiLevelType w:val="hybridMultilevel"/>
    <w:tmpl w:val="96BE86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3552BC8"/>
    <w:multiLevelType w:val="multilevel"/>
    <w:tmpl w:val="882ED578"/>
    <w:styleLink w:val="Numbering3"/>
    <w:lvl w:ilvl="0">
      <w:start w:val="1"/>
      <w:numFmt w:val="decimal"/>
      <w:lvlText w:val="%1"/>
      <w:lvlJc w:val="left"/>
    </w:lvl>
    <w:lvl w:ilvl="1">
      <w:start w:val="2"/>
      <w:numFmt w:val="decimal"/>
      <w:lvlText w:val="%2"/>
      <w:lvlJc w:val="left"/>
    </w:lvl>
    <w:lvl w:ilvl="2">
      <w:start w:val="3"/>
      <w:numFmt w:val="decimal"/>
      <w:lvlText w:val="%3"/>
      <w:lvlJc w:val="left"/>
    </w:lvl>
    <w:lvl w:ilvl="3">
      <w:start w:val="4"/>
      <w:numFmt w:val="decimal"/>
      <w:lvlText w:val="%4"/>
      <w:lvlJc w:val="left"/>
    </w:lvl>
    <w:lvl w:ilvl="4">
      <w:start w:val="5"/>
      <w:numFmt w:val="decimal"/>
      <w:lvlText w:val="%5"/>
      <w:lvlJc w:val="left"/>
    </w:lvl>
    <w:lvl w:ilvl="5">
      <w:start w:val="6"/>
      <w:numFmt w:val="decimal"/>
      <w:lvlText w:val="%6"/>
      <w:lvlJc w:val="left"/>
    </w:lvl>
    <w:lvl w:ilvl="6">
      <w:start w:val="7"/>
      <w:numFmt w:val="decimal"/>
      <w:lvlText w:val="%7"/>
      <w:lvlJc w:val="left"/>
    </w:lvl>
    <w:lvl w:ilvl="7">
      <w:start w:val="8"/>
      <w:numFmt w:val="decimal"/>
      <w:lvlText w:val="%8"/>
      <w:lvlJc w:val="left"/>
    </w:lvl>
    <w:lvl w:ilvl="8">
      <w:start w:val="9"/>
      <w:numFmt w:val="decimal"/>
      <w:lvlText w:val="%9"/>
      <w:lvlJc w:val="left"/>
    </w:lvl>
  </w:abstractNum>
  <w:abstractNum w:abstractNumId="29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>
    <w:nsid w:val="5D500524"/>
    <w:multiLevelType w:val="multilevel"/>
    <w:tmpl w:val="B4801338"/>
    <w:styleLink w:val="Numbering2"/>
    <w:lvl w:ilvl="0">
      <w:start w:val="1"/>
      <w:numFmt w:val="decimal"/>
      <w:lvlText w:val="%1"/>
      <w:lvlJc w:val="left"/>
    </w:lvl>
    <w:lvl w:ilvl="1">
      <w:start w:val="2"/>
      <w:numFmt w:val="decimal"/>
      <w:lvlText w:val="%2"/>
      <w:lvlJc w:val="left"/>
    </w:lvl>
    <w:lvl w:ilvl="2">
      <w:start w:val="3"/>
      <w:numFmt w:val="decimal"/>
      <w:lvlText w:val="%3"/>
      <w:lvlJc w:val="left"/>
    </w:lvl>
    <w:lvl w:ilvl="3">
      <w:start w:val="4"/>
      <w:numFmt w:val="decimal"/>
      <w:lvlText w:val="%4"/>
      <w:lvlJc w:val="left"/>
    </w:lvl>
    <w:lvl w:ilvl="4">
      <w:start w:val="5"/>
      <w:numFmt w:val="decimal"/>
      <w:lvlText w:val="%5"/>
      <w:lvlJc w:val="left"/>
    </w:lvl>
    <w:lvl w:ilvl="5">
      <w:start w:val="6"/>
      <w:numFmt w:val="decimal"/>
      <w:lvlText w:val="%6"/>
      <w:lvlJc w:val="left"/>
    </w:lvl>
    <w:lvl w:ilvl="6">
      <w:start w:val="7"/>
      <w:numFmt w:val="decimal"/>
      <w:lvlText w:val="%7"/>
      <w:lvlJc w:val="left"/>
    </w:lvl>
    <w:lvl w:ilvl="7">
      <w:start w:val="8"/>
      <w:numFmt w:val="decimal"/>
      <w:lvlText w:val="%8"/>
      <w:lvlJc w:val="left"/>
    </w:lvl>
    <w:lvl w:ilvl="8">
      <w:start w:val="9"/>
      <w:numFmt w:val="decimal"/>
      <w:lvlText w:val="%9"/>
      <w:lvlJc w:val="left"/>
    </w:lvl>
  </w:abstractNum>
  <w:abstractNum w:abstractNumId="31">
    <w:nsid w:val="62437776"/>
    <w:multiLevelType w:val="hybridMultilevel"/>
    <w:tmpl w:val="A2365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16477F"/>
    <w:multiLevelType w:val="hybridMultilevel"/>
    <w:tmpl w:val="2EDE73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C243917"/>
    <w:multiLevelType w:val="multilevel"/>
    <w:tmpl w:val="A9164466"/>
    <w:styleLink w:val="Numbering4"/>
    <w:lvl w:ilvl="0">
      <w:start w:val="1"/>
      <w:numFmt w:val="upperRoman"/>
      <w:lvlText w:val="%1."/>
      <w:lvlJc w:val="left"/>
    </w:lvl>
    <w:lvl w:ilvl="1">
      <w:start w:val="2"/>
      <w:numFmt w:val="upperRoman"/>
      <w:lvlText w:val="%2."/>
      <w:lvlJc w:val="left"/>
    </w:lvl>
    <w:lvl w:ilvl="2">
      <w:start w:val="3"/>
      <w:numFmt w:val="upperRoman"/>
      <w:lvlText w:val="%3."/>
      <w:lvlJc w:val="left"/>
    </w:lvl>
    <w:lvl w:ilvl="3">
      <w:start w:val="4"/>
      <w:numFmt w:val="upperRoman"/>
      <w:lvlText w:val="%4."/>
      <w:lvlJc w:val="left"/>
    </w:lvl>
    <w:lvl w:ilvl="4">
      <w:start w:val="5"/>
      <w:numFmt w:val="upperRoman"/>
      <w:lvlText w:val="%5."/>
      <w:lvlJc w:val="left"/>
    </w:lvl>
    <w:lvl w:ilvl="5">
      <w:start w:val="6"/>
      <w:numFmt w:val="upperRoman"/>
      <w:lvlText w:val="%6."/>
      <w:lvlJc w:val="left"/>
    </w:lvl>
    <w:lvl w:ilvl="6">
      <w:start w:val="7"/>
      <w:numFmt w:val="upperRoman"/>
      <w:lvlText w:val="%7."/>
      <w:lvlJc w:val="left"/>
    </w:lvl>
    <w:lvl w:ilvl="7">
      <w:start w:val="8"/>
      <w:numFmt w:val="upperRoman"/>
      <w:lvlText w:val="%8."/>
      <w:lvlJc w:val="left"/>
    </w:lvl>
    <w:lvl w:ilvl="8">
      <w:start w:val="9"/>
      <w:numFmt w:val="upperRoman"/>
      <w:lvlText w:val="%9."/>
      <w:lvlJc w:val="left"/>
    </w:lvl>
  </w:abstractNum>
  <w:abstractNum w:abstractNumId="34">
    <w:nsid w:val="7DF74FE3"/>
    <w:multiLevelType w:val="multilevel"/>
    <w:tmpl w:val="FF1EA9A6"/>
    <w:styleLink w:val="Numbering1"/>
    <w:lvl w:ilvl="0">
      <w:start w:val="1"/>
      <w:numFmt w:val="decimal"/>
      <w:pStyle w:val="CorpodotextoNmerado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9"/>
  </w:num>
  <w:num w:numId="2">
    <w:abstractNumId w:val="0"/>
  </w:num>
  <w:num w:numId="3">
    <w:abstractNumId w:val="0"/>
    <w:lvlOverride w:ilvl="0">
      <w:startOverride w:val="5"/>
    </w:lvlOverride>
    <w:lvlOverride w:ilvl="1">
      <w:startOverride w:val="1"/>
    </w:lvlOverride>
  </w:num>
  <w:num w:numId="4">
    <w:abstractNumId w:val="23"/>
  </w:num>
  <w:num w:numId="5">
    <w:abstractNumId w:val="27"/>
  </w:num>
  <w:num w:numId="6">
    <w:abstractNumId w:val="32"/>
  </w:num>
  <w:num w:numId="7">
    <w:abstractNumId w:val="31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4"/>
  </w:num>
  <w:num w:numId="10">
    <w:abstractNumId w:val="30"/>
  </w:num>
  <w:num w:numId="11">
    <w:abstractNumId w:val="28"/>
  </w:num>
  <w:num w:numId="12">
    <w:abstractNumId w:val="33"/>
  </w:num>
  <w:num w:numId="13">
    <w:abstractNumId w:val="26"/>
  </w:num>
  <w:num w:numId="14">
    <w:abstractNumId w:val="24"/>
  </w:num>
  <w:num w:numId="15">
    <w:abstractNumId w:val="25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9698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02065"/>
    <w:rsid w:val="00014CCC"/>
    <w:rsid w:val="00015E57"/>
    <w:rsid w:val="00016D59"/>
    <w:rsid w:val="00020FF0"/>
    <w:rsid w:val="0002161E"/>
    <w:rsid w:val="00024FF7"/>
    <w:rsid w:val="00035766"/>
    <w:rsid w:val="00040B66"/>
    <w:rsid w:val="00044D31"/>
    <w:rsid w:val="00072317"/>
    <w:rsid w:val="00074122"/>
    <w:rsid w:val="0007697B"/>
    <w:rsid w:val="00077517"/>
    <w:rsid w:val="00082E5B"/>
    <w:rsid w:val="00091973"/>
    <w:rsid w:val="0009266C"/>
    <w:rsid w:val="00097BE6"/>
    <w:rsid w:val="000A4D7D"/>
    <w:rsid w:val="000A67AA"/>
    <w:rsid w:val="000B6DC8"/>
    <w:rsid w:val="000C4989"/>
    <w:rsid w:val="000D0723"/>
    <w:rsid w:val="000D1FFA"/>
    <w:rsid w:val="000D3892"/>
    <w:rsid w:val="000D6109"/>
    <w:rsid w:val="000D6944"/>
    <w:rsid w:val="000E247E"/>
    <w:rsid w:val="000E2BD4"/>
    <w:rsid w:val="000E5618"/>
    <w:rsid w:val="000E7A4B"/>
    <w:rsid w:val="000F5A1C"/>
    <w:rsid w:val="00105B98"/>
    <w:rsid w:val="001178D7"/>
    <w:rsid w:val="00121030"/>
    <w:rsid w:val="001215B4"/>
    <w:rsid w:val="001513F2"/>
    <w:rsid w:val="00151F65"/>
    <w:rsid w:val="0015605D"/>
    <w:rsid w:val="00162318"/>
    <w:rsid w:val="001662BB"/>
    <w:rsid w:val="00174485"/>
    <w:rsid w:val="00183453"/>
    <w:rsid w:val="00190936"/>
    <w:rsid w:val="00196F33"/>
    <w:rsid w:val="001B3A1E"/>
    <w:rsid w:val="001D29E6"/>
    <w:rsid w:val="001D6DC6"/>
    <w:rsid w:val="001E23CF"/>
    <w:rsid w:val="001E48C8"/>
    <w:rsid w:val="001F0E8B"/>
    <w:rsid w:val="001F3F9A"/>
    <w:rsid w:val="001F7D63"/>
    <w:rsid w:val="00200D95"/>
    <w:rsid w:val="002013C1"/>
    <w:rsid w:val="0020399F"/>
    <w:rsid w:val="00204C0A"/>
    <w:rsid w:val="00206AEF"/>
    <w:rsid w:val="00213CDA"/>
    <w:rsid w:val="0021558B"/>
    <w:rsid w:val="002277DF"/>
    <w:rsid w:val="00247146"/>
    <w:rsid w:val="002517C3"/>
    <w:rsid w:val="002519CC"/>
    <w:rsid w:val="00254BDE"/>
    <w:rsid w:val="00277967"/>
    <w:rsid w:val="00277EB0"/>
    <w:rsid w:val="00285E3D"/>
    <w:rsid w:val="00287057"/>
    <w:rsid w:val="00287FED"/>
    <w:rsid w:val="002907B4"/>
    <w:rsid w:val="00292E53"/>
    <w:rsid w:val="00294578"/>
    <w:rsid w:val="002979D4"/>
    <w:rsid w:val="002B5BF7"/>
    <w:rsid w:val="002D3C90"/>
    <w:rsid w:val="002D6842"/>
    <w:rsid w:val="002F4B4F"/>
    <w:rsid w:val="002F72EF"/>
    <w:rsid w:val="00305F35"/>
    <w:rsid w:val="00315A2A"/>
    <w:rsid w:val="00321B7F"/>
    <w:rsid w:val="0033475F"/>
    <w:rsid w:val="0034029A"/>
    <w:rsid w:val="00355A0F"/>
    <w:rsid w:val="00356438"/>
    <w:rsid w:val="00361E0D"/>
    <w:rsid w:val="00362BD5"/>
    <w:rsid w:val="00364FD2"/>
    <w:rsid w:val="003731D0"/>
    <w:rsid w:val="003A6335"/>
    <w:rsid w:val="003B6288"/>
    <w:rsid w:val="003C32B2"/>
    <w:rsid w:val="003C627C"/>
    <w:rsid w:val="003D06E7"/>
    <w:rsid w:val="003D133C"/>
    <w:rsid w:val="003D53AD"/>
    <w:rsid w:val="003D598D"/>
    <w:rsid w:val="003E1EEE"/>
    <w:rsid w:val="003E21BB"/>
    <w:rsid w:val="004039EA"/>
    <w:rsid w:val="00424A6D"/>
    <w:rsid w:val="00431022"/>
    <w:rsid w:val="00434FDB"/>
    <w:rsid w:val="00436D4B"/>
    <w:rsid w:val="004400BC"/>
    <w:rsid w:val="00440C0F"/>
    <w:rsid w:val="00445FC6"/>
    <w:rsid w:val="00446277"/>
    <w:rsid w:val="0046069C"/>
    <w:rsid w:val="00481CBC"/>
    <w:rsid w:val="0048415F"/>
    <w:rsid w:val="00492C5D"/>
    <w:rsid w:val="004A69AE"/>
    <w:rsid w:val="004B765C"/>
    <w:rsid w:val="004C60E9"/>
    <w:rsid w:val="004C7747"/>
    <w:rsid w:val="004C7CD7"/>
    <w:rsid w:val="004D28ED"/>
    <w:rsid w:val="004D74BF"/>
    <w:rsid w:val="004F0E44"/>
    <w:rsid w:val="00500DB5"/>
    <w:rsid w:val="005131EA"/>
    <w:rsid w:val="005216C7"/>
    <w:rsid w:val="0052202D"/>
    <w:rsid w:val="00523F55"/>
    <w:rsid w:val="00524E5E"/>
    <w:rsid w:val="00531F13"/>
    <w:rsid w:val="00535C40"/>
    <w:rsid w:val="0055584A"/>
    <w:rsid w:val="00561287"/>
    <w:rsid w:val="00562E4B"/>
    <w:rsid w:val="0056674D"/>
    <w:rsid w:val="0056774B"/>
    <w:rsid w:val="00583672"/>
    <w:rsid w:val="005A1128"/>
    <w:rsid w:val="005A1DB9"/>
    <w:rsid w:val="005A275E"/>
    <w:rsid w:val="005A38A0"/>
    <w:rsid w:val="005A505D"/>
    <w:rsid w:val="005A5398"/>
    <w:rsid w:val="005C1E3F"/>
    <w:rsid w:val="005C7EAF"/>
    <w:rsid w:val="005D3697"/>
    <w:rsid w:val="005E1DC0"/>
    <w:rsid w:val="005E5A27"/>
    <w:rsid w:val="005E6405"/>
    <w:rsid w:val="005E6DC2"/>
    <w:rsid w:val="005E7DD8"/>
    <w:rsid w:val="005F0A9E"/>
    <w:rsid w:val="005F18FE"/>
    <w:rsid w:val="005F2C97"/>
    <w:rsid w:val="005F4A5D"/>
    <w:rsid w:val="005F7506"/>
    <w:rsid w:val="00600258"/>
    <w:rsid w:val="00601E8B"/>
    <w:rsid w:val="0060533F"/>
    <w:rsid w:val="006116A5"/>
    <w:rsid w:val="00617E9C"/>
    <w:rsid w:val="00617FBB"/>
    <w:rsid w:val="00630FDE"/>
    <w:rsid w:val="00633103"/>
    <w:rsid w:val="00642168"/>
    <w:rsid w:val="00642FD4"/>
    <w:rsid w:val="00662D3F"/>
    <w:rsid w:val="0067378B"/>
    <w:rsid w:val="006747D9"/>
    <w:rsid w:val="00681722"/>
    <w:rsid w:val="006825EC"/>
    <w:rsid w:val="0069506E"/>
    <w:rsid w:val="00697994"/>
    <w:rsid w:val="006A1772"/>
    <w:rsid w:val="006A5685"/>
    <w:rsid w:val="006C06A7"/>
    <w:rsid w:val="006C0DB3"/>
    <w:rsid w:val="006C2902"/>
    <w:rsid w:val="006D3DB8"/>
    <w:rsid w:val="006E04AB"/>
    <w:rsid w:val="006E5737"/>
    <w:rsid w:val="006E65BC"/>
    <w:rsid w:val="006F2B37"/>
    <w:rsid w:val="00711DD7"/>
    <w:rsid w:val="0072554C"/>
    <w:rsid w:val="00761764"/>
    <w:rsid w:val="007665DE"/>
    <w:rsid w:val="007675AC"/>
    <w:rsid w:val="0076787D"/>
    <w:rsid w:val="00772657"/>
    <w:rsid w:val="00775B8F"/>
    <w:rsid w:val="00780874"/>
    <w:rsid w:val="00795189"/>
    <w:rsid w:val="007956B0"/>
    <w:rsid w:val="0079750C"/>
    <w:rsid w:val="007A3AF2"/>
    <w:rsid w:val="007C1352"/>
    <w:rsid w:val="007C5D8C"/>
    <w:rsid w:val="007D2C07"/>
    <w:rsid w:val="007D6C0E"/>
    <w:rsid w:val="007E3185"/>
    <w:rsid w:val="007F3206"/>
    <w:rsid w:val="007F3719"/>
    <w:rsid w:val="007F48C5"/>
    <w:rsid w:val="00803800"/>
    <w:rsid w:val="00807852"/>
    <w:rsid w:val="00810F09"/>
    <w:rsid w:val="008137AA"/>
    <w:rsid w:val="008151D7"/>
    <w:rsid w:val="00816AD3"/>
    <w:rsid w:val="0082521A"/>
    <w:rsid w:val="00843B44"/>
    <w:rsid w:val="008807CD"/>
    <w:rsid w:val="00880E93"/>
    <w:rsid w:val="008917A7"/>
    <w:rsid w:val="0089356D"/>
    <w:rsid w:val="008978AF"/>
    <w:rsid w:val="008A40DD"/>
    <w:rsid w:val="008A50B5"/>
    <w:rsid w:val="008B5CD3"/>
    <w:rsid w:val="008C1D22"/>
    <w:rsid w:val="008C23DA"/>
    <w:rsid w:val="008C4286"/>
    <w:rsid w:val="008D3AA0"/>
    <w:rsid w:val="008D4102"/>
    <w:rsid w:val="008E0374"/>
    <w:rsid w:val="008F54AF"/>
    <w:rsid w:val="00902C83"/>
    <w:rsid w:val="00906B93"/>
    <w:rsid w:val="009073F6"/>
    <w:rsid w:val="00911FEA"/>
    <w:rsid w:val="0091464C"/>
    <w:rsid w:val="009166B5"/>
    <w:rsid w:val="0091693E"/>
    <w:rsid w:val="00944424"/>
    <w:rsid w:val="00952132"/>
    <w:rsid w:val="00952A0C"/>
    <w:rsid w:val="00952FC5"/>
    <w:rsid w:val="00955FC6"/>
    <w:rsid w:val="00956922"/>
    <w:rsid w:val="00972336"/>
    <w:rsid w:val="00976E3C"/>
    <w:rsid w:val="0098483E"/>
    <w:rsid w:val="0098645F"/>
    <w:rsid w:val="00990A29"/>
    <w:rsid w:val="009950EE"/>
    <w:rsid w:val="00996FB5"/>
    <w:rsid w:val="009B14B5"/>
    <w:rsid w:val="009B2E05"/>
    <w:rsid w:val="009B401D"/>
    <w:rsid w:val="009B7E8E"/>
    <w:rsid w:val="009C7C85"/>
    <w:rsid w:val="009D0B62"/>
    <w:rsid w:val="009D3A79"/>
    <w:rsid w:val="009D5908"/>
    <w:rsid w:val="009D7A32"/>
    <w:rsid w:val="009E0673"/>
    <w:rsid w:val="009E3E29"/>
    <w:rsid w:val="009E490D"/>
    <w:rsid w:val="009E7A22"/>
    <w:rsid w:val="009E7A8C"/>
    <w:rsid w:val="009F2143"/>
    <w:rsid w:val="00A03F40"/>
    <w:rsid w:val="00A17016"/>
    <w:rsid w:val="00A219C3"/>
    <w:rsid w:val="00A42A87"/>
    <w:rsid w:val="00A45CE1"/>
    <w:rsid w:val="00A50D29"/>
    <w:rsid w:val="00A52402"/>
    <w:rsid w:val="00A52C43"/>
    <w:rsid w:val="00A5411C"/>
    <w:rsid w:val="00A555D6"/>
    <w:rsid w:val="00A5650E"/>
    <w:rsid w:val="00A572DE"/>
    <w:rsid w:val="00A67C70"/>
    <w:rsid w:val="00A71618"/>
    <w:rsid w:val="00A71A2E"/>
    <w:rsid w:val="00A72441"/>
    <w:rsid w:val="00A81E8F"/>
    <w:rsid w:val="00A9098C"/>
    <w:rsid w:val="00A95948"/>
    <w:rsid w:val="00AA2067"/>
    <w:rsid w:val="00AB5DE5"/>
    <w:rsid w:val="00AB6F8A"/>
    <w:rsid w:val="00AC67D7"/>
    <w:rsid w:val="00AD0B5E"/>
    <w:rsid w:val="00AD3E10"/>
    <w:rsid w:val="00AF0042"/>
    <w:rsid w:val="00AF196B"/>
    <w:rsid w:val="00AF5FA9"/>
    <w:rsid w:val="00B06F63"/>
    <w:rsid w:val="00B33677"/>
    <w:rsid w:val="00B353C9"/>
    <w:rsid w:val="00B43854"/>
    <w:rsid w:val="00B471FA"/>
    <w:rsid w:val="00B47400"/>
    <w:rsid w:val="00B569DD"/>
    <w:rsid w:val="00B632AC"/>
    <w:rsid w:val="00B70EB3"/>
    <w:rsid w:val="00B7755D"/>
    <w:rsid w:val="00B8019A"/>
    <w:rsid w:val="00B848C9"/>
    <w:rsid w:val="00BA2525"/>
    <w:rsid w:val="00BB02CC"/>
    <w:rsid w:val="00BD2510"/>
    <w:rsid w:val="00BD4714"/>
    <w:rsid w:val="00BE00D8"/>
    <w:rsid w:val="00BE1071"/>
    <w:rsid w:val="00BE53FA"/>
    <w:rsid w:val="00BE55CB"/>
    <w:rsid w:val="00BF1C36"/>
    <w:rsid w:val="00BF2669"/>
    <w:rsid w:val="00BF5E8B"/>
    <w:rsid w:val="00C00C91"/>
    <w:rsid w:val="00C04243"/>
    <w:rsid w:val="00C056E9"/>
    <w:rsid w:val="00C05AD8"/>
    <w:rsid w:val="00C15669"/>
    <w:rsid w:val="00C15DB3"/>
    <w:rsid w:val="00C34848"/>
    <w:rsid w:val="00C402FD"/>
    <w:rsid w:val="00C4097D"/>
    <w:rsid w:val="00C43F9C"/>
    <w:rsid w:val="00C449D4"/>
    <w:rsid w:val="00C46A14"/>
    <w:rsid w:val="00C57770"/>
    <w:rsid w:val="00C606BC"/>
    <w:rsid w:val="00C67077"/>
    <w:rsid w:val="00C74865"/>
    <w:rsid w:val="00C82B48"/>
    <w:rsid w:val="00C867E4"/>
    <w:rsid w:val="00C94B95"/>
    <w:rsid w:val="00CC057D"/>
    <w:rsid w:val="00CC0D3E"/>
    <w:rsid w:val="00CC7C96"/>
    <w:rsid w:val="00CD5CB3"/>
    <w:rsid w:val="00CD6850"/>
    <w:rsid w:val="00CE38EF"/>
    <w:rsid w:val="00CE5737"/>
    <w:rsid w:val="00CF0A87"/>
    <w:rsid w:val="00D01B6C"/>
    <w:rsid w:val="00D02C21"/>
    <w:rsid w:val="00D0437D"/>
    <w:rsid w:val="00D1112E"/>
    <w:rsid w:val="00D16BB7"/>
    <w:rsid w:val="00D2298D"/>
    <w:rsid w:val="00D23AFF"/>
    <w:rsid w:val="00D23DC0"/>
    <w:rsid w:val="00D2789C"/>
    <w:rsid w:val="00D31C42"/>
    <w:rsid w:val="00D40E94"/>
    <w:rsid w:val="00D6265B"/>
    <w:rsid w:val="00D6396C"/>
    <w:rsid w:val="00D6654E"/>
    <w:rsid w:val="00D66BAA"/>
    <w:rsid w:val="00D77F15"/>
    <w:rsid w:val="00D97D54"/>
    <w:rsid w:val="00DA2488"/>
    <w:rsid w:val="00DA2899"/>
    <w:rsid w:val="00DA785E"/>
    <w:rsid w:val="00DB78DF"/>
    <w:rsid w:val="00DD4FBF"/>
    <w:rsid w:val="00DE09C5"/>
    <w:rsid w:val="00DE0BEB"/>
    <w:rsid w:val="00DE51CF"/>
    <w:rsid w:val="00DF1802"/>
    <w:rsid w:val="00DF70F0"/>
    <w:rsid w:val="00E10522"/>
    <w:rsid w:val="00E12B58"/>
    <w:rsid w:val="00E15DD7"/>
    <w:rsid w:val="00E16386"/>
    <w:rsid w:val="00E16D5D"/>
    <w:rsid w:val="00E33D17"/>
    <w:rsid w:val="00E5078C"/>
    <w:rsid w:val="00E51A56"/>
    <w:rsid w:val="00E616BE"/>
    <w:rsid w:val="00E65A71"/>
    <w:rsid w:val="00E71FB4"/>
    <w:rsid w:val="00E73656"/>
    <w:rsid w:val="00E81763"/>
    <w:rsid w:val="00E8763A"/>
    <w:rsid w:val="00E922ED"/>
    <w:rsid w:val="00E95DA6"/>
    <w:rsid w:val="00EB365D"/>
    <w:rsid w:val="00EB76A8"/>
    <w:rsid w:val="00EC25CF"/>
    <w:rsid w:val="00EC5F7B"/>
    <w:rsid w:val="00EE50A8"/>
    <w:rsid w:val="00EF1535"/>
    <w:rsid w:val="00F07A1D"/>
    <w:rsid w:val="00F07F33"/>
    <w:rsid w:val="00F10CB4"/>
    <w:rsid w:val="00F17903"/>
    <w:rsid w:val="00F210C7"/>
    <w:rsid w:val="00F22EE0"/>
    <w:rsid w:val="00F25F92"/>
    <w:rsid w:val="00F44A8D"/>
    <w:rsid w:val="00F47267"/>
    <w:rsid w:val="00F547F0"/>
    <w:rsid w:val="00F606BE"/>
    <w:rsid w:val="00F60AC4"/>
    <w:rsid w:val="00F66899"/>
    <w:rsid w:val="00F66F76"/>
    <w:rsid w:val="00F77516"/>
    <w:rsid w:val="00F85D7D"/>
    <w:rsid w:val="00F92594"/>
    <w:rsid w:val="00F95E83"/>
    <w:rsid w:val="00FA2B22"/>
    <w:rsid w:val="00FA3D0D"/>
    <w:rsid w:val="00FC0AE7"/>
    <w:rsid w:val="00FC139B"/>
    <w:rsid w:val="00FD25B0"/>
    <w:rsid w:val="00FD7FB6"/>
    <w:rsid w:val="00FF107B"/>
    <w:rsid w:val="00FF1236"/>
    <w:rsid w:val="00FF282C"/>
    <w:rsid w:val="00FF574F"/>
    <w:rsid w:val="00FF5DE6"/>
    <w:rsid w:val="00FF60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page number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  <w:style w:type="paragraph" w:customStyle="1" w:styleId="Standard">
    <w:name w:val="Standard"/>
    <w:rsid w:val="005216C7"/>
    <w:pPr>
      <w:widowControl w:val="0"/>
      <w:suppressAutoHyphens/>
      <w:autoSpaceDN w:val="0"/>
      <w:textAlignment w:val="baseline"/>
    </w:pPr>
    <w:rPr>
      <w:rFonts w:eastAsia="Lucida Sans Unicode" w:cs="Tahoma"/>
      <w:kern w:val="3"/>
      <w:sz w:val="24"/>
      <w:szCs w:val="24"/>
    </w:rPr>
  </w:style>
  <w:style w:type="paragraph" w:customStyle="1" w:styleId="Textbody">
    <w:name w:val="Text body"/>
    <w:basedOn w:val="Standard"/>
    <w:rsid w:val="005216C7"/>
    <w:pPr>
      <w:spacing w:after="62"/>
      <w:ind w:left="57" w:right="57" w:firstLine="850"/>
      <w:jc w:val="both"/>
    </w:pPr>
    <w:rPr>
      <w:rFonts w:ascii="Arial" w:hAnsi="Arial"/>
      <w:sz w:val="20"/>
    </w:rPr>
  </w:style>
  <w:style w:type="paragraph" w:customStyle="1" w:styleId="Heading1">
    <w:name w:val="Heading 1"/>
    <w:basedOn w:val="Ttulo"/>
    <w:next w:val="Textbody"/>
    <w:rsid w:val="005216C7"/>
    <w:pPr>
      <w:keepNext/>
      <w:suppressAutoHyphens/>
      <w:autoSpaceDE/>
      <w:spacing w:before="340" w:after="340"/>
      <w:ind w:left="283" w:firstLine="57"/>
      <w:jc w:val="left"/>
      <w:textAlignment w:val="baseline"/>
    </w:pPr>
    <w:rPr>
      <w:rFonts w:eastAsia="Lucida Sans Unicode" w:cs="Tahoma"/>
      <w:snapToGrid/>
      <w:kern w:val="3"/>
      <w:sz w:val="24"/>
      <w:szCs w:val="28"/>
      <w:lang w:val="pt-BR" w:eastAsia="pt-BR"/>
    </w:rPr>
  </w:style>
  <w:style w:type="paragraph" w:styleId="Lista">
    <w:name w:val="List"/>
    <w:basedOn w:val="Textbody"/>
    <w:rsid w:val="005216C7"/>
  </w:style>
  <w:style w:type="paragraph" w:customStyle="1" w:styleId="Header">
    <w:name w:val="Header"/>
    <w:basedOn w:val="Standard"/>
    <w:rsid w:val="005216C7"/>
    <w:pPr>
      <w:suppressLineNumbers/>
      <w:tabs>
        <w:tab w:val="center" w:pos="4933"/>
        <w:tab w:val="right" w:pos="9866"/>
      </w:tabs>
    </w:pPr>
  </w:style>
  <w:style w:type="paragraph" w:customStyle="1" w:styleId="Headerleft">
    <w:name w:val="Header left"/>
    <w:basedOn w:val="Standard"/>
    <w:rsid w:val="005216C7"/>
    <w:pPr>
      <w:suppressLineNumbers/>
      <w:tabs>
        <w:tab w:val="center" w:pos="4818"/>
        <w:tab w:val="right" w:pos="9637"/>
      </w:tabs>
    </w:pPr>
  </w:style>
  <w:style w:type="paragraph" w:customStyle="1" w:styleId="Footer">
    <w:name w:val="Footer"/>
    <w:basedOn w:val="Standard"/>
    <w:rsid w:val="005216C7"/>
    <w:pPr>
      <w:suppressLineNumbers/>
      <w:tabs>
        <w:tab w:val="center" w:pos="4818"/>
        <w:tab w:val="right" w:pos="9637"/>
      </w:tabs>
      <w:jc w:val="right"/>
    </w:pPr>
    <w:rPr>
      <w:sz w:val="18"/>
    </w:rPr>
  </w:style>
  <w:style w:type="paragraph" w:customStyle="1" w:styleId="Footerright">
    <w:name w:val="Footer right"/>
    <w:basedOn w:val="Standard"/>
    <w:rsid w:val="005216C7"/>
    <w:pPr>
      <w:suppressLineNumbers/>
      <w:tabs>
        <w:tab w:val="center" w:pos="4933"/>
        <w:tab w:val="right" w:pos="9866"/>
      </w:tabs>
    </w:pPr>
  </w:style>
  <w:style w:type="paragraph" w:customStyle="1" w:styleId="TableContents">
    <w:name w:val="Table Contents"/>
    <w:basedOn w:val="Standard"/>
    <w:rsid w:val="005216C7"/>
    <w:pPr>
      <w:suppressLineNumbers/>
      <w:spacing w:before="57" w:after="57"/>
      <w:ind w:left="28" w:right="28" w:firstLine="170"/>
      <w:jc w:val="both"/>
      <w:textAlignment w:val="auto"/>
    </w:pPr>
    <w:rPr>
      <w:rFonts w:ascii="Arial" w:hAnsi="Arial"/>
      <w:sz w:val="20"/>
    </w:rPr>
  </w:style>
  <w:style w:type="paragraph" w:customStyle="1" w:styleId="TableHeading">
    <w:name w:val="Table Heading"/>
    <w:basedOn w:val="TableContents"/>
    <w:rsid w:val="005216C7"/>
    <w:pPr>
      <w:jc w:val="center"/>
    </w:pPr>
    <w:rPr>
      <w:b/>
      <w:bCs/>
      <w:sz w:val="32"/>
    </w:rPr>
  </w:style>
  <w:style w:type="paragraph" w:customStyle="1" w:styleId="Caption">
    <w:name w:val="Caption"/>
    <w:basedOn w:val="Standard"/>
    <w:rsid w:val="005216C7"/>
    <w:pPr>
      <w:suppressLineNumbers/>
      <w:spacing w:before="120" w:after="120"/>
    </w:pPr>
    <w:rPr>
      <w:i/>
      <w:iCs/>
    </w:rPr>
  </w:style>
  <w:style w:type="paragraph" w:customStyle="1" w:styleId="Text">
    <w:name w:val="Text"/>
    <w:basedOn w:val="Caption"/>
    <w:rsid w:val="005216C7"/>
  </w:style>
  <w:style w:type="paragraph" w:customStyle="1" w:styleId="Framecontents">
    <w:name w:val="Frame contents"/>
    <w:basedOn w:val="Textbody"/>
    <w:rsid w:val="005216C7"/>
  </w:style>
  <w:style w:type="paragraph" w:customStyle="1" w:styleId="Index">
    <w:name w:val="Index"/>
    <w:basedOn w:val="Standard"/>
    <w:rsid w:val="005216C7"/>
    <w:pPr>
      <w:suppressLineNumbers/>
    </w:pPr>
  </w:style>
  <w:style w:type="paragraph" w:customStyle="1" w:styleId="TtuloTabela">
    <w:name w:val="Título Tabela"/>
    <w:basedOn w:val="Standard"/>
    <w:rsid w:val="005216C7"/>
    <w:pPr>
      <w:spacing w:before="60" w:after="60"/>
      <w:jc w:val="both"/>
    </w:pPr>
    <w:rPr>
      <w:rFonts w:ascii="Arial" w:hAnsi="Arial"/>
      <w:b/>
      <w:bCs/>
      <w:sz w:val="22"/>
      <w:szCs w:val="20"/>
    </w:rPr>
  </w:style>
  <w:style w:type="paragraph" w:customStyle="1" w:styleId="Sub-TtulodaTabelaCabealho">
    <w:name w:val="Sub-Título da Tabela Cabeçalho"/>
    <w:basedOn w:val="TtuloTabela"/>
    <w:rsid w:val="005216C7"/>
    <w:pPr>
      <w:spacing w:before="6" w:after="6"/>
      <w:ind w:left="57" w:right="57" w:firstLine="57"/>
      <w:jc w:val="left"/>
    </w:pPr>
  </w:style>
  <w:style w:type="paragraph" w:customStyle="1" w:styleId="Sub-TtulodaTabelaesquerda">
    <w:name w:val="Sub-Título da Tabela à esquerda"/>
    <w:basedOn w:val="Sub-TtulodaTabelaCabealho"/>
    <w:rsid w:val="005216C7"/>
    <w:pPr>
      <w:ind w:left="28" w:right="28" w:firstLine="28"/>
    </w:pPr>
    <w:rPr>
      <w:sz w:val="20"/>
    </w:rPr>
  </w:style>
  <w:style w:type="paragraph" w:customStyle="1" w:styleId="Sub-TtulodaTabeladireita">
    <w:name w:val="Sub-Título da Tabela à direita"/>
    <w:basedOn w:val="Sub-TtulodaTabelaesquerda"/>
    <w:rsid w:val="005216C7"/>
    <w:pPr>
      <w:jc w:val="right"/>
    </w:pPr>
  </w:style>
  <w:style w:type="paragraph" w:customStyle="1" w:styleId="Sub-TtulodaTabelaaocentro">
    <w:name w:val="Sub-Título da Tabela ao centro"/>
    <w:basedOn w:val="Sub-TtulodaTabelaesquerda"/>
    <w:rsid w:val="005216C7"/>
    <w:pPr>
      <w:ind w:left="0" w:right="0" w:firstLine="0"/>
      <w:jc w:val="center"/>
    </w:pPr>
  </w:style>
  <w:style w:type="paragraph" w:customStyle="1" w:styleId="CorpodotextoNmerado">
    <w:name w:val="Corpo do texto Númerado"/>
    <w:basedOn w:val="Textbody"/>
    <w:rsid w:val="005216C7"/>
    <w:pPr>
      <w:numPr>
        <w:numId w:val="9"/>
      </w:numPr>
      <w:ind w:left="283" w:firstLine="283"/>
    </w:pPr>
  </w:style>
  <w:style w:type="paragraph" w:customStyle="1" w:styleId="Contedodatabela-azul">
    <w:name w:val="Conteúdo da tabela - azul"/>
    <w:basedOn w:val="TableContents"/>
    <w:rsid w:val="005216C7"/>
    <w:rPr>
      <w:color w:val="0000FF"/>
    </w:rPr>
  </w:style>
  <w:style w:type="character" w:customStyle="1" w:styleId="NumberingSymbols">
    <w:name w:val="Numbering Symbols"/>
    <w:rsid w:val="005216C7"/>
  </w:style>
  <w:style w:type="character" w:customStyle="1" w:styleId="BulletSymbols">
    <w:name w:val="Bullet Symbols"/>
    <w:rsid w:val="005216C7"/>
    <w:rPr>
      <w:rFonts w:ascii="StarSymbol" w:eastAsia="StarSymbol" w:hAnsi="StarSymbol" w:cs="StarSymbol"/>
      <w:sz w:val="18"/>
      <w:szCs w:val="18"/>
    </w:rPr>
  </w:style>
  <w:style w:type="character" w:customStyle="1" w:styleId="CabealhoChar">
    <w:name w:val="Cabeçalho Char"/>
    <w:basedOn w:val="Fontepargpadro"/>
    <w:rsid w:val="005216C7"/>
  </w:style>
  <w:style w:type="character" w:customStyle="1" w:styleId="RodapChar">
    <w:name w:val="Rodapé Char"/>
    <w:basedOn w:val="Fontepargpadro"/>
    <w:rsid w:val="005216C7"/>
  </w:style>
  <w:style w:type="paragraph" w:styleId="Legenda">
    <w:name w:val="caption"/>
    <w:basedOn w:val="Normal"/>
    <w:next w:val="Normal"/>
    <w:rsid w:val="005216C7"/>
    <w:pPr>
      <w:suppressAutoHyphens/>
      <w:autoSpaceDE/>
      <w:spacing w:after="200" w:line="240" w:lineRule="auto"/>
      <w:textAlignment w:val="baseline"/>
    </w:pPr>
    <w:rPr>
      <w:rFonts w:eastAsia="Lucida Sans Unicode" w:cs="Tahoma"/>
      <w:b/>
      <w:bCs/>
      <w:snapToGrid/>
      <w:color w:val="4F81BD"/>
      <w:kern w:val="3"/>
      <w:sz w:val="18"/>
      <w:szCs w:val="18"/>
      <w:lang w:val="pt-BR" w:eastAsia="pt-BR"/>
    </w:rPr>
  </w:style>
  <w:style w:type="numbering" w:customStyle="1" w:styleId="Numbering1">
    <w:name w:val="Numbering 1"/>
    <w:basedOn w:val="Semlista"/>
    <w:rsid w:val="005216C7"/>
    <w:pPr>
      <w:numPr>
        <w:numId w:val="9"/>
      </w:numPr>
    </w:pPr>
  </w:style>
  <w:style w:type="numbering" w:customStyle="1" w:styleId="Numbering2">
    <w:name w:val="Numbering 2"/>
    <w:basedOn w:val="Semlista"/>
    <w:rsid w:val="005216C7"/>
    <w:pPr>
      <w:numPr>
        <w:numId w:val="10"/>
      </w:numPr>
    </w:pPr>
  </w:style>
  <w:style w:type="numbering" w:customStyle="1" w:styleId="Numbering3">
    <w:name w:val="Numbering 3"/>
    <w:basedOn w:val="Semlista"/>
    <w:rsid w:val="005216C7"/>
    <w:pPr>
      <w:numPr>
        <w:numId w:val="11"/>
      </w:numPr>
    </w:pPr>
  </w:style>
  <w:style w:type="numbering" w:customStyle="1" w:styleId="Numbering4">
    <w:name w:val="Numbering 4"/>
    <w:basedOn w:val="Semlista"/>
    <w:rsid w:val="005216C7"/>
    <w:pPr>
      <w:numPr>
        <w:numId w:val="12"/>
      </w:numPr>
    </w:pPr>
  </w:style>
  <w:style w:type="numbering" w:customStyle="1" w:styleId="Numbering5">
    <w:name w:val="Numbering 5"/>
    <w:basedOn w:val="Semlista"/>
    <w:rsid w:val="005216C7"/>
    <w:pPr>
      <w:numPr>
        <w:numId w:val="13"/>
      </w:numPr>
    </w:pPr>
  </w:style>
  <w:style w:type="numbering" w:customStyle="1" w:styleId="List1">
    <w:name w:val="List 1"/>
    <w:basedOn w:val="Semlista"/>
    <w:rsid w:val="005216C7"/>
    <w:pPr>
      <w:numPr>
        <w:numId w:val="1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4.png"/><Relationship Id="rId32" Type="http://schemas.microsoft.com/office/2007/relationships/stylesWithEffects" Target="stylesWithEffects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228</TotalTime>
  <Pages>1</Pages>
  <Words>827</Words>
  <Characters>4472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5289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22</cp:revision>
  <dcterms:created xsi:type="dcterms:W3CDTF">2012-12-07T21:04:00Z</dcterms:created>
  <dcterms:modified xsi:type="dcterms:W3CDTF">2013-05-12T19:28:00Z</dcterms:modified>
</cp:coreProperties>
</file>