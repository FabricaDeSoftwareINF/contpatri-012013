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8395A" w:rsidRPr="00740E71" w:rsidRDefault="0048395A" w:rsidP="0048395A">
      <w:pPr>
        <w:rPr>
          <w:rFonts w:eastAsia="Arial"/>
          <w:b/>
          <w:sz w:val="22"/>
        </w:rPr>
      </w:pPr>
      <w:r w:rsidRPr="00740E71">
        <w:rPr>
          <w:rFonts w:eastAsia="Arial"/>
          <w:b/>
          <w:sz w:val="22"/>
        </w:rPr>
        <w:t>CONTPATRI</w:t>
      </w:r>
    </w:p>
    <w:p w:rsidR="0048395A" w:rsidRPr="00740E71" w:rsidRDefault="0048395A" w:rsidP="0048395A">
      <w:pPr>
        <w:rPr>
          <w:rFonts w:eastAsia="Arial"/>
          <w:b/>
          <w:sz w:val="22"/>
        </w:rPr>
      </w:pPr>
      <w:r w:rsidRPr="00740E71">
        <w:rPr>
          <w:rFonts w:eastAsia="Arial"/>
          <w:b/>
          <w:sz w:val="22"/>
        </w:rPr>
        <w:t>Plano de Métricas</w:t>
      </w:r>
    </w:p>
    <w:p w:rsidR="0048395A" w:rsidRPr="00740E71" w:rsidRDefault="0048395A" w:rsidP="0048395A">
      <w:pPr>
        <w:rPr>
          <w:sz w:val="22"/>
        </w:rPr>
      </w:pPr>
    </w:p>
    <w:p w:rsidR="0048395A" w:rsidRPr="00740E71" w:rsidRDefault="0048395A" w:rsidP="0048395A">
      <w:pPr>
        <w:rPr>
          <w:rFonts w:eastAsia="Arial"/>
          <w:b/>
          <w:sz w:val="22"/>
        </w:rPr>
      </w:pPr>
      <w:r w:rsidRPr="00740E71">
        <w:rPr>
          <w:rFonts w:eastAsia="Arial"/>
          <w:b/>
          <w:sz w:val="22"/>
        </w:rPr>
        <w:t>Versão 1.1</w:t>
      </w:r>
    </w:p>
    <w:p w:rsidR="0048395A" w:rsidRPr="00740E71" w:rsidRDefault="0048395A" w:rsidP="0048395A">
      <w:pPr>
        <w:rPr>
          <w:sz w:val="22"/>
        </w:rPr>
      </w:pPr>
    </w:p>
    <w:p w:rsidR="0048395A" w:rsidRPr="00740E71" w:rsidRDefault="0048395A" w:rsidP="0048395A">
      <w:pPr>
        <w:rPr>
          <w:sz w:val="22"/>
        </w:rPr>
      </w:pPr>
    </w:p>
    <w:p w:rsidR="0048395A" w:rsidRPr="00740E71" w:rsidRDefault="0048395A" w:rsidP="0048395A">
      <w:pPr>
        <w:rPr>
          <w:sz w:val="22"/>
        </w:rPr>
      </w:pPr>
    </w:p>
    <w:p w:rsidR="0048395A" w:rsidRPr="00740E71" w:rsidRDefault="0048395A" w:rsidP="0048395A">
      <w:pPr>
        <w:rPr>
          <w:rFonts w:eastAsia="Arial"/>
          <w:b/>
          <w:sz w:val="22"/>
        </w:rPr>
      </w:pPr>
      <w:r w:rsidRPr="00740E71">
        <w:rPr>
          <w:rFonts w:eastAsia="Arial"/>
          <w:b/>
          <w:sz w:val="22"/>
        </w:rPr>
        <w:t>Histórico da Revisão</w:t>
      </w:r>
    </w:p>
    <w:tbl>
      <w:tblPr>
        <w:tblW w:w="936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1152"/>
        <w:gridCol w:w="3744"/>
        <w:gridCol w:w="2167"/>
      </w:tblGrid>
      <w:tr w:rsidR="0048395A" w:rsidRPr="00740E71" w:rsidTr="00693AB3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693AB3">
            <w:pPr>
              <w:spacing w:after="120"/>
              <w:jc w:val="center"/>
              <w:rPr>
                <w:b/>
                <w:sz w:val="22"/>
              </w:rPr>
            </w:pPr>
            <w:r w:rsidRPr="00740E71">
              <w:rPr>
                <w:b/>
                <w:sz w:val="22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693AB3">
            <w:pPr>
              <w:spacing w:after="120"/>
              <w:jc w:val="center"/>
              <w:rPr>
                <w:b/>
                <w:sz w:val="22"/>
              </w:rPr>
            </w:pPr>
            <w:r w:rsidRPr="00740E71">
              <w:rPr>
                <w:b/>
                <w:sz w:val="22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693AB3">
            <w:pPr>
              <w:spacing w:after="120"/>
              <w:jc w:val="center"/>
              <w:rPr>
                <w:b/>
                <w:sz w:val="22"/>
              </w:rPr>
            </w:pPr>
            <w:r w:rsidRPr="00740E71">
              <w:rPr>
                <w:b/>
                <w:sz w:val="22"/>
              </w:rPr>
              <w:t>Descrição</w:t>
            </w:r>
          </w:p>
        </w:tc>
        <w:tc>
          <w:tcPr>
            <w:tcW w:w="2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693AB3">
            <w:pPr>
              <w:spacing w:after="120"/>
              <w:jc w:val="center"/>
              <w:rPr>
                <w:b/>
                <w:sz w:val="22"/>
              </w:rPr>
            </w:pPr>
            <w:r w:rsidRPr="00740E71">
              <w:rPr>
                <w:b/>
                <w:sz w:val="22"/>
              </w:rPr>
              <w:t>Autor</w:t>
            </w:r>
          </w:p>
        </w:tc>
      </w:tr>
      <w:tr w:rsidR="0048395A" w:rsidRPr="00740E71" w:rsidTr="00693AB3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  <w:r w:rsidRPr="00740E71">
              <w:rPr>
                <w:sz w:val="22"/>
              </w:rPr>
              <w:t>09/05/2013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  <w:r w:rsidRPr="00740E71">
              <w:rPr>
                <w:sz w:val="22"/>
              </w:rPr>
              <w:t>1.0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  <w:r w:rsidRPr="00740E71">
              <w:rPr>
                <w:sz w:val="22"/>
              </w:rPr>
              <w:t>Elaboração inicial do documento</w:t>
            </w:r>
          </w:p>
        </w:tc>
        <w:tc>
          <w:tcPr>
            <w:tcW w:w="2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  <w:r w:rsidRPr="00740E71">
              <w:rPr>
                <w:sz w:val="22"/>
              </w:rPr>
              <w:t>Gabriel Benício</w:t>
            </w:r>
          </w:p>
        </w:tc>
      </w:tr>
      <w:tr w:rsidR="0048395A" w:rsidRPr="00740E71" w:rsidTr="00693AB3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  <w:tc>
          <w:tcPr>
            <w:tcW w:w="2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</w:tr>
      <w:tr w:rsidR="0048395A" w:rsidRPr="00740E71" w:rsidTr="00693AB3"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  <w:tc>
          <w:tcPr>
            <w:tcW w:w="2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spacing w:after="120"/>
              <w:jc w:val="center"/>
              <w:rPr>
                <w:sz w:val="22"/>
              </w:rPr>
            </w:pPr>
          </w:p>
        </w:tc>
      </w:tr>
    </w:tbl>
    <w:p w:rsidR="0048395A" w:rsidRPr="00740E71" w:rsidRDefault="0048395A" w:rsidP="0048395A">
      <w:pPr>
        <w:rPr>
          <w:sz w:val="22"/>
        </w:rPr>
      </w:pPr>
    </w:p>
    <w:p w:rsidR="0048395A" w:rsidRPr="00740E71" w:rsidRDefault="0048395A" w:rsidP="0048395A">
      <w:pPr>
        <w:rPr>
          <w:sz w:val="22"/>
        </w:rPr>
      </w:pPr>
    </w:p>
    <w:p w:rsidR="0048395A" w:rsidRPr="00740E71" w:rsidRDefault="0048395A" w:rsidP="0048395A">
      <w:pPr>
        <w:pageBreakBefore/>
        <w:rPr>
          <w:rFonts w:eastAsia="Arial"/>
          <w:b/>
          <w:sz w:val="22"/>
        </w:rPr>
      </w:pPr>
      <w:r w:rsidRPr="00740E71">
        <w:rPr>
          <w:rFonts w:eastAsia="Arial"/>
          <w:b/>
          <w:sz w:val="22"/>
        </w:rPr>
        <w:lastRenderedPageBreak/>
        <w:t>Índice Analítico</w:t>
      </w:r>
    </w:p>
    <w:p w:rsidR="0048395A" w:rsidRPr="00740E71" w:rsidRDefault="0048395A" w:rsidP="00811401">
      <w:pPr>
        <w:pStyle w:val="PargrafodaLista1"/>
        <w:numPr>
          <w:ilvl w:val="0"/>
          <w:numId w:val="30"/>
        </w:numPr>
        <w:tabs>
          <w:tab w:val="left" w:pos="432"/>
        </w:tabs>
        <w:spacing w:before="240"/>
        <w:ind w:right="720"/>
        <w:rPr>
          <w:b/>
          <w:sz w:val="22"/>
        </w:rPr>
      </w:pPr>
      <w:r w:rsidRPr="00740E71">
        <w:rPr>
          <w:b/>
          <w:sz w:val="22"/>
        </w:rPr>
        <w:t>Introdução</w:t>
      </w:r>
    </w:p>
    <w:p w:rsidR="0048395A" w:rsidRPr="00740E71" w:rsidRDefault="0048395A" w:rsidP="00811401">
      <w:pPr>
        <w:pStyle w:val="PargrafodaLista1"/>
        <w:numPr>
          <w:ilvl w:val="0"/>
          <w:numId w:val="30"/>
        </w:numPr>
        <w:tabs>
          <w:tab w:val="left" w:pos="1000"/>
        </w:tabs>
        <w:ind w:right="720"/>
        <w:rPr>
          <w:b/>
          <w:sz w:val="22"/>
        </w:rPr>
      </w:pPr>
      <w:r w:rsidRPr="00740E71">
        <w:rPr>
          <w:b/>
          <w:sz w:val="22"/>
        </w:rPr>
        <w:t>Finalidade</w:t>
      </w:r>
    </w:p>
    <w:p w:rsidR="0048395A" w:rsidRPr="00740E71" w:rsidRDefault="0048395A" w:rsidP="00811401">
      <w:pPr>
        <w:pStyle w:val="PargrafodaLista1"/>
        <w:numPr>
          <w:ilvl w:val="0"/>
          <w:numId w:val="30"/>
        </w:numPr>
        <w:tabs>
          <w:tab w:val="left" w:pos="1000"/>
        </w:tabs>
        <w:ind w:right="720"/>
        <w:rPr>
          <w:b/>
          <w:sz w:val="22"/>
        </w:rPr>
      </w:pPr>
      <w:r w:rsidRPr="00740E71">
        <w:rPr>
          <w:b/>
          <w:sz w:val="22"/>
        </w:rPr>
        <w:t xml:space="preserve">Definições, Acrônimos e </w:t>
      </w:r>
      <w:proofErr w:type="gramStart"/>
      <w:r w:rsidRPr="00740E71">
        <w:rPr>
          <w:b/>
          <w:sz w:val="22"/>
        </w:rPr>
        <w:t>Abreviações</w:t>
      </w:r>
      <w:proofErr w:type="gramEnd"/>
    </w:p>
    <w:p w:rsidR="00811401" w:rsidRPr="00740E71" w:rsidRDefault="0048395A" w:rsidP="00811401">
      <w:pPr>
        <w:pStyle w:val="PargrafodaLista1"/>
        <w:numPr>
          <w:ilvl w:val="0"/>
          <w:numId w:val="30"/>
        </w:numPr>
        <w:tabs>
          <w:tab w:val="left" w:pos="1000"/>
        </w:tabs>
        <w:ind w:right="720"/>
        <w:rPr>
          <w:b/>
          <w:sz w:val="22"/>
        </w:rPr>
      </w:pPr>
      <w:r w:rsidRPr="00740E71">
        <w:rPr>
          <w:b/>
          <w:sz w:val="22"/>
        </w:rPr>
        <w:t>Objetivos organizacionais</w:t>
      </w:r>
    </w:p>
    <w:p w:rsidR="00811401" w:rsidRPr="00740E71" w:rsidRDefault="0048395A" w:rsidP="00811401">
      <w:pPr>
        <w:pStyle w:val="PargrafodaLista1"/>
        <w:numPr>
          <w:ilvl w:val="0"/>
          <w:numId w:val="30"/>
        </w:numPr>
        <w:tabs>
          <w:tab w:val="left" w:pos="1000"/>
        </w:tabs>
        <w:ind w:right="720"/>
        <w:rPr>
          <w:b/>
          <w:sz w:val="22"/>
        </w:rPr>
      </w:pPr>
      <w:r w:rsidRPr="00740E71">
        <w:rPr>
          <w:b/>
          <w:sz w:val="22"/>
        </w:rPr>
        <w:t>Métricas</w:t>
      </w:r>
      <w:bookmarkStart w:id="0" w:name="h.62jb8xej2bno"/>
      <w:bookmarkEnd w:id="0"/>
    </w:p>
    <w:p w:rsidR="0048395A" w:rsidRPr="00740E71" w:rsidRDefault="0048395A" w:rsidP="00811401">
      <w:pPr>
        <w:pStyle w:val="PargrafodaLista1"/>
        <w:numPr>
          <w:ilvl w:val="0"/>
          <w:numId w:val="30"/>
        </w:numPr>
        <w:tabs>
          <w:tab w:val="left" w:pos="1000"/>
        </w:tabs>
        <w:ind w:right="720"/>
        <w:rPr>
          <w:b/>
          <w:sz w:val="22"/>
        </w:rPr>
      </w:pPr>
      <w:r w:rsidRPr="00740E71">
        <w:rPr>
          <w:b/>
          <w:sz w:val="22"/>
        </w:rPr>
        <w:t>Anexos</w:t>
      </w:r>
    </w:p>
    <w:p w:rsidR="0048395A" w:rsidRPr="00740E71" w:rsidRDefault="0048395A" w:rsidP="0048395A">
      <w:pPr>
        <w:pStyle w:val="PargrafodaLista1"/>
        <w:pageBreakBefore/>
        <w:numPr>
          <w:ilvl w:val="0"/>
          <w:numId w:val="24"/>
        </w:numPr>
        <w:tabs>
          <w:tab w:val="left" w:pos="432"/>
        </w:tabs>
        <w:spacing w:before="240" w:after="60"/>
        <w:ind w:left="0" w:right="720" w:firstLine="0"/>
        <w:rPr>
          <w:rFonts w:eastAsia="Arial"/>
          <w:b/>
          <w:sz w:val="22"/>
        </w:rPr>
      </w:pPr>
      <w:r w:rsidRPr="00740E71">
        <w:rPr>
          <w:rFonts w:eastAsia="Arial"/>
          <w:b/>
          <w:sz w:val="22"/>
        </w:rPr>
        <w:lastRenderedPageBreak/>
        <w:t>Introdução</w:t>
      </w:r>
    </w:p>
    <w:p w:rsidR="0048395A" w:rsidRPr="00740E71" w:rsidRDefault="00904B8E" w:rsidP="0048395A">
      <w:pPr>
        <w:spacing w:before="120" w:after="60"/>
        <w:rPr>
          <w:rFonts w:eastAsia="Arial"/>
          <w:sz w:val="22"/>
        </w:rPr>
      </w:pPr>
      <w:bookmarkStart w:id="1" w:name="h.fn72n0diar1g"/>
      <w:bookmarkEnd w:id="1"/>
      <w:r w:rsidRPr="00904B8E">
        <w:rPr>
          <w:rFonts w:eastAsia="Arial"/>
          <w:sz w:val="22"/>
        </w:rPr>
        <w:t>Este documento descreve o plano para a execução da gerência de medição do projeto</w:t>
      </w:r>
      <w:r>
        <w:rPr>
          <w:rFonts w:eastAsia="Arial"/>
          <w:sz w:val="22"/>
        </w:rPr>
        <w:t xml:space="preserve"> CONTPATRI</w:t>
      </w:r>
      <w:r w:rsidR="0048395A" w:rsidRPr="00740E71">
        <w:rPr>
          <w:rFonts w:eastAsia="Arial"/>
          <w:sz w:val="22"/>
        </w:rPr>
        <w:t>.</w:t>
      </w:r>
    </w:p>
    <w:p w:rsidR="0048395A" w:rsidRPr="00740E71" w:rsidRDefault="0048395A" w:rsidP="0048395A">
      <w:pPr>
        <w:spacing w:before="120" w:after="60"/>
        <w:rPr>
          <w:sz w:val="22"/>
        </w:rPr>
      </w:pPr>
      <w:bookmarkStart w:id="2" w:name="h.uayxmz9abop4"/>
      <w:bookmarkEnd w:id="2"/>
    </w:p>
    <w:p w:rsidR="0048395A" w:rsidRPr="00740E71" w:rsidRDefault="0048395A" w:rsidP="0048395A">
      <w:pPr>
        <w:pStyle w:val="PargrafodaLista1"/>
        <w:numPr>
          <w:ilvl w:val="0"/>
          <w:numId w:val="24"/>
        </w:numPr>
        <w:spacing w:before="120" w:after="60"/>
        <w:rPr>
          <w:rFonts w:eastAsia="Arial"/>
          <w:b/>
          <w:sz w:val="22"/>
        </w:rPr>
      </w:pPr>
      <w:bookmarkStart w:id="3" w:name="h.bqew9v3eusmd"/>
      <w:bookmarkEnd w:id="3"/>
      <w:r w:rsidRPr="00740E71">
        <w:rPr>
          <w:rFonts w:eastAsia="Arial"/>
          <w:b/>
          <w:sz w:val="22"/>
        </w:rPr>
        <w:t>Finalidade</w:t>
      </w:r>
    </w:p>
    <w:p w:rsidR="00904B8E" w:rsidRPr="00904B8E" w:rsidRDefault="00904B8E" w:rsidP="00904B8E">
      <w:pPr>
        <w:spacing w:line="276" w:lineRule="auto"/>
        <w:rPr>
          <w:rFonts w:eastAsia="Arial"/>
          <w:color w:val="333333"/>
          <w:sz w:val="22"/>
          <w:shd w:val="clear" w:color="auto" w:fill="FFFFFF"/>
        </w:rPr>
      </w:pPr>
      <w:r w:rsidRPr="00904B8E">
        <w:rPr>
          <w:rFonts w:eastAsia="Arial"/>
          <w:color w:val="333333"/>
          <w:sz w:val="22"/>
          <w:shd w:val="clear" w:color="auto" w:fill="FFFFFF"/>
        </w:rPr>
        <w:t>O plano de medição existe para dois propósitos distintos. O primeiro é fornecer uma ferramenta para que a gerência do projeto possa medir de forma clara e objetiva o andamento do projeto em todos os aspectos possíveis. O percentual concluído, a quantidade de riscos, o número de</w:t>
      </w:r>
      <w:r>
        <w:rPr>
          <w:rFonts w:eastAsia="Arial"/>
          <w:color w:val="333333"/>
          <w:sz w:val="22"/>
          <w:shd w:val="clear" w:color="auto" w:fill="FFFFFF"/>
        </w:rPr>
        <w:t xml:space="preserve"> </w:t>
      </w:r>
      <w:r w:rsidRPr="00904B8E">
        <w:rPr>
          <w:rFonts w:eastAsia="Arial"/>
          <w:color w:val="333333"/>
          <w:sz w:val="22"/>
          <w:shd w:val="clear" w:color="auto" w:fill="FFFFFF"/>
        </w:rPr>
        <w:t>inconsistências são alguns dos indicadores que contemplam esse plano.</w:t>
      </w:r>
    </w:p>
    <w:p w:rsidR="0048395A" w:rsidRPr="00740E71" w:rsidRDefault="00904B8E" w:rsidP="00904B8E">
      <w:pPr>
        <w:spacing w:line="276" w:lineRule="auto"/>
        <w:rPr>
          <w:sz w:val="22"/>
        </w:rPr>
      </w:pPr>
      <w:r w:rsidRPr="00904B8E">
        <w:rPr>
          <w:rFonts w:eastAsia="Arial"/>
          <w:color w:val="333333"/>
          <w:sz w:val="22"/>
          <w:shd w:val="clear" w:color="auto" w:fill="FFFFFF"/>
        </w:rPr>
        <w:t>O segundo objetivo do plano de medição é fornecer um histórico para que nos próximos projetos já exista uma base de comparação e assim, seja mais fácil de estimar o custo e a duração dos projetos.</w:t>
      </w:r>
    </w:p>
    <w:p w:rsidR="0048395A" w:rsidRPr="00740E71" w:rsidRDefault="0048395A" w:rsidP="0048395A">
      <w:pPr>
        <w:spacing w:line="276" w:lineRule="auto"/>
        <w:rPr>
          <w:sz w:val="22"/>
        </w:rPr>
      </w:pPr>
      <w:bookmarkStart w:id="4" w:name="h.40ru03cgsk4e"/>
      <w:bookmarkEnd w:id="4"/>
    </w:p>
    <w:p w:rsidR="0048395A" w:rsidRPr="00740E71" w:rsidRDefault="0048395A" w:rsidP="0048395A">
      <w:pPr>
        <w:pStyle w:val="PargrafodaLista1"/>
        <w:numPr>
          <w:ilvl w:val="0"/>
          <w:numId w:val="24"/>
        </w:numPr>
        <w:spacing w:before="120" w:after="60"/>
        <w:rPr>
          <w:rFonts w:eastAsia="Arial"/>
          <w:b/>
          <w:sz w:val="22"/>
        </w:rPr>
      </w:pPr>
      <w:bookmarkStart w:id="5" w:name="h.878a4ku7gvud"/>
      <w:bookmarkEnd w:id="5"/>
      <w:r w:rsidRPr="00740E71">
        <w:rPr>
          <w:rFonts w:eastAsia="Arial"/>
          <w:b/>
          <w:sz w:val="22"/>
        </w:rPr>
        <w:t xml:space="preserve">Definições, Acrônimos e </w:t>
      </w:r>
      <w:proofErr w:type="gramStart"/>
      <w:r w:rsidR="00E6647B">
        <w:rPr>
          <w:rFonts w:eastAsia="Arial"/>
          <w:b/>
          <w:sz w:val="22"/>
        </w:rPr>
        <w:t>Abreviações</w:t>
      </w:r>
      <w:proofErr w:type="gramEnd"/>
    </w:p>
    <w:p w:rsidR="0048395A" w:rsidRPr="00740E71" w:rsidRDefault="0048395A" w:rsidP="0048395A">
      <w:pPr>
        <w:spacing w:before="120" w:after="60"/>
        <w:rPr>
          <w:sz w:val="22"/>
          <w:shd w:val="clear" w:color="auto" w:fill="FFFFFF"/>
        </w:rPr>
      </w:pPr>
      <w:bookmarkStart w:id="6" w:name="h.91blp29hdclg"/>
      <w:bookmarkEnd w:id="6"/>
      <w:r w:rsidRPr="00740E71">
        <w:rPr>
          <w:b/>
          <w:sz w:val="22"/>
          <w:shd w:val="clear" w:color="auto" w:fill="FFFFFF"/>
        </w:rPr>
        <w:t>SICOP:</w:t>
      </w:r>
      <w:r w:rsidRPr="00740E71">
        <w:rPr>
          <w:sz w:val="22"/>
          <w:shd w:val="clear" w:color="auto" w:fill="FFFFFF"/>
        </w:rPr>
        <w:t xml:space="preserve"> Sistema de Controle Patrimonial.</w:t>
      </w:r>
    </w:p>
    <w:p w:rsidR="0048395A" w:rsidRPr="00740E71" w:rsidRDefault="0048395A" w:rsidP="0048395A">
      <w:pPr>
        <w:spacing w:before="120" w:after="60"/>
        <w:rPr>
          <w:sz w:val="22"/>
        </w:rPr>
      </w:pPr>
      <w:bookmarkStart w:id="7" w:name="h.x4o6eeth3gsg"/>
      <w:bookmarkEnd w:id="7"/>
      <w:r w:rsidRPr="00740E71">
        <w:rPr>
          <w:b/>
          <w:color w:val="333333"/>
          <w:sz w:val="22"/>
          <w:shd w:val="clear" w:color="auto" w:fill="FFFFFF"/>
        </w:rPr>
        <w:t>CONTPATRI:</w:t>
      </w:r>
      <w:r w:rsidRPr="00740E71">
        <w:rPr>
          <w:color w:val="333333"/>
          <w:sz w:val="22"/>
          <w:shd w:val="clear" w:color="auto" w:fill="FFFFFF"/>
        </w:rPr>
        <w:t xml:space="preserve"> Sistema de Automação de Coleta de Dados para Controle de Patrimônio</w:t>
      </w:r>
      <w:r w:rsidRPr="00740E71">
        <w:rPr>
          <w:sz w:val="22"/>
          <w:shd w:val="clear" w:color="auto" w:fill="FFFFFF"/>
        </w:rPr>
        <w:t xml:space="preserve"> integra os Subsistemas </w:t>
      </w:r>
      <w:r w:rsidRPr="00740E71">
        <w:rPr>
          <w:b/>
          <w:sz w:val="22"/>
        </w:rPr>
        <w:t>CONTIPATRI-WEB</w:t>
      </w:r>
      <w:r w:rsidRPr="00740E71">
        <w:rPr>
          <w:sz w:val="22"/>
        </w:rPr>
        <w:t xml:space="preserve"> (parte web do aplicativo) e </w:t>
      </w:r>
      <w:r w:rsidRPr="00740E71">
        <w:rPr>
          <w:b/>
          <w:sz w:val="22"/>
        </w:rPr>
        <w:t>CONTIPATRI-MOBILE</w:t>
      </w:r>
      <w:r w:rsidRPr="00740E71">
        <w:rPr>
          <w:sz w:val="22"/>
        </w:rPr>
        <w:t xml:space="preserve"> (parte mobile do aplicativo).</w:t>
      </w:r>
    </w:p>
    <w:p w:rsidR="0048395A" w:rsidRPr="00740E71" w:rsidRDefault="0048395A" w:rsidP="0048395A">
      <w:pPr>
        <w:spacing w:before="120" w:after="60"/>
        <w:rPr>
          <w:sz w:val="22"/>
          <w:shd w:val="clear" w:color="auto" w:fill="FFFFFF"/>
        </w:rPr>
      </w:pPr>
      <w:bookmarkStart w:id="8" w:name="h.g5nlintl24bb"/>
      <w:bookmarkEnd w:id="8"/>
      <w:r w:rsidRPr="00740E71">
        <w:rPr>
          <w:b/>
          <w:sz w:val="22"/>
          <w:shd w:val="clear" w:color="auto" w:fill="FFFFFF"/>
        </w:rPr>
        <w:t>FS:</w:t>
      </w:r>
      <w:r w:rsidRPr="00740E71">
        <w:rPr>
          <w:sz w:val="22"/>
          <w:shd w:val="clear" w:color="auto" w:fill="FFFFFF"/>
        </w:rPr>
        <w:t xml:space="preserve"> Fábrica de Software do </w:t>
      </w:r>
      <w:r w:rsidRPr="00740E71">
        <w:rPr>
          <w:b/>
          <w:sz w:val="22"/>
          <w:shd w:val="clear" w:color="auto" w:fill="FFFFFF"/>
        </w:rPr>
        <w:t>INF</w:t>
      </w:r>
      <w:r w:rsidRPr="00740E71">
        <w:rPr>
          <w:sz w:val="22"/>
          <w:shd w:val="clear" w:color="auto" w:fill="FFFFFF"/>
        </w:rPr>
        <w:t xml:space="preserve"> (Instituto de Informática) pertencente à </w:t>
      </w:r>
      <w:r w:rsidRPr="00740E71">
        <w:rPr>
          <w:b/>
          <w:sz w:val="22"/>
          <w:shd w:val="clear" w:color="auto" w:fill="FFFFFF"/>
        </w:rPr>
        <w:t>UFG</w:t>
      </w:r>
      <w:r w:rsidRPr="00740E71">
        <w:rPr>
          <w:sz w:val="22"/>
          <w:shd w:val="clear" w:color="auto" w:fill="FFFFFF"/>
        </w:rPr>
        <w:t xml:space="preserve"> (Universidade Federal de Goiás).</w:t>
      </w:r>
    </w:p>
    <w:p w:rsidR="00EE24BD" w:rsidRPr="00EE24BD" w:rsidRDefault="0048395A" w:rsidP="00904B8E">
      <w:pPr>
        <w:spacing w:before="120" w:after="60"/>
        <w:rPr>
          <w:sz w:val="22"/>
          <w:shd w:val="clear" w:color="auto" w:fill="FFFFFF"/>
        </w:rPr>
      </w:pPr>
      <w:bookmarkStart w:id="9" w:name="h.3d4g6el5hg20"/>
      <w:bookmarkEnd w:id="9"/>
      <w:proofErr w:type="gramStart"/>
      <w:r w:rsidRPr="00740E71">
        <w:rPr>
          <w:b/>
          <w:sz w:val="22"/>
          <w:shd w:val="clear" w:color="auto" w:fill="FFFFFF"/>
        </w:rPr>
        <w:t>MPS.</w:t>
      </w:r>
      <w:proofErr w:type="gramEnd"/>
      <w:r w:rsidRPr="00740E71">
        <w:rPr>
          <w:b/>
          <w:sz w:val="22"/>
          <w:shd w:val="clear" w:color="auto" w:fill="FFFFFF"/>
        </w:rPr>
        <w:t xml:space="preserve">BR: </w:t>
      </w:r>
      <w:r w:rsidRPr="00740E71">
        <w:rPr>
          <w:sz w:val="22"/>
          <w:shd w:val="clear" w:color="auto" w:fill="FFFFFF"/>
        </w:rPr>
        <w:t>Melhoria de Processos do Software Brasileiro</w:t>
      </w:r>
    </w:p>
    <w:p w:rsidR="0048395A" w:rsidRPr="00740E71" w:rsidRDefault="0048395A" w:rsidP="0048395A">
      <w:pPr>
        <w:spacing w:before="120" w:after="60"/>
        <w:rPr>
          <w:sz w:val="22"/>
        </w:rPr>
      </w:pPr>
      <w:bookmarkStart w:id="10" w:name="h.jc3cexbkwyaq"/>
      <w:bookmarkStart w:id="11" w:name="h.2et92p0"/>
      <w:bookmarkEnd w:id="10"/>
      <w:bookmarkEnd w:id="11"/>
    </w:p>
    <w:p w:rsidR="0048395A" w:rsidRPr="00740E71" w:rsidRDefault="0048395A" w:rsidP="0048395A">
      <w:pPr>
        <w:pStyle w:val="PargrafodaLista1"/>
        <w:numPr>
          <w:ilvl w:val="0"/>
          <w:numId w:val="24"/>
        </w:numPr>
        <w:spacing w:before="120" w:after="60"/>
        <w:rPr>
          <w:b/>
          <w:sz w:val="22"/>
        </w:rPr>
      </w:pPr>
      <w:r w:rsidRPr="00740E71">
        <w:rPr>
          <w:b/>
          <w:sz w:val="22"/>
        </w:rPr>
        <w:t>Objetivos organizacionais</w:t>
      </w:r>
    </w:p>
    <w:p w:rsidR="00904B8E" w:rsidRDefault="00904B8E" w:rsidP="00904B8E">
      <w:pPr>
        <w:pStyle w:val="PargrafodaLista1"/>
        <w:spacing w:before="120" w:after="60"/>
        <w:ind w:left="0"/>
        <w:rPr>
          <w:kern w:val="0"/>
          <w:sz w:val="22"/>
        </w:rPr>
      </w:pPr>
      <w:r w:rsidRPr="00904B8E">
        <w:rPr>
          <w:kern w:val="0"/>
          <w:sz w:val="22"/>
        </w:rPr>
        <w:t>Os objetivos organizacionais que direcionam o processo de medição na Fábrica de Software do Instituto de Informática são:</w:t>
      </w:r>
    </w:p>
    <w:p w:rsidR="00904B8E" w:rsidRPr="00904B8E" w:rsidRDefault="00904B8E" w:rsidP="00904B8E">
      <w:pPr>
        <w:pStyle w:val="PargrafodaLista1"/>
        <w:numPr>
          <w:ilvl w:val="1"/>
          <w:numId w:val="24"/>
        </w:numPr>
        <w:spacing w:before="120" w:after="60"/>
        <w:rPr>
          <w:sz w:val="22"/>
        </w:rPr>
      </w:pPr>
      <w:r w:rsidRPr="00904B8E">
        <w:rPr>
          <w:sz w:val="22"/>
        </w:rPr>
        <w:t>Realizar projetos aderentes às melhores práticas de Qualidade e de Engenharia de Software.</w:t>
      </w:r>
    </w:p>
    <w:p w:rsidR="00904B8E" w:rsidRPr="00904B8E" w:rsidRDefault="00904B8E" w:rsidP="00904B8E">
      <w:pPr>
        <w:pStyle w:val="PargrafodaLista1"/>
        <w:numPr>
          <w:ilvl w:val="1"/>
          <w:numId w:val="24"/>
        </w:numPr>
        <w:spacing w:before="120" w:after="60"/>
        <w:rPr>
          <w:sz w:val="22"/>
        </w:rPr>
      </w:pPr>
      <w:r w:rsidRPr="00904B8E">
        <w:rPr>
          <w:sz w:val="22"/>
        </w:rPr>
        <w:t>Satisfazer ou superar as expectativas dos clientes dos projetos.</w:t>
      </w:r>
    </w:p>
    <w:p w:rsidR="00904B8E" w:rsidRPr="00904B8E" w:rsidRDefault="00904B8E" w:rsidP="00904B8E">
      <w:pPr>
        <w:pStyle w:val="PargrafodaLista1"/>
        <w:numPr>
          <w:ilvl w:val="1"/>
          <w:numId w:val="24"/>
        </w:numPr>
        <w:spacing w:before="120" w:after="60"/>
        <w:rPr>
          <w:sz w:val="22"/>
        </w:rPr>
      </w:pPr>
      <w:r w:rsidRPr="00904B8E">
        <w:rPr>
          <w:sz w:val="22"/>
        </w:rPr>
        <w:t>Minimizar o retrabalho nos projetos.</w:t>
      </w:r>
    </w:p>
    <w:p w:rsidR="00904B8E" w:rsidRPr="00904B8E" w:rsidRDefault="00904B8E" w:rsidP="00904B8E">
      <w:pPr>
        <w:pStyle w:val="PargrafodaLista1"/>
        <w:numPr>
          <w:ilvl w:val="1"/>
          <w:numId w:val="24"/>
        </w:numPr>
        <w:spacing w:before="120" w:after="60"/>
        <w:rPr>
          <w:b/>
          <w:sz w:val="22"/>
        </w:rPr>
      </w:pPr>
      <w:r w:rsidRPr="00904B8E">
        <w:rPr>
          <w:sz w:val="22"/>
        </w:rPr>
        <w:t>Garantir a viabilidade dos projetos.</w:t>
      </w:r>
      <w:bookmarkStart w:id="12" w:name="_GoBack"/>
      <w:bookmarkEnd w:id="12"/>
    </w:p>
    <w:p w:rsid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05"/>
        <w:gridCol w:w="1591"/>
      </w:tblGrid>
      <w:tr w:rsidR="009C551A" w:rsidTr="00B226EB">
        <w:tc>
          <w:tcPr>
            <w:tcW w:w="7905" w:type="dxa"/>
          </w:tcPr>
          <w:p w:rsidR="009C551A" w:rsidRDefault="009C551A" w:rsidP="009C551A">
            <w:pPr>
              <w:pStyle w:val="PargrafodaLista1"/>
              <w:spacing w:before="120" w:after="60"/>
              <w:ind w:left="0"/>
              <w:jc w:val="center"/>
              <w:rPr>
                <w:b/>
                <w:sz w:val="22"/>
              </w:rPr>
            </w:pPr>
            <w:r w:rsidRPr="009C551A">
              <w:rPr>
                <w:b/>
                <w:sz w:val="22"/>
              </w:rPr>
              <w:t>Indicador</w:t>
            </w:r>
          </w:p>
        </w:tc>
        <w:tc>
          <w:tcPr>
            <w:tcW w:w="1591" w:type="dxa"/>
          </w:tcPr>
          <w:p w:rsidR="009C551A" w:rsidRDefault="009C551A" w:rsidP="009C551A">
            <w:pPr>
              <w:pStyle w:val="PargrafodaLista1"/>
              <w:spacing w:before="120" w:after="60"/>
              <w:ind w:left="0"/>
              <w:jc w:val="center"/>
              <w:rPr>
                <w:b/>
                <w:sz w:val="22"/>
              </w:rPr>
            </w:pPr>
            <w:r w:rsidRPr="009C551A">
              <w:rPr>
                <w:b/>
                <w:sz w:val="22"/>
              </w:rPr>
              <w:t>Objetivo(s)</w:t>
            </w:r>
          </w:p>
        </w:tc>
      </w:tr>
      <w:tr w:rsidR="009C551A" w:rsidTr="00B226EB">
        <w:tc>
          <w:tcPr>
            <w:tcW w:w="7905" w:type="dxa"/>
          </w:tcPr>
          <w:p w:rsidR="009C551A" w:rsidRPr="00B226EB" w:rsidRDefault="009C551A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Grau de Satisfação do Cliente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2</w:t>
            </w:r>
            <w:proofErr w:type="gramEnd"/>
          </w:p>
        </w:tc>
      </w:tr>
      <w:tr w:rsidR="009C551A" w:rsidTr="00B226EB">
        <w:tc>
          <w:tcPr>
            <w:tcW w:w="7905" w:type="dxa"/>
          </w:tcPr>
          <w:p w:rsidR="009C551A" w:rsidRPr="00B226EB" w:rsidRDefault="009C551A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Número de Inconsistências na Baseline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1</w:t>
            </w:r>
            <w:proofErr w:type="gramEnd"/>
            <w:r w:rsidRPr="00B226EB">
              <w:rPr>
                <w:sz w:val="22"/>
              </w:rPr>
              <w:t xml:space="preserve"> e 3</w:t>
            </w:r>
          </w:p>
        </w:tc>
      </w:tr>
      <w:tr w:rsidR="009C551A" w:rsidTr="00B226EB">
        <w:tc>
          <w:tcPr>
            <w:tcW w:w="7905" w:type="dxa"/>
          </w:tcPr>
          <w:p w:rsidR="009C551A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Número de Inconsistências Detectadas nos Planos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1</w:t>
            </w:r>
            <w:proofErr w:type="gramEnd"/>
            <w:r w:rsidRPr="00B226EB">
              <w:rPr>
                <w:sz w:val="22"/>
              </w:rPr>
              <w:t xml:space="preserve"> e 3</w:t>
            </w:r>
          </w:p>
        </w:tc>
      </w:tr>
      <w:tr w:rsidR="009C551A" w:rsidTr="00B226EB">
        <w:tc>
          <w:tcPr>
            <w:tcW w:w="7905" w:type="dxa"/>
          </w:tcPr>
          <w:p w:rsidR="009C551A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lastRenderedPageBreak/>
              <w:t>Relação Previsto / Realizado</w:t>
            </w:r>
            <w:proofErr w:type="gramEnd"/>
            <w:r w:rsidRPr="00B226EB">
              <w:rPr>
                <w:sz w:val="22"/>
              </w:rPr>
              <w:t xml:space="preserve"> - Custo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3</w:t>
            </w:r>
            <w:proofErr w:type="gramEnd"/>
            <w:r w:rsidRPr="00B226EB">
              <w:rPr>
                <w:sz w:val="22"/>
              </w:rPr>
              <w:t xml:space="preserve"> e 4</w:t>
            </w:r>
          </w:p>
        </w:tc>
      </w:tr>
      <w:tr w:rsidR="009C551A" w:rsidTr="00B226EB">
        <w:tc>
          <w:tcPr>
            <w:tcW w:w="7905" w:type="dxa"/>
          </w:tcPr>
          <w:p w:rsidR="009C551A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Relação Previsto / Realizado</w:t>
            </w:r>
            <w:proofErr w:type="gramEnd"/>
            <w:r w:rsidRPr="00B226EB">
              <w:rPr>
                <w:sz w:val="22"/>
              </w:rPr>
              <w:t xml:space="preserve"> - Escopo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3</w:t>
            </w:r>
            <w:proofErr w:type="gramEnd"/>
            <w:r w:rsidRPr="00B226EB">
              <w:rPr>
                <w:sz w:val="22"/>
              </w:rPr>
              <w:t xml:space="preserve"> e 4</w:t>
            </w:r>
          </w:p>
        </w:tc>
      </w:tr>
      <w:tr w:rsidR="009C551A" w:rsidTr="00B226EB">
        <w:tc>
          <w:tcPr>
            <w:tcW w:w="7905" w:type="dxa"/>
          </w:tcPr>
          <w:p w:rsidR="009C551A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Relação Previsto / Realizado</w:t>
            </w:r>
            <w:proofErr w:type="gramEnd"/>
            <w:r w:rsidRPr="00B226EB">
              <w:rPr>
                <w:sz w:val="22"/>
              </w:rPr>
              <w:t xml:space="preserve"> - Esforço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3</w:t>
            </w:r>
            <w:proofErr w:type="gramEnd"/>
            <w:r w:rsidRPr="00B226EB">
              <w:rPr>
                <w:sz w:val="22"/>
              </w:rPr>
              <w:t xml:space="preserve"> e 4</w:t>
            </w:r>
          </w:p>
        </w:tc>
      </w:tr>
      <w:tr w:rsidR="009C551A" w:rsidTr="00B226EB">
        <w:tc>
          <w:tcPr>
            <w:tcW w:w="7905" w:type="dxa"/>
          </w:tcPr>
          <w:p w:rsidR="009C551A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Número de Ocorrências (Crítico)</w:t>
            </w:r>
          </w:p>
        </w:tc>
        <w:tc>
          <w:tcPr>
            <w:tcW w:w="1591" w:type="dxa"/>
          </w:tcPr>
          <w:p w:rsidR="009C551A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r w:rsidRPr="00B226EB">
              <w:rPr>
                <w:sz w:val="22"/>
              </w:rPr>
              <w:t>1,3 e 4</w:t>
            </w:r>
          </w:p>
        </w:tc>
      </w:tr>
      <w:tr w:rsidR="00B226EB" w:rsidTr="00B226EB">
        <w:tc>
          <w:tcPr>
            <w:tcW w:w="7905" w:type="dxa"/>
          </w:tcPr>
          <w:p w:rsidR="00B226EB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Número de Ocorrências (Não Crítico)</w:t>
            </w:r>
          </w:p>
        </w:tc>
        <w:tc>
          <w:tcPr>
            <w:tcW w:w="1591" w:type="dxa"/>
          </w:tcPr>
          <w:p w:rsidR="00B226EB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r w:rsidRPr="00B226EB">
              <w:rPr>
                <w:sz w:val="22"/>
              </w:rPr>
              <w:t>1,3 e 4</w:t>
            </w:r>
          </w:p>
        </w:tc>
      </w:tr>
      <w:tr w:rsidR="00B226EB" w:rsidTr="00B226EB">
        <w:tc>
          <w:tcPr>
            <w:tcW w:w="7905" w:type="dxa"/>
          </w:tcPr>
          <w:p w:rsidR="00B226EB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Número de Ocorrências Relacionadas a Riscos</w:t>
            </w:r>
          </w:p>
        </w:tc>
        <w:tc>
          <w:tcPr>
            <w:tcW w:w="1591" w:type="dxa"/>
          </w:tcPr>
          <w:p w:rsidR="00B226EB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r w:rsidRPr="00B226EB">
              <w:rPr>
                <w:sz w:val="22"/>
              </w:rPr>
              <w:t>1,3 e 4</w:t>
            </w:r>
          </w:p>
        </w:tc>
      </w:tr>
      <w:tr w:rsidR="00B226EB" w:rsidTr="00B226EB">
        <w:tc>
          <w:tcPr>
            <w:tcW w:w="7905" w:type="dxa"/>
          </w:tcPr>
          <w:p w:rsidR="00B226EB" w:rsidRPr="00B226EB" w:rsidRDefault="00B226EB" w:rsidP="00904B8E">
            <w:pPr>
              <w:pStyle w:val="PargrafodaLista1"/>
              <w:spacing w:before="120" w:after="60"/>
              <w:ind w:left="0"/>
              <w:rPr>
                <w:sz w:val="22"/>
              </w:rPr>
            </w:pPr>
            <w:r w:rsidRPr="00B226EB">
              <w:rPr>
                <w:sz w:val="22"/>
              </w:rPr>
              <w:t>Número de Decisões Tomadas com Base em Indicadores da Medição</w:t>
            </w:r>
          </w:p>
        </w:tc>
        <w:tc>
          <w:tcPr>
            <w:tcW w:w="1591" w:type="dxa"/>
          </w:tcPr>
          <w:p w:rsidR="00B226EB" w:rsidRPr="00B226EB" w:rsidRDefault="00B226EB" w:rsidP="00B226EB">
            <w:pPr>
              <w:pStyle w:val="PargrafodaLista1"/>
              <w:spacing w:before="120" w:after="60"/>
              <w:ind w:left="0"/>
              <w:jc w:val="center"/>
              <w:rPr>
                <w:sz w:val="22"/>
              </w:rPr>
            </w:pPr>
            <w:proofErr w:type="gramStart"/>
            <w:r w:rsidRPr="00B226EB">
              <w:rPr>
                <w:sz w:val="22"/>
              </w:rPr>
              <w:t>1</w:t>
            </w:r>
            <w:proofErr w:type="gramEnd"/>
            <w:r w:rsidRPr="00B226EB">
              <w:rPr>
                <w:sz w:val="22"/>
              </w:rPr>
              <w:t xml:space="preserve"> e 4</w:t>
            </w:r>
          </w:p>
        </w:tc>
      </w:tr>
    </w:tbl>
    <w:p w:rsid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p w:rsid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p w:rsid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p w:rsid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p w:rsid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p w:rsidR="00904B8E" w:rsidRPr="00904B8E" w:rsidRDefault="00904B8E" w:rsidP="00904B8E">
      <w:pPr>
        <w:pStyle w:val="PargrafodaLista1"/>
        <w:spacing w:before="120" w:after="60"/>
        <w:ind w:left="0"/>
        <w:rPr>
          <w:b/>
          <w:sz w:val="22"/>
        </w:rPr>
      </w:pPr>
    </w:p>
    <w:p w:rsidR="0048395A" w:rsidRPr="00740E71" w:rsidRDefault="0048395A" w:rsidP="00904B8E">
      <w:pPr>
        <w:pStyle w:val="PargrafodaLista1"/>
        <w:numPr>
          <w:ilvl w:val="0"/>
          <w:numId w:val="24"/>
        </w:numPr>
        <w:spacing w:before="120" w:after="60"/>
        <w:rPr>
          <w:b/>
          <w:sz w:val="22"/>
        </w:rPr>
      </w:pPr>
      <w:r w:rsidRPr="00740E71">
        <w:rPr>
          <w:b/>
          <w:sz w:val="22"/>
        </w:rPr>
        <w:t>Métricas</w:t>
      </w:r>
    </w:p>
    <w:p w:rsidR="0048395A" w:rsidRPr="0070055A" w:rsidRDefault="00DC666D" w:rsidP="0070055A">
      <w:pPr>
        <w:spacing w:before="120" w:after="60"/>
        <w:rPr>
          <w:sz w:val="22"/>
        </w:rPr>
      </w:pPr>
      <w:r w:rsidRPr="00740E71">
        <w:rPr>
          <w:sz w:val="22"/>
        </w:rPr>
        <w:t>As métricas a seguir compõem</w:t>
      </w:r>
      <w:r w:rsidR="0048395A" w:rsidRPr="00740E71">
        <w:rPr>
          <w:sz w:val="22"/>
        </w:rPr>
        <w:t xml:space="preserve"> o Plano de Medição e contemplam os objetivos organizacionais.</w:t>
      </w: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51"/>
        <w:gridCol w:w="6805"/>
      </w:tblGrid>
      <w:tr w:rsidR="0048395A" w:rsidRPr="00740E71" w:rsidTr="00693AB3"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bookmarkStart w:id="13" w:name="h.wcuyqcafvhxb"/>
            <w:bookmarkEnd w:id="13"/>
            <w:r w:rsidRPr="00740E71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680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904B8E" w:rsidP="008D31C7">
            <w:pPr>
              <w:pStyle w:val="InfoBlue"/>
              <w:spacing w:after="0"/>
              <w:rPr>
                <w:b/>
                <w:sz w:val="22"/>
                <w:szCs w:val="22"/>
              </w:rPr>
            </w:pPr>
            <w:r w:rsidRPr="00904B8E">
              <w:rPr>
                <w:b/>
                <w:sz w:val="22"/>
                <w:szCs w:val="22"/>
              </w:rPr>
              <w:t>Grau de Satisfação do Cliente</w:t>
            </w:r>
          </w:p>
        </w:tc>
      </w:tr>
      <w:tr w:rsidR="0048395A" w:rsidRPr="00740E71" w:rsidTr="00693AB3">
        <w:tc>
          <w:tcPr>
            <w:tcW w:w="255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904B8E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6805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9C551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9C551A">
              <w:rPr>
                <w:sz w:val="22"/>
                <w:szCs w:val="22"/>
              </w:rPr>
              <w:t>O indicador GSC tem como objetivo levantar o grau de satisfação do cliente em relação ao produto gerado pela organização. O cenário ideal é aquele no qual o cliente demonstra alto grau de satisfação.</w:t>
            </w:r>
          </w:p>
        </w:tc>
      </w:tr>
      <w:tr w:rsidR="009C551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C551A" w:rsidRDefault="009C551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9C551A" w:rsidRPr="00740E71" w:rsidRDefault="009C551A" w:rsidP="00904B8E">
            <w:pPr>
              <w:pStyle w:val="Corpodetexto"/>
              <w:suppressAutoHyphens/>
              <w:spacing w:after="0" w:line="100" w:lineRule="atLeast"/>
              <w:rPr>
                <w:sz w:val="22"/>
                <w:lang w:eastAsia="en-US"/>
              </w:rPr>
            </w:pP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904B8E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904B8E">
            <w:pPr>
              <w:pStyle w:val="Corpodetexto"/>
              <w:suppressAutoHyphens/>
              <w:spacing w:after="0" w:line="100" w:lineRule="atLeast"/>
              <w:rPr>
                <w:sz w:val="22"/>
                <w:lang w:eastAsia="en-US"/>
              </w:rPr>
            </w:pPr>
          </w:p>
        </w:tc>
      </w:tr>
      <w:tr w:rsidR="009C551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C551A" w:rsidRDefault="009C551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9C551A" w:rsidRPr="00740E71" w:rsidRDefault="009C551A" w:rsidP="00904B8E">
            <w:pPr>
              <w:pStyle w:val="Corpodetexto"/>
              <w:suppressAutoHyphens/>
              <w:spacing w:after="0" w:line="100" w:lineRule="atLeast"/>
              <w:rPr>
                <w:sz w:val="22"/>
                <w:lang w:eastAsia="en-US"/>
              </w:rPr>
            </w:pPr>
          </w:p>
        </w:tc>
      </w:tr>
      <w:tr w:rsidR="009C551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C551A" w:rsidRDefault="009C551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9C551A" w:rsidRPr="00740E71" w:rsidRDefault="009C551A" w:rsidP="00904B8E">
            <w:pPr>
              <w:pStyle w:val="Corpodetexto"/>
              <w:suppressAutoHyphens/>
              <w:spacing w:after="0" w:line="100" w:lineRule="atLeast"/>
              <w:rPr>
                <w:sz w:val="22"/>
                <w:lang w:eastAsia="en-US"/>
              </w:rPr>
            </w:pP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Responsabilidades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F805F1">
            <w:pPr>
              <w:pStyle w:val="InfoBlue"/>
              <w:spacing w:after="0"/>
              <w:rPr>
                <w:sz w:val="22"/>
                <w:szCs w:val="22"/>
              </w:rPr>
            </w:pPr>
          </w:p>
        </w:tc>
      </w:tr>
    </w:tbl>
    <w:p w:rsidR="0048395A" w:rsidRDefault="0048395A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F805F1" w:rsidRDefault="00F805F1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F805F1" w:rsidRDefault="00F805F1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Pr="00740E71" w:rsidRDefault="00EE24BD" w:rsidP="0048395A">
      <w:pPr>
        <w:spacing w:before="120" w:after="60"/>
        <w:rPr>
          <w:sz w:val="22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51"/>
        <w:gridCol w:w="6805"/>
      </w:tblGrid>
      <w:tr w:rsidR="0048395A" w:rsidRPr="00740E71" w:rsidTr="00693AB3"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680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b/>
                <w:sz w:val="22"/>
                <w:szCs w:val="22"/>
              </w:rPr>
            </w:pPr>
            <w:r w:rsidRPr="00740E71">
              <w:rPr>
                <w:b/>
                <w:sz w:val="22"/>
                <w:szCs w:val="22"/>
              </w:rPr>
              <w:t>Inconsistências dos Artefatos de Configuração</w:t>
            </w:r>
          </w:p>
        </w:tc>
      </w:tr>
      <w:tr w:rsidR="0048395A" w:rsidRPr="00740E71" w:rsidTr="00693AB3">
        <w:tc>
          <w:tcPr>
            <w:tcW w:w="255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Definição</w:t>
            </w:r>
          </w:p>
        </w:tc>
        <w:tc>
          <w:tcPr>
            <w:tcW w:w="6805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740E71">
              <w:rPr>
                <w:sz w:val="22"/>
                <w:szCs w:val="22"/>
              </w:rPr>
              <w:t>O objetivo dessa métrica é identificar desvios da configuração dos Artefatos de Configuração em relação à Baseline do projeto.</w:t>
            </w: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Procedimentos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48395A">
            <w:pPr>
              <w:pStyle w:val="InfoBlue"/>
              <w:numPr>
                <w:ilvl w:val="0"/>
                <w:numId w:val="26"/>
              </w:numPr>
              <w:suppressAutoHyphens/>
              <w:autoSpaceDE/>
              <w:autoSpaceDN/>
              <w:spacing w:after="0"/>
              <w:ind w:left="320" w:hanging="283"/>
              <w:rPr>
                <w:sz w:val="22"/>
                <w:szCs w:val="22"/>
              </w:rPr>
            </w:pPr>
            <w:r w:rsidRPr="00740E71">
              <w:rPr>
                <w:b/>
                <w:sz w:val="22"/>
                <w:szCs w:val="22"/>
              </w:rPr>
              <w:t>Coleta:</w:t>
            </w:r>
            <w:r w:rsidRPr="00740E71">
              <w:rPr>
                <w:sz w:val="22"/>
                <w:szCs w:val="22"/>
              </w:rPr>
              <w:t xml:space="preserve"> A cada atualização da Baseline, deverá ser identificado algum possível desvio de configuração pelo Gerente de Configuração.</w:t>
            </w:r>
          </w:p>
          <w:p w:rsidR="0048395A" w:rsidRPr="00740E71" w:rsidRDefault="0048395A" w:rsidP="008D31C7">
            <w:pPr>
              <w:pStyle w:val="Corpodetexto"/>
              <w:rPr>
                <w:sz w:val="22"/>
                <w:lang w:eastAsia="en-US"/>
              </w:rPr>
            </w:pPr>
          </w:p>
          <w:p w:rsidR="0048395A" w:rsidRPr="00740E71" w:rsidRDefault="0048395A" w:rsidP="0048395A">
            <w:pPr>
              <w:pStyle w:val="Corpodetexto"/>
              <w:numPr>
                <w:ilvl w:val="0"/>
                <w:numId w:val="26"/>
              </w:numPr>
              <w:suppressAutoHyphens/>
              <w:spacing w:after="0" w:line="100" w:lineRule="atLeast"/>
              <w:ind w:left="320" w:hanging="283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Analise:</w:t>
            </w:r>
            <w:r w:rsidRPr="00740E71">
              <w:rPr>
                <w:sz w:val="22"/>
                <w:lang w:eastAsia="en-US"/>
              </w:rPr>
              <w:t xml:space="preserve"> o Gerente de Configuração deverá verificar a Baseline e identificar o motivo da inconsistência (caso exista)</w:t>
            </w:r>
            <w:r w:rsidR="0070055A">
              <w:rPr>
                <w:sz w:val="22"/>
                <w:lang w:eastAsia="en-US"/>
              </w:rPr>
              <w:t xml:space="preserve"> e deverá desenvolver um relatório seguindo o Template </w:t>
            </w:r>
            <w:hyperlink w:history="1">
              <w:r w:rsidR="0070055A" w:rsidRPr="0070055A">
                <w:rPr>
                  <w:rStyle w:val="Hyperlink"/>
                  <w:sz w:val="22"/>
                  <w:lang w:eastAsia="en-US"/>
                </w:rPr>
                <w:t>RAC</w:t>
              </w:r>
            </w:hyperlink>
            <w:r w:rsidR="00EE24BD">
              <w:rPr>
                <w:sz w:val="22"/>
                <w:lang w:eastAsia="en-US"/>
              </w:rPr>
              <w:t xml:space="preserve"> que contenha todos os artefatos do projeto e suas alterações (quando houver).</w:t>
            </w:r>
            <w:r w:rsidRPr="00740E71">
              <w:rPr>
                <w:sz w:val="22"/>
                <w:lang w:eastAsia="en-US"/>
              </w:rPr>
              <w:t xml:space="preserve"> Essas inconsistências deverão ser relatadas ao Gerente de Proj</w:t>
            </w:r>
            <w:r w:rsidR="00B56873">
              <w:rPr>
                <w:sz w:val="22"/>
                <w:lang w:eastAsia="en-US"/>
              </w:rPr>
              <w:t>eto para que ele possa avaliar um possível</w:t>
            </w:r>
            <w:r w:rsidRPr="00740E71">
              <w:rPr>
                <w:sz w:val="22"/>
                <w:lang w:eastAsia="en-US"/>
              </w:rPr>
              <w:t xml:space="preserve"> impacto dessa inconsistência</w:t>
            </w:r>
            <w:r w:rsidR="00B56873">
              <w:rPr>
                <w:sz w:val="22"/>
                <w:lang w:eastAsia="en-US"/>
              </w:rPr>
              <w:t xml:space="preserve"> ou mudança</w:t>
            </w:r>
            <w:r w:rsidRPr="00740E71">
              <w:rPr>
                <w:sz w:val="22"/>
                <w:lang w:eastAsia="en-US"/>
              </w:rPr>
              <w:t xml:space="preserve"> no desenvolvimento do Projeto.</w:t>
            </w:r>
          </w:p>
          <w:p w:rsidR="0048395A" w:rsidRPr="00740E71" w:rsidRDefault="0048395A" w:rsidP="008D31C7">
            <w:pPr>
              <w:pStyle w:val="Corpodetexto"/>
              <w:spacing w:after="0"/>
              <w:rPr>
                <w:sz w:val="22"/>
                <w:lang w:eastAsia="en-US"/>
              </w:rPr>
            </w:pPr>
          </w:p>
          <w:p w:rsidR="0048395A" w:rsidRPr="00740E71" w:rsidRDefault="0048395A" w:rsidP="00FB67F9">
            <w:pPr>
              <w:pStyle w:val="Corpodetexto"/>
              <w:numPr>
                <w:ilvl w:val="0"/>
                <w:numId w:val="26"/>
              </w:numPr>
              <w:suppressAutoHyphens/>
              <w:spacing w:after="0" w:line="100" w:lineRule="atLeast"/>
              <w:ind w:left="320" w:hanging="283"/>
              <w:rPr>
                <w:sz w:val="22"/>
              </w:rPr>
            </w:pPr>
            <w:r w:rsidRPr="00740E71">
              <w:rPr>
                <w:b/>
                <w:sz w:val="22"/>
                <w:lang w:eastAsia="en-US"/>
              </w:rPr>
              <w:t>Comunicação:</w:t>
            </w:r>
            <w:r w:rsidRPr="00740E71">
              <w:rPr>
                <w:sz w:val="22"/>
                <w:lang w:eastAsia="en-US"/>
              </w:rPr>
              <w:t xml:space="preserve"> </w:t>
            </w:r>
            <w:r w:rsidR="00FB67F9">
              <w:rPr>
                <w:sz w:val="22"/>
                <w:lang w:eastAsia="en-US"/>
              </w:rPr>
              <w:t xml:space="preserve">O relatório RAC </w:t>
            </w:r>
            <w:r w:rsidR="00FB67F9">
              <w:rPr>
                <w:sz w:val="22"/>
              </w:rPr>
              <w:t>deverá ser armazenado na pasta Dropbox do Projeto para que seja acessível a todos os interessados.</w:t>
            </w: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Responsabilidades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740E71">
              <w:rPr>
                <w:sz w:val="22"/>
                <w:szCs w:val="22"/>
              </w:rPr>
              <w:t>Gerente de Configuração e Gerente de Projeto.</w:t>
            </w:r>
          </w:p>
        </w:tc>
      </w:tr>
    </w:tbl>
    <w:p w:rsidR="0048395A" w:rsidRPr="00740E71" w:rsidRDefault="0048395A" w:rsidP="0048395A">
      <w:pPr>
        <w:spacing w:before="120" w:after="60"/>
        <w:rPr>
          <w:sz w:val="22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51"/>
        <w:gridCol w:w="6805"/>
      </w:tblGrid>
      <w:tr w:rsidR="0048395A" w:rsidRPr="00740E71" w:rsidTr="00693AB3"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680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b/>
                <w:sz w:val="22"/>
                <w:szCs w:val="22"/>
              </w:rPr>
            </w:pPr>
            <w:r w:rsidRPr="00740E71">
              <w:rPr>
                <w:b/>
                <w:sz w:val="22"/>
                <w:szCs w:val="22"/>
              </w:rPr>
              <w:t>Analise das Atividades Desenvolvidas</w:t>
            </w:r>
          </w:p>
        </w:tc>
      </w:tr>
      <w:tr w:rsidR="0048395A" w:rsidRPr="00740E71" w:rsidTr="00693AB3">
        <w:tc>
          <w:tcPr>
            <w:tcW w:w="255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693AB3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Definição</w:t>
            </w:r>
          </w:p>
        </w:tc>
        <w:tc>
          <w:tcPr>
            <w:tcW w:w="6805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740E71">
              <w:rPr>
                <w:sz w:val="22"/>
                <w:szCs w:val="22"/>
              </w:rPr>
              <w:t>O objetivo dessa métrica é identificar o esforço em horas pela equipe, os artefatos produzidos e os problemas encontrados pela equipe, e com base nesses identificadores estimar o prazo de termino do projeto.</w:t>
            </w: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Procedimentos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48395A">
            <w:pPr>
              <w:pStyle w:val="Corpodetexto"/>
              <w:numPr>
                <w:ilvl w:val="0"/>
                <w:numId w:val="22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Coleta:</w:t>
            </w:r>
            <w:r w:rsidRPr="00740E71">
              <w:rPr>
                <w:sz w:val="22"/>
                <w:lang w:eastAsia="en-US"/>
              </w:rPr>
              <w:t xml:space="preserve"> Durante o desenvolvimento do projeto o Gerente de Projeto deverá identificar o esforço da equipe para o desenvolvimento das atividades do projeto.  Além disso, deverão ser capturados, todos os Artefatos produzidos pela equipe e identificar quaisquer problemas encontrados pela equipe.</w:t>
            </w:r>
          </w:p>
          <w:p w:rsidR="0048395A" w:rsidRPr="00740E71" w:rsidRDefault="0048395A" w:rsidP="008D31C7">
            <w:pPr>
              <w:pStyle w:val="Corpodetexto"/>
              <w:spacing w:after="0"/>
              <w:ind w:left="320"/>
              <w:rPr>
                <w:sz w:val="22"/>
                <w:lang w:eastAsia="en-US"/>
              </w:rPr>
            </w:pPr>
          </w:p>
          <w:p w:rsidR="0048395A" w:rsidRPr="00740E71" w:rsidRDefault="0048395A" w:rsidP="0048395A">
            <w:pPr>
              <w:pStyle w:val="Corpodetexto"/>
              <w:numPr>
                <w:ilvl w:val="0"/>
                <w:numId w:val="22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Analise:</w:t>
            </w:r>
            <w:r w:rsidRPr="00740E71">
              <w:rPr>
                <w:sz w:val="22"/>
                <w:lang w:eastAsia="en-US"/>
              </w:rPr>
              <w:t xml:space="preserve"> O Gerente de Projeto deverá avaliar o esforço para o desenvolvimento de cada atividade do projeto pelos membros da equipe, o tempo medido deverá ser em horas trabalhadas (que deve ser informado por cada membro da equipe para cada artefato trabalhado). </w:t>
            </w:r>
          </w:p>
          <w:p w:rsidR="0048395A" w:rsidRPr="00740E71" w:rsidRDefault="0048395A" w:rsidP="008D31C7">
            <w:pPr>
              <w:pStyle w:val="Corpodetexto"/>
              <w:spacing w:after="0"/>
              <w:ind w:left="320"/>
              <w:rPr>
                <w:sz w:val="22"/>
                <w:lang w:eastAsia="en-US"/>
              </w:rPr>
            </w:pPr>
            <w:r w:rsidRPr="00740E71">
              <w:rPr>
                <w:sz w:val="22"/>
                <w:lang w:eastAsia="en-US"/>
              </w:rPr>
              <w:t xml:space="preserve">O Gerente de projeto deverá desenvolver um relatório seguindo o </w:t>
            </w:r>
            <w:r w:rsidR="00EE24BD">
              <w:rPr>
                <w:sz w:val="22"/>
                <w:lang w:eastAsia="en-US"/>
              </w:rPr>
              <w:t>T</w:t>
            </w:r>
            <w:r w:rsidR="00EE24BD" w:rsidRPr="00740E71">
              <w:rPr>
                <w:sz w:val="22"/>
                <w:lang w:eastAsia="en-US"/>
              </w:rPr>
              <w:t>emplate</w:t>
            </w:r>
            <w:r w:rsidRPr="00740E71">
              <w:rPr>
                <w:sz w:val="22"/>
                <w:lang w:eastAsia="en-US"/>
              </w:rPr>
              <w:t xml:space="preserve"> </w:t>
            </w:r>
            <w:hyperlink w:anchor="_blank" w:history="1">
              <w:r w:rsidRPr="00740E71">
                <w:rPr>
                  <w:rStyle w:val="Hyperlink"/>
                  <w:sz w:val="22"/>
                </w:rPr>
                <w:t>RA</w:t>
              </w:r>
              <w:r w:rsidR="0070055A">
                <w:rPr>
                  <w:rStyle w:val="Hyperlink"/>
                  <w:sz w:val="22"/>
                </w:rPr>
                <w:t>D</w:t>
              </w:r>
            </w:hyperlink>
            <w:r w:rsidRPr="00740E71">
              <w:rPr>
                <w:sz w:val="22"/>
                <w:lang w:eastAsia="en-US"/>
              </w:rPr>
              <w:t xml:space="preserve"> que </w:t>
            </w:r>
            <w:r w:rsidR="00EE24BD">
              <w:rPr>
                <w:sz w:val="22"/>
                <w:lang w:eastAsia="en-US"/>
              </w:rPr>
              <w:t xml:space="preserve">contenha </w:t>
            </w:r>
            <w:r w:rsidRPr="00740E71">
              <w:rPr>
                <w:sz w:val="22"/>
                <w:lang w:eastAsia="en-US"/>
              </w:rPr>
              <w:t xml:space="preserve">todas as atividades trabalhadas pela equipe, quem foram os participantes, o tempo gasto para desenvolver a atividade e os problemas encontrados pela equipe (caso </w:t>
            </w:r>
            <w:r w:rsidR="00EE24BD">
              <w:rPr>
                <w:sz w:val="22"/>
                <w:lang w:eastAsia="en-US"/>
              </w:rPr>
              <w:t>ocorrer</w:t>
            </w:r>
            <w:r w:rsidRPr="00740E71">
              <w:rPr>
                <w:sz w:val="22"/>
                <w:lang w:eastAsia="en-US"/>
              </w:rPr>
              <w:t xml:space="preserve">). </w:t>
            </w:r>
          </w:p>
          <w:p w:rsidR="0048395A" w:rsidRPr="00740E71" w:rsidRDefault="0048395A" w:rsidP="000B568B">
            <w:pPr>
              <w:pStyle w:val="Corpodetexto"/>
              <w:spacing w:after="0"/>
              <w:ind w:left="320"/>
              <w:rPr>
                <w:sz w:val="22"/>
                <w:lang w:eastAsia="en-US"/>
              </w:rPr>
            </w:pPr>
            <w:r w:rsidRPr="00740E71">
              <w:rPr>
                <w:sz w:val="22"/>
                <w:lang w:eastAsia="en-US"/>
              </w:rPr>
              <w:t xml:space="preserve">As atividades deverão ser classificadas conforme sua prioridade no Redmine (Baixa, Normal, Alta, Urgente e Imediata). </w:t>
            </w:r>
          </w:p>
          <w:p w:rsidR="0048395A" w:rsidRPr="00740E71" w:rsidRDefault="0048395A" w:rsidP="008D31C7">
            <w:pPr>
              <w:pStyle w:val="Corpodetexto"/>
              <w:spacing w:after="0"/>
              <w:rPr>
                <w:sz w:val="22"/>
                <w:lang w:eastAsia="en-US"/>
              </w:rPr>
            </w:pPr>
          </w:p>
          <w:p w:rsidR="0048395A" w:rsidRPr="00740E71" w:rsidRDefault="0048395A" w:rsidP="0048395A">
            <w:pPr>
              <w:pStyle w:val="Corpodetexto"/>
              <w:numPr>
                <w:ilvl w:val="0"/>
                <w:numId w:val="22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lastRenderedPageBreak/>
              <w:t xml:space="preserve">Comunicação: </w:t>
            </w:r>
            <w:r w:rsidRPr="00740E71">
              <w:rPr>
                <w:sz w:val="22"/>
                <w:lang w:eastAsia="en-US"/>
              </w:rPr>
              <w:t>O relatório deverá ser guardado no DROPBOX, onde as partes interessadas vão ter acesso a esses documentos.</w:t>
            </w: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lastRenderedPageBreak/>
              <w:t>Responsabilidades</w:t>
            </w:r>
          </w:p>
        </w:tc>
        <w:tc>
          <w:tcPr>
            <w:tcW w:w="680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740E71">
              <w:rPr>
                <w:sz w:val="22"/>
                <w:szCs w:val="22"/>
              </w:rPr>
              <w:t>Gerente de Projeto.</w:t>
            </w:r>
          </w:p>
        </w:tc>
      </w:tr>
    </w:tbl>
    <w:p w:rsidR="0048395A" w:rsidRPr="00740E71" w:rsidRDefault="0048395A" w:rsidP="0048395A">
      <w:pPr>
        <w:spacing w:before="120" w:after="60"/>
        <w:rPr>
          <w:sz w:val="22"/>
        </w:rPr>
      </w:pPr>
    </w:p>
    <w:tbl>
      <w:tblPr>
        <w:tblW w:w="9498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51"/>
        <w:gridCol w:w="6947"/>
      </w:tblGrid>
      <w:tr w:rsidR="0048395A" w:rsidRPr="00740E71" w:rsidTr="00693AB3"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694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b/>
                <w:sz w:val="22"/>
                <w:szCs w:val="22"/>
              </w:rPr>
            </w:pPr>
            <w:r w:rsidRPr="00740E71">
              <w:rPr>
                <w:b/>
                <w:sz w:val="22"/>
                <w:szCs w:val="22"/>
              </w:rPr>
              <w:t>Relatório de Aquisição de Produtos</w:t>
            </w:r>
          </w:p>
        </w:tc>
      </w:tr>
      <w:tr w:rsidR="0048395A" w:rsidRPr="00740E71" w:rsidTr="00693AB3">
        <w:tc>
          <w:tcPr>
            <w:tcW w:w="255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Definição</w:t>
            </w:r>
          </w:p>
        </w:tc>
        <w:tc>
          <w:tcPr>
            <w:tcW w:w="6947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740E71">
              <w:rPr>
                <w:sz w:val="22"/>
                <w:szCs w:val="22"/>
              </w:rPr>
              <w:t xml:space="preserve">Essa métrica visa </w:t>
            </w:r>
            <w:r w:rsidR="00EE24BD" w:rsidRPr="00740E71">
              <w:rPr>
                <w:sz w:val="22"/>
                <w:szCs w:val="22"/>
              </w:rPr>
              <w:t>à</w:t>
            </w:r>
            <w:r w:rsidRPr="00740E71">
              <w:rPr>
                <w:sz w:val="22"/>
                <w:szCs w:val="22"/>
              </w:rPr>
              <w:t xml:space="preserve"> necessidade de se adquirir produtos que sejam necessários para o desenvolvimento do projeto.</w:t>
            </w: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Procedimentos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48395A">
            <w:pPr>
              <w:pStyle w:val="Corpodetexto"/>
              <w:numPr>
                <w:ilvl w:val="0"/>
                <w:numId w:val="27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Coleta:</w:t>
            </w:r>
            <w:r w:rsidRPr="00740E71">
              <w:rPr>
                <w:sz w:val="22"/>
                <w:lang w:eastAsia="en-US"/>
              </w:rPr>
              <w:t xml:space="preserve"> O Gerente de Projeto deverá analisar a necessidade de adquirir um produto juntamente com o Cliente onde a necessidade será solicitada pelo Gerente de Aquisição.</w:t>
            </w:r>
          </w:p>
          <w:p w:rsidR="0048395A" w:rsidRPr="00740E71" w:rsidRDefault="0048395A" w:rsidP="008D31C7">
            <w:pPr>
              <w:pStyle w:val="Corpodetexto"/>
              <w:spacing w:after="0"/>
              <w:ind w:left="320"/>
              <w:rPr>
                <w:sz w:val="22"/>
                <w:lang w:eastAsia="en-US"/>
              </w:rPr>
            </w:pPr>
          </w:p>
          <w:p w:rsidR="0048395A" w:rsidRPr="00740E71" w:rsidRDefault="0048395A" w:rsidP="0048395A">
            <w:pPr>
              <w:pStyle w:val="Corpodetexto"/>
              <w:numPr>
                <w:ilvl w:val="0"/>
                <w:numId w:val="27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Analise:</w:t>
            </w:r>
            <w:r w:rsidRPr="00740E71">
              <w:rPr>
                <w:sz w:val="22"/>
                <w:lang w:eastAsia="en-US"/>
              </w:rPr>
              <w:t xml:space="preserve"> O Gerente de Aquisição deverá levantar a necessidade de aquisição de um produto cria</w:t>
            </w:r>
            <w:r w:rsidR="00DE1056">
              <w:rPr>
                <w:sz w:val="22"/>
                <w:lang w:eastAsia="en-US"/>
              </w:rPr>
              <w:t xml:space="preserve">ndo um relatório com base no </w:t>
            </w:r>
            <w:r w:rsidR="00EE24BD">
              <w:rPr>
                <w:sz w:val="22"/>
                <w:lang w:eastAsia="en-US"/>
              </w:rPr>
              <w:t>T</w:t>
            </w:r>
            <w:r w:rsidR="00EE24BD" w:rsidRPr="00740E71">
              <w:rPr>
                <w:sz w:val="22"/>
                <w:lang w:eastAsia="en-US"/>
              </w:rPr>
              <w:t>emplate</w:t>
            </w:r>
            <w:r w:rsidRPr="00740E71">
              <w:rPr>
                <w:sz w:val="22"/>
                <w:lang w:eastAsia="en-US"/>
              </w:rPr>
              <w:t xml:space="preserve"> </w:t>
            </w:r>
            <w:hyperlink w:anchor="_blank" w:history="1">
              <w:r w:rsidRPr="00740E71">
                <w:rPr>
                  <w:rStyle w:val="Hyperlink"/>
                  <w:sz w:val="22"/>
                </w:rPr>
                <w:t>RAP</w:t>
              </w:r>
            </w:hyperlink>
            <w:r w:rsidR="00EE24BD">
              <w:rPr>
                <w:sz w:val="22"/>
                <w:lang w:eastAsia="en-US"/>
              </w:rPr>
              <w:t xml:space="preserve"> que contenha o nome de cada item adquirido, descrevendo a necessidade de aquisição e o método de aquisição. </w:t>
            </w:r>
            <w:r w:rsidRPr="00740E71">
              <w:rPr>
                <w:sz w:val="22"/>
                <w:lang w:eastAsia="en-US"/>
              </w:rPr>
              <w:t xml:space="preserve">Esse relatório deverá ser analisado pelo Gerente de Projeto onde ele verificará a possibilidade de cada produto ser adquirido, após isso, ele deverá avaliar qual melhor método de aquisição. </w:t>
            </w:r>
          </w:p>
          <w:p w:rsidR="0048395A" w:rsidRPr="00740E71" w:rsidRDefault="0048395A" w:rsidP="008D31C7">
            <w:pPr>
              <w:pStyle w:val="Corpodetexto"/>
              <w:spacing w:after="0"/>
              <w:ind w:left="320" w:hanging="284"/>
              <w:rPr>
                <w:sz w:val="22"/>
              </w:rPr>
            </w:pPr>
          </w:p>
          <w:p w:rsidR="0048395A" w:rsidRPr="00740E71" w:rsidRDefault="0048395A" w:rsidP="0048395A">
            <w:pPr>
              <w:pStyle w:val="Corpodetexto"/>
              <w:numPr>
                <w:ilvl w:val="0"/>
                <w:numId w:val="27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 xml:space="preserve">Comunicação: </w:t>
            </w:r>
            <w:r w:rsidRPr="00740E71">
              <w:rPr>
                <w:sz w:val="22"/>
                <w:lang w:eastAsia="en-US"/>
              </w:rPr>
              <w:t>O relatório deverá ser armazenado no Dropbox do projeto onde as partes interessadas do projeto possam ter acesso ao arquivo.</w:t>
            </w:r>
          </w:p>
        </w:tc>
      </w:tr>
      <w:tr w:rsidR="0048395A" w:rsidRPr="00740E71" w:rsidTr="00693AB3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8395A" w:rsidRPr="00740E71" w:rsidRDefault="0048395A" w:rsidP="008D31C7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Responsabilidades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48395A" w:rsidRPr="00740E71" w:rsidRDefault="0048395A" w:rsidP="008D31C7">
            <w:pPr>
              <w:pStyle w:val="InfoBlue"/>
              <w:spacing w:after="0"/>
              <w:rPr>
                <w:sz w:val="22"/>
                <w:szCs w:val="22"/>
              </w:rPr>
            </w:pPr>
            <w:r w:rsidRPr="00740E71">
              <w:rPr>
                <w:sz w:val="22"/>
                <w:szCs w:val="22"/>
              </w:rPr>
              <w:t>Gerente de Aquisição e Gerente de Projeto</w:t>
            </w:r>
          </w:p>
        </w:tc>
      </w:tr>
    </w:tbl>
    <w:p w:rsidR="0048395A" w:rsidRPr="00740E71" w:rsidRDefault="0048395A" w:rsidP="0048395A">
      <w:pPr>
        <w:spacing w:before="120" w:after="60"/>
        <w:rPr>
          <w:sz w:val="22"/>
        </w:rPr>
      </w:pPr>
    </w:p>
    <w:tbl>
      <w:tblPr>
        <w:tblW w:w="9498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51"/>
        <w:gridCol w:w="6947"/>
      </w:tblGrid>
      <w:tr w:rsidR="00C71770" w:rsidRPr="00740E71" w:rsidTr="00414D36"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70" w:rsidRPr="00740E71" w:rsidRDefault="00C71770" w:rsidP="00414D36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694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C71770" w:rsidRPr="00740E71" w:rsidRDefault="00DE1056" w:rsidP="00414D36">
            <w:pPr>
              <w:pStyle w:val="InfoBlue"/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Monitoramento dos Requisitos do Sistema</w:t>
            </w:r>
          </w:p>
        </w:tc>
      </w:tr>
      <w:tr w:rsidR="00C71770" w:rsidRPr="00740E71" w:rsidTr="00414D36">
        <w:tc>
          <w:tcPr>
            <w:tcW w:w="255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70" w:rsidRPr="00740E71" w:rsidRDefault="00C71770" w:rsidP="00414D36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Definição</w:t>
            </w:r>
          </w:p>
        </w:tc>
        <w:tc>
          <w:tcPr>
            <w:tcW w:w="6947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C71770" w:rsidRPr="00740E71" w:rsidRDefault="00DE1056" w:rsidP="00DE1056">
            <w:pPr>
              <w:pStyle w:val="InfoBlue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Essa métrica destina-se a verificar se os requisitos estão sendo contemplados de acordo com os requisitos estabelecidos com o Cliente.</w:t>
            </w:r>
          </w:p>
        </w:tc>
      </w:tr>
      <w:tr w:rsidR="00C71770" w:rsidRPr="00740E71" w:rsidTr="00414D36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70" w:rsidRPr="00740E71" w:rsidRDefault="00C71770" w:rsidP="00414D36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Procedimentos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C71770" w:rsidRPr="00740E71" w:rsidRDefault="00C71770" w:rsidP="00C71770">
            <w:pPr>
              <w:pStyle w:val="Corpodetexto"/>
              <w:numPr>
                <w:ilvl w:val="0"/>
                <w:numId w:val="33"/>
              </w:numPr>
              <w:suppressAutoHyphens/>
              <w:spacing w:after="0" w:line="100" w:lineRule="atLeast"/>
              <w:ind w:left="321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Coleta:</w:t>
            </w:r>
            <w:r w:rsidRPr="00740E71">
              <w:rPr>
                <w:sz w:val="22"/>
                <w:lang w:eastAsia="en-US"/>
              </w:rPr>
              <w:t xml:space="preserve"> </w:t>
            </w:r>
            <w:r w:rsidR="00DE1056">
              <w:rPr>
                <w:sz w:val="22"/>
                <w:lang w:eastAsia="en-US"/>
              </w:rPr>
              <w:t xml:space="preserve">O Gerente de Requisitos deverá fazer um levantamento dos requisitos solicitados pelo Cliente. </w:t>
            </w:r>
          </w:p>
          <w:p w:rsidR="00C71770" w:rsidRPr="00740E71" w:rsidRDefault="00C71770" w:rsidP="00414D36">
            <w:pPr>
              <w:pStyle w:val="Corpodetexto"/>
              <w:spacing w:after="0"/>
              <w:ind w:left="320"/>
              <w:rPr>
                <w:sz w:val="22"/>
                <w:lang w:eastAsia="en-US"/>
              </w:rPr>
            </w:pPr>
          </w:p>
          <w:p w:rsidR="00C71770" w:rsidRPr="00740E71" w:rsidRDefault="00C71770" w:rsidP="00C71770">
            <w:pPr>
              <w:pStyle w:val="Corpodetexto"/>
              <w:numPr>
                <w:ilvl w:val="0"/>
                <w:numId w:val="33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Analise:</w:t>
            </w:r>
            <w:r w:rsidRPr="00740E71">
              <w:rPr>
                <w:sz w:val="22"/>
                <w:lang w:eastAsia="en-US"/>
              </w:rPr>
              <w:t xml:space="preserve"> </w:t>
            </w:r>
            <w:r w:rsidR="00DE1056">
              <w:rPr>
                <w:sz w:val="22"/>
                <w:lang w:eastAsia="en-US"/>
              </w:rPr>
              <w:t xml:space="preserve">O Gerente de Requisitos ficará responsável por criar um documento que se destina a monitorar os requisitos do sistema, o documento deverá seguir o </w:t>
            </w:r>
            <w:r w:rsidR="00EE24BD">
              <w:rPr>
                <w:sz w:val="22"/>
                <w:lang w:eastAsia="en-US"/>
              </w:rPr>
              <w:t xml:space="preserve">Template </w:t>
            </w:r>
            <w:hyperlink w:history="1">
              <w:r w:rsidR="00EE24BD" w:rsidRPr="00EE24BD">
                <w:rPr>
                  <w:rStyle w:val="Hyperlink"/>
                  <w:sz w:val="22"/>
                  <w:lang w:eastAsia="en-US"/>
                </w:rPr>
                <w:t>RMR</w:t>
              </w:r>
            </w:hyperlink>
            <w:r w:rsidR="00DE1056">
              <w:rPr>
                <w:sz w:val="22"/>
                <w:lang w:eastAsia="en-US"/>
              </w:rPr>
              <w:t>.</w:t>
            </w:r>
            <w:r w:rsidR="00FD14EB">
              <w:rPr>
                <w:sz w:val="22"/>
                <w:lang w:eastAsia="en-US"/>
              </w:rPr>
              <w:t xml:space="preserve"> O documento será avaliado pelo Gerente de Projeto com intuito de verificar o desenvolvimento dos requisitos solicitados.</w:t>
            </w:r>
          </w:p>
          <w:p w:rsidR="00C71770" w:rsidRPr="00740E71" w:rsidRDefault="00C71770" w:rsidP="00414D36">
            <w:pPr>
              <w:pStyle w:val="Corpodetexto"/>
              <w:spacing w:after="0"/>
              <w:ind w:left="320" w:hanging="284"/>
              <w:rPr>
                <w:sz w:val="22"/>
              </w:rPr>
            </w:pPr>
          </w:p>
          <w:p w:rsidR="00C71770" w:rsidRPr="00740E71" w:rsidRDefault="00C71770" w:rsidP="00FD14EB">
            <w:pPr>
              <w:pStyle w:val="Corpodetexto"/>
              <w:numPr>
                <w:ilvl w:val="0"/>
                <w:numId w:val="33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Comunicação:</w:t>
            </w:r>
            <w:r w:rsidR="00FD14EB">
              <w:rPr>
                <w:sz w:val="22"/>
                <w:lang w:eastAsia="en-US"/>
              </w:rPr>
              <w:t xml:space="preserve"> Os documentos deverão ser armazenados em uma pasta do Dropbox do projeto, onde as partes interessadas possam ter acesso ao arquivo.</w:t>
            </w:r>
          </w:p>
        </w:tc>
      </w:tr>
      <w:tr w:rsidR="00C71770" w:rsidRPr="00740E71" w:rsidTr="00414D36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70" w:rsidRPr="00740E71" w:rsidRDefault="00C71770" w:rsidP="00414D36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Responsabilidades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C71770" w:rsidRPr="00740E71" w:rsidRDefault="00FD14EB" w:rsidP="00414D36">
            <w:pPr>
              <w:pStyle w:val="InfoBlue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Gerente de Requisitos e Gerente de Projeto</w:t>
            </w:r>
          </w:p>
        </w:tc>
      </w:tr>
    </w:tbl>
    <w:p w:rsidR="00FD14EB" w:rsidRPr="00740E71" w:rsidRDefault="00FD14EB" w:rsidP="0048395A">
      <w:pPr>
        <w:spacing w:before="120" w:after="60"/>
        <w:rPr>
          <w:sz w:val="22"/>
        </w:rPr>
      </w:pPr>
    </w:p>
    <w:tbl>
      <w:tblPr>
        <w:tblW w:w="9498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51"/>
        <w:gridCol w:w="6947"/>
      </w:tblGrid>
      <w:tr w:rsidR="00FD14EB" w:rsidRPr="00740E71" w:rsidTr="002A32CE"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D14EB" w:rsidRPr="00740E71" w:rsidRDefault="00FD14EB" w:rsidP="002A32CE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694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D14EB" w:rsidRPr="00740E71" w:rsidRDefault="00FD14EB" w:rsidP="002A32CE">
            <w:pPr>
              <w:pStyle w:val="InfoBlue"/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Elaboração de </w:t>
            </w:r>
            <w:proofErr w:type="spellStart"/>
            <w:r w:rsidRPr="00A465C6">
              <w:rPr>
                <w:b/>
                <w:sz w:val="22"/>
                <w:szCs w:val="22"/>
              </w:rPr>
              <w:t>Templates</w:t>
            </w:r>
            <w:proofErr w:type="spellEnd"/>
            <w:r>
              <w:rPr>
                <w:b/>
                <w:sz w:val="22"/>
                <w:szCs w:val="22"/>
              </w:rPr>
              <w:t xml:space="preserve"> para o Projeto</w:t>
            </w:r>
          </w:p>
        </w:tc>
      </w:tr>
      <w:tr w:rsidR="00FD14EB" w:rsidRPr="00740E71" w:rsidTr="002A32CE">
        <w:tc>
          <w:tcPr>
            <w:tcW w:w="2551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D14EB" w:rsidRPr="00740E71" w:rsidRDefault="00FD14EB" w:rsidP="002A32CE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Definição</w:t>
            </w:r>
          </w:p>
        </w:tc>
        <w:tc>
          <w:tcPr>
            <w:tcW w:w="6947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D14EB" w:rsidRPr="00740E71" w:rsidRDefault="00FD14EB" w:rsidP="00FD14EB">
            <w:pPr>
              <w:pStyle w:val="InfoBlue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Essa métrica destina-se a definir um conjunto de </w:t>
            </w:r>
            <w:r w:rsidR="00EE24BD">
              <w:rPr>
                <w:sz w:val="22"/>
                <w:szCs w:val="22"/>
              </w:rPr>
              <w:t>Template</w:t>
            </w:r>
            <w:r>
              <w:rPr>
                <w:sz w:val="22"/>
                <w:szCs w:val="22"/>
              </w:rPr>
              <w:t xml:space="preserve"> que dê suporte á </w:t>
            </w:r>
            <w:r>
              <w:rPr>
                <w:sz w:val="22"/>
                <w:szCs w:val="22"/>
              </w:rPr>
              <w:lastRenderedPageBreak/>
              <w:t xml:space="preserve">elaboração de qualquer documento que seja relevante ao desenvolvimento do sistema. </w:t>
            </w:r>
          </w:p>
        </w:tc>
      </w:tr>
      <w:tr w:rsidR="00FD14EB" w:rsidRPr="00740E71" w:rsidTr="002A32CE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D14EB" w:rsidRPr="00740E71" w:rsidRDefault="00FD14EB" w:rsidP="002A32CE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lastRenderedPageBreak/>
              <w:t>Procedimentos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D14EB" w:rsidRPr="00740E71" w:rsidRDefault="00FD14EB" w:rsidP="00FD14EB">
            <w:pPr>
              <w:pStyle w:val="Corpodetexto"/>
              <w:numPr>
                <w:ilvl w:val="0"/>
                <w:numId w:val="34"/>
              </w:numPr>
              <w:suppressAutoHyphens/>
              <w:spacing w:after="0" w:line="100" w:lineRule="atLeast"/>
              <w:ind w:left="321" w:hanging="332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Coleta:</w:t>
            </w:r>
            <w:r w:rsidRPr="00740E71">
              <w:rPr>
                <w:sz w:val="22"/>
                <w:lang w:eastAsia="en-US"/>
              </w:rPr>
              <w:t xml:space="preserve"> </w:t>
            </w:r>
            <w:r>
              <w:rPr>
                <w:sz w:val="22"/>
                <w:lang w:eastAsia="en-US"/>
              </w:rPr>
              <w:t xml:space="preserve">O Gerente de Medição deverá levantar a quantidade de </w:t>
            </w:r>
            <w:r w:rsidR="00EE24BD">
              <w:rPr>
                <w:sz w:val="22"/>
                <w:lang w:eastAsia="en-US"/>
              </w:rPr>
              <w:t>Template</w:t>
            </w:r>
            <w:r>
              <w:rPr>
                <w:sz w:val="22"/>
                <w:lang w:eastAsia="en-US"/>
              </w:rPr>
              <w:t xml:space="preserve"> a serem desenvolvidos de acordo com a necessidade</w:t>
            </w:r>
            <w:r w:rsidR="00B4000D">
              <w:rPr>
                <w:sz w:val="22"/>
                <w:lang w:eastAsia="en-US"/>
              </w:rPr>
              <w:t xml:space="preserve"> do projeto.</w:t>
            </w:r>
          </w:p>
          <w:p w:rsidR="00FD14EB" w:rsidRPr="00740E71" w:rsidRDefault="00FD14EB" w:rsidP="002A32CE">
            <w:pPr>
              <w:pStyle w:val="Corpodetexto"/>
              <w:spacing w:after="0"/>
              <w:ind w:left="320"/>
              <w:rPr>
                <w:sz w:val="22"/>
                <w:lang w:eastAsia="en-US"/>
              </w:rPr>
            </w:pPr>
          </w:p>
          <w:p w:rsidR="00B4000D" w:rsidRPr="00B4000D" w:rsidRDefault="00FD14EB" w:rsidP="00B4000D">
            <w:pPr>
              <w:pStyle w:val="Corpodetexto"/>
              <w:numPr>
                <w:ilvl w:val="0"/>
                <w:numId w:val="34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Analise:</w:t>
            </w:r>
            <w:r w:rsidRPr="00740E71">
              <w:rPr>
                <w:sz w:val="22"/>
                <w:lang w:eastAsia="en-US"/>
              </w:rPr>
              <w:t xml:space="preserve"> </w:t>
            </w:r>
            <w:r w:rsidR="00B4000D">
              <w:rPr>
                <w:sz w:val="22"/>
                <w:lang w:eastAsia="en-US"/>
              </w:rPr>
              <w:t xml:space="preserve">O Gerente de Medição deverá elaborar </w:t>
            </w:r>
            <w:r w:rsidR="000B568B">
              <w:rPr>
                <w:sz w:val="22"/>
                <w:lang w:eastAsia="en-US"/>
              </w:rPr>
              <w:t xml:space="preserve">os </w:t>
            </w:r>
            <w:r w:rsidR="00EE24BD">
              <w:rPr>
                <w:sz w:val="22"/>
                <w:lang w:eastAsia="en-US"/>
              </w:rPr>
              <w:t>Template</w:t>
            </w:r>
            <w:r w:rsidR="00B4000D">
              <w:rPr>
                <w:sz w:val="22"/>
                <w:lang w:eastAsia="en-US"/>
              </w:rPr>
              <w:t xml:space="preserve"> que s</w:t>
            </w:r>
            <w:r w:rsidR="00372A16">
              <w:rPr>
                <w:sz w:val="22"/>
                <w:lang w:eastAsia="en-US"/>
              </w:rPr>
              <w:t>erão utilizados pelo projeto</w:t>
            </w:r>
            <w:r w:rsidR="00B4000D">
              <w:rPr>
                <w:sz w:val="22"/>
                <w:lang w:eastAsia="en-US"/>
              </w:rPr>
              <w:t xml:space="preserve">. O Gerente de Projeto deverá validar esses </w:t>
            </w:r>
            <w:r w:rsidR="00EE24BD">
              <w:rPr>
                <w:sz w:val="22"/>
                <w:lang w:eastAsia="en-US"/>
              </w:rPr>
              <w:t>Template</w:t>
            </w:r>
            <w:r w:rsidR="00B4000D">
              <w:rPr>
                <w:sz w:val="22"/>
                <w:lang w:eastAsia="en-US"/>
              </w:rPr>
              <w:t xml:space="preserve"> para que os mesmo possam servir como base para os documentos necessários durante o desenvolvimento.</w:t>
            </w:r>
          </w:p>
          <w:p w:rsidR="00FD14EB" w:rsidRPr="00740E71" w:rsidRDefault="00FD14EB" w:rsidP="002A32CE">
            <w:pPr>
              <w:pStyle w:val="Corpodetexto"/>
              <w:spacing w:after="0"/>
              <w:ind w:left="320" w:hanging="284"/>
              <w:rPr>
                <w:sz w:val="22"/>
              </w:rPr>
            </w:pPr>
          </w:p>
          <w:p w:rsidR="00FD14EB" w:rsidRPr="00740E71" w:rsidRDefault="00FD14EB" w:rsidP="00B4000D">
            <w:pPr>
              <w:pStyle w:val="Corpodetexto"/>
              <w:numPr>
                <w:ilvl w:val="0"/>
                <w:numId w:val="34"/>
              </w:numPr>
              <w:suppressAutoHyphens/>
              <w:spacing w:after="0" w:line="100" w:lineRule="atLeast"/>
              <w:ind w:left="320" w:hanging="284"/>
              <w:rPr>
                <w:sz w:val="22"/>
                <w:lang w:eastAsia="en-US"/>
              </w:rPr>
            </w:pPr>
            <w:r w:rsidRPr="00740E71">
              <w:rPr>
                <w:b/>
                <w:sz w:val="22"/>
                <w:lang w:eastAsia="en-US"/>
              </w:rPr>
              <w:t>Comunicação:</w:t>
            </w:r>
            <w:r>
              <w:rPr>
                <w:sz w:val="22"/>
                <w:lang w:eastAsia="en-US"/>
              </w:rPr>
              <w:t xml:space="preserve"> </w:t>
            </w:r>
            <w:r w:rsidR="00B4000D">
              <w:rPr>
                <w:sz w:val="22"/>
                <w:lang w:eastAsia="en-US"/>
              </w:rPr>
              <w:t xml:space="preserve">Os </w:t>
            </w:r>
            <w:r w:rsidR="00EE24BD">
              <w:rPr>
                <w:sz w:val="22"/>
                <w:lang w:eastAsia="en-US"/>
              </w:rPr>
              <w:t>Template</w:t>
            </w:r>
            <w:r w:rsidR="00B4000D">
              <w:rPr>
                <w:sz w:val="22"/>
                <w:lang w:eastAsia="en-US"/>
              </w:rPr>
              <w:t xml:space="preserve"> </w:t>
            </w:r>
            <w:r>
              <w:rPr>
                <w:sz w:val="22"/>
                <w:lang w:eastAsia="en-US"/>
              </w:rPr>
              <w:t>deverão ser armazenados em uma pasta do Dropbox do projeto, onde as partes interessadas possam ter acesso ao arquivo.</w:t>
            </w:r>
          </w:p>
        </w:tc>
      </w:tr>
      <w:tr w:rsidR="00FD14EB" w:rsidRPr="00740E71" w:rsidTr="002A32CE">
        <w:tc>
          <w:tcPr>
            <w:tcW w:w="25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D14EB" w:rsidRPr="00740E71" w:rsidRDefault="00FD14EB" w:rsidP="002A32CE">
            <w:pPr>
              <w:pStyle w:val="Tabletext"/>
              <w:spacing w:after="0"/>
              <w:rPr>
                <w:b/>
                <w:sz w:val="22"/>
                <w:szCs w:val="22"/>
                <w:lang w:val="pt-BR"/>
              </w:rPr>
            </w:pPr>
            <w:r w:rsidRPr="00740E71">
              <w:rPr>
                <w:b/>
                <w:sz w:val="22"/>
                <w:szCs w:val="22"/>
                <w:lang w:val="pt-BR"/>
              </w:rPr>
              <w:t>Responsabilidades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FD14EB" w:rsidRPr="00740E71" w:rsidRDefault="00FD14EB" w:rsidP="00B4000D">
            <w:pPr>
              <w:pStyle w:val="InfoBlue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Gerente de</w:t>
            </w:r>
            <w:r w:rsidR="00B4000D">
              <w:rPr>
                <w:sz w:val="22"/>
                <w:szCs w:val="22"/>
              </w:rPr>
              <w:t xml:space="preserve"> Medição</w:t>
            </w:r>
            <w:r>
              <w:rPr>
                <w:sz w:val="22"/>
                <w:szCs w:val="22"/>
              </w:rPr>
              <w:t xml:space="preserve"> e Gerente de Projeto</w:t>
            </w:r>
          </w:p>
        </w:tc>
      </w:tr>
    </w:tbl>
    <w:p w:rsidR="0048395A" w:rsidRPr="00740E71" w:rsidRDefault="0048395A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spacing w:before="120" w:after="60"/>
        <w:rPr>
          <w:sz w:val="22"/>
        </w:rPr>
      </w:pPr>
    </w:p>
    <w:p w:rsidR="00DC666D" w:rsidRPr="00740E71" w:rsidRDefault="00DC666D" w:rsidP="0048395A">
      <w:pPr>
        <w:spacing w:before="120" w:after="60"/>
        <w:rPr>
          <w:sz w:val="22"/>
        </w:rPr>
      </w:pPr>
    </w:p>
    <w:p w:rsidR="00DC666D" w:rsidRPr="00740E71" w:rsidRDefault="00DC666D" w:rsidP="0048395A">
      <w:pPr>
        <w:spacing w:before="120" w:after="60"/>
        <w:rPr>
          <w:sz w:val="22"/>
        </w:rPr>
      </w:pPr>
    </w:p>
    <w:p w:rsidR="00DC666D" w:rsidRPr="00740E71" w:rsidRDefault="00DC666D" w:rsidP="0048395A">
      <w:pPr>
        <w:spacing w:before="120" w:after="60"/>
        <w:rPr>
          <w:sz w:val="22"/>
        </w:rPr>
      </w:pPr>
    </w:p>
    <w:p w:rsidR="00DC666D" w:rsidRDefault="00DC666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Default="00EE24BD" w:rsidP="0048395A">
      <w:pPr>
        <w:spacing w:before="120" w:after="60"/>
        <w:rPr>
          <w:sz w:val="22"/>
        </w:rPr>
      </w:pPr>
    </w:p>
    <w:p w:rsidR="00EE24BD" w:rsidRPr="00740E71" w:rsidRDefault="00EE24BD" w:rsidP="0048395A">
      <w:pPr>
        <w:spacing w:before="120" w:after="60"/>
        <w:rPr>
          <w:sz w:val="22"/>
        </w:rPr>
      </w:pPr>
    </w:p>
    <w:p w:rsidR="00DC666D" w:rsidRPr="00740E71" w:rsidRDefault="00DC666D" w:rsidP="0048395A">
      <w:pPr>
        <w:spacing w:before="120" w:after="60"/>
        <w:rPr>
          <w:sz w:val="22"/>
        </w:rPr>
      </w:pPr>
    </w:p>
    <w:p w:rsidR="00740E71" w:rsidRPr="00740E71" w:rsidRDefault="00740E71" w:rsidP="0048395A">
      <w:pPr>
        <w:spacing w:before="120" w:after="60"/>
        <w:rPr>
          <w:sz w:val="22"/>
        </w:rPr>
      </w:pPr>
    </w:p>
    <w:p w:rsidR="0048395A" w:rsidRPr="00740E71" w:rsidRDefault="0048395A" w:rsidP="0048395A">
      <w:pPr>
        <w:numPr>
          <w:ilvl w:val="0"/>
          <w:numId w:val="28"/>
        </w:numPr>
        <w:suppressAutoHyphens/>
        <w:spacing w:before="120" w:after="60" w:line="100" w:lineRule="atLeast"/>
        <w:rPr>
          <w:b/>
          <w:bCs/>
          <w:sz w:val="22"/>
        </w:rPr>
      </w:pPr>
      <w:r w:rsidRPr="00740E71">
        <w:rPr>
          <w:b/>
          <w:bCs/>
          <w:sz w:val="22"/>
        </w:rPr>
        <w:t>Anexos</w:t>
      </w:r>
    </w:p>
    <w:tbl>
      <w:tblPr>
        <w:tblStyle w:val="Tabelacomgrade"/>
        <w:tblW w:w="9356" w:type="dxa"/>
        <w:tblInd w:w="108" w:type="dxa"/>
        <w:tblLook w:val="04A0" w:firstRow="1" w:lastRow="0" w:firstColumn="1" w:lastColumn="0" w:noHBand="0" w:noVBand="1"/>
      </w:tblPr>
      <w:tblGrid>
        <w:gridCol w:w="4750"/>
        <w:gridCol w:w="4606"/>
      </w:tblGrid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jc w:val="center"/>
              <w:rPr>
                <w:b/>
                <w:bCs/>
                <w:sz w:val="22"/>
              </w:rPr>
            </w:pPr>
            <w:r w:rsidRPr="00740E71">
              <w:rPr>
                <w:b/>
                <w:bCs/>
                <w:sz w:val="22"/>
              </w:rPr>
              <w:t>Atores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jc w:val="center"/>
              <w:rPr>
                <w:b/>
                <w:bCs/>
                <w:sz w:val="22"/>
              </w:rPr>
            </w:pPr>
            <w:r w:rsidRPr="00740E71">
              <w:rPr>
                <w:b/>
                <w:bCs/>
                <w:sz w:val="22"/>
              </w:rPr>
              <w:t>Responsável</w:t>
            </w: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Gerente de Projeto</w:t>
            </w:r>
          </w:p>
        </w:tc>
        <w:tc>
          <w:tcPr>
            <w:tcW w:w="4606" w:type="dxa"/>
          </w:tcPr>
          <w:p w:rsidR="00693AB3" w:rsidRPr="00740E71" w:rsidRDefault="00817155" w:rsidP="00BC0208">
            <w:pPr>
              <w:pStyle w:val="Contedodatabela"/>
              <w:spacing w:line="270" w:lineRule="atLeast"/>
              <w:rPr>
                <w:sz w:val="22"/>
              </w:rPr>
            </w:pPr>
            <w:hyperlink r:id="rId9" w:history="1">
              <w:r w:rsidR="00693AB3" w:rsidRPr="00740E71">
                <w:rPr>
                  <w:sz w:val="22"/>
                </w:rPr>
                <w:t>Daniella de Oliveira Costa</w:t>
              </w:r>
            </w:hyperlink>
            <w:r w:rsidR="00693AB3" w:rsidRPr="00740E71">
              <w:rPr>
                <w:sz w:val="22"/>
              </w:rPr>
              <w:t xml:space="preserve"> </w:t>
            </w: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Gerente de Requisitos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lastRenderedPageBreak/>
              <w:t>Gerente de Aquisição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Gerente de Configuração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Gerente de Qualidade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Gerente de Portfólio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Gerente de Medição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</w:p>
        </w:tc>
      </w:tr>
      <w:tr w:rsidR="00693AB3" w:rsidRPr="00740E71" w:rsidTr="00693AB3">
        <w:tc>
          <w:tcPr>
            <w:tcW w:w="4750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Cliente</w:t>
            </w:r>
          </w:p>
        </w:tc>
        <w:tc>
          <w:tcPr>
            <w:tcW w:w="4606" w:type="dxa"/>
          </w:tcPr>
          <w:p w:rsidR="00693AB3" w:rsidRPr="00740E71" w:rsidRDefault="00693AB3" w:rsidP="00BC0208">
            <w:pPr>
              <w:pStyle w:val="Contedodatabela"/>
              <w:rPr>
                <w:sz w:val="22"/>
              </w:rPr>
            </w:pPr>
            <w:r w:rsidRPr="00740E71">
              <w:rPr>
                <w:sz w:val="22"/>
              </w:rPr>
              <w:t>Agentes patrimoniais da UFG e DMP.</w:t>
            </w:r>
          </w:p>
        </w:tc>
      </w:tr>
    </w:tbl>
    <w:p w:rsidR="0009359D" w:rsidRPr="00740E71" w:rsidRDefault="0009359D" w:rsidP="0048395A">
      <w:pPr>
        <w:rPr>
          <w:sz w:val="22"/>
        </w:rPr>
      </w:pPr>
    </w:p>
    <w:sectPr w:rsidR="0009359D" w:rsidRPr="00740E71" w:rsidSect="00811401">
      <w:headerReference w:type="default" r:id="rId10"/>
      <w:footerReference w:type="default" r:id="rId11"/>
      <w:pgSz w:w="11907" w:h="16839" w:code="9"/>
      <w:pgMar w:top="1417" w:right="850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155" w:rsidRDefault="00817155">
      <w:r>
        <w:separator/>
      </w:r>
    </w:p>
  </w:endnote>
  <w:endnote w:type="continuationSeparator" w:id="0">
    <w:p w:rsidR="00817155" w:rsidRDefault="00817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B2F" w:rsidRPr="00291915" w:rsidRDefault="009F7B2F">
    <w:pPr>
      <w:spacing w:after="200" w:line="276" w:lineRule="auto"/>
      <w:rPr>
        <w:sz w:val="22"/>
      </w:rPr>
    </w:pPr>
  </w:p>
  <w:tbl>
    <w:tblPr>
      <w:tblW w:w="9356" w:type="dxa"/>
      <w:tblInd w:w="115" w:type="dxa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62"/>
      <w:gridCol w:w="3162"/>
      <w:gridCol w:w="3032"/>
    </w:tblGrid>
    <w:tr w:rsidR="009F7B2F" w:rsidRPr="00291915" w:rsidTr="00693AB3">
      <w:tc>
        <w:tcPr>
          <w:tcW w:w="3162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9F7B2F" w:rsidRPr="00291915" w:rsidRDefault="0026258C">
          <w:pPr>
            <w:ind w:right="360"/>
            <w:rPr>
              <w:sz w:val="22"/>
            </w:rPr>
          </w:pPr>
          <w:r w:rsidRPr="00291915">
            <w:rPr>
              <w:sz w:val="22"/>
            </w:rPr>
            <w:t>Reservado</w:t>
          </w:r>
        </w:p>
      </w:tc>
      <w:tc>
        <w:tcPr>
          <w:tcW w:w="3162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9F7B2F" w:rsidRPr="00291915" w:rsidRDefault="0026258C">
          <w:pPr>
            <w:jc w:val="center"/>
            <w:rPr>
              <w:sz w:val="22"/>
            </w:rPr>
          </w:pPr>
          <w:r w:rsidRPr="00291915">
            <w:rPr>
              <w:sz w:val="22"/>
            </w:rPr>
            <w:t>UFG - INF, 2013</w:t>
          </w:r>
        </w:p>
      </w:tc>
      <w:tc>
        <w:tcPr>
          <w:tcW w:w="3032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9F7B2F" w:rsidRPr="00291915" w:rsidRDefault="0026258C">
          <w:pPr>
            <w:jc w:val="right"/>
            <w:rPr>
              <w:sz w:val="22"/>
            </w:rPr>
          </w:pPr>
          <w:r w:rsidRPr="00291915">
            <w:rPr>
              <w:sz w:val="22"/>
            </w:rPr>
            <w:t xml:space="preserve">Página </w:t>
          </w:r>
          <w:r w:rsidRPr="00291915">
            <w:rPr>
              <w:sz w:val="22"/>
            </w:rPr>
            <w:fldChar w:fldCharType="begin"/>
          </w:r>
          <w:r w:rsidRPr="00291915">
            <w:rPr>
              <w:sz w:val="22"/>
            </w:rPr>
            <w:instrText>PAGE</w:instrText>
          </w:r>
          <w:r w:rsidRPr="00291915">
            <w:rPr>
              <w:sz w:val="22"/>
            </w:rPr>
            <w:fldChar w:fldCharType="separate"/>
          </w:r>
          <w:r w:rsidR="00A52C07">
            <w:rPr>
              <w:noProof/>
              <w:sz w:val="22"/>
            </w:rPr>
            <w:t>4</w:t>
          </w:r>
          <w:r w:rsidRPr="00291915">
            <w:rPr>
              <w:sz w:val="22"/>
            </w:rPr>
            <w:fldChar w:fldCharType="end"/>
          </w:r>
          <w:r w:rsidRPr="00291915">
            <w:rPr>
              <w:sz w:val="22"/>
            </w:rPr>
            <w:t xml:space="preserve"> de </w:t>
          </w:r>
          <w:r w:rsidRPr="00291915">
            <w:rPr>
              <w:sz w:val="22"/>
            </w:rPr>
            <w:fldChar w:fldCharType="begin"/>
          </w:r>
          <w:r w:rsidRPr="00291915">
            <w:rPr>
              <w:sz w:val="22"/>
            </w:rPr>
            <w:instrText>NUMPAGES</w:instrText>
          </w:r>
          <w:r w:rsidRPr="00291915">
            <w:rPr>
              <w:sz w:val="22"/>
            </w:rPr>
            <w:fldChar w:fldCharType="separate"/>
          </w:r>
          <w:r w:rsidR="00A52C07">
            <w:rPr>
              <w:noProof/>
              <w:sz w:val="22"/>
            </w:rPr>
            <w:t>8</w:t>
          </w:r>
          <w:r w:rsidRPr="00291915">
            <w:rPr>
              <w:sz w:val="22"/>
            </w:rPr>
            <w:fldChar w:fldCharType="end"/>
          </w:r>
        </w:p>
      </w:tc>
    </w:tr>
  </w:tbl>
  <w:p w:rsidR="009F7B2F" w:rsidRDefault="009F7B2F">
    <w:pP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155" w:rsidRDefault="00817155">
      <w:r>
        <w:separator/>
      </w:r>
    </w:p>
  </w:footnote>
  <w:footnote w:type="continuationSeparator" w:id="0">
    <w:p w:rsidR="00817155" w:rsidRDefault="008171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B2F" w:rsidRDefault="009F7B2F">
    <w:pPr>
      <w:spacing w:after="200" w:line="276" w:lineRule="auto"/>
    </w:pPr>
  </w:p>
  <w:tbl>
    <w:tblPr>
      <w:tblW w:w="9366" w:type="dxa"/>
      <w:tblInd w:w="105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10"/>
      <w:gridCol w:w="2856"/>
    </w:tblGrid>
    <w:tr w:rsidR="001A5EA7" w:rsidTr="00637B6C">
      <w:tc>
        <w:tcPr>
          <w:tcW w:w="9366" w:type="dxa"/>
          <w:gridSpan w:val="2"/>
          <w:tcMar>
            <w:top w:w="100" w:type="dxa"/>
            <w:left w:w="115" w:type="dxa"/>
            <w:bottom w:w="100" w:type="dxa"/>
            <w:right w:w="115" w:type="dxa"/>
          </w:tcMar>
        </w:tcPr>
        <w:p w:rsidR="001A5EA7" w:rsidRPr="00291915" w:rsidRDefault="001A5EA7" w:rsidP="001A5EA7">
          <w:pPr>
            <w:rPr>
              <w:sz w:val="22"/>
            </w:rPr>
          </w:pPr>
          <w:r w:rsidRPr="00291915">
            <w:rPr>
              <w:sz w:val="22"/>
            </w:rPr>
            <w:t>Fábrica de Software - Instituto de Informática – Universidade Federal de Goiás</w:t>
          </w:r>
        </w:p>
      </w:tc>
    </w:tr>
    <w:tr w:rsidR="001A5EA7" w:rsidTr="00637B6C">
      <w:tc>
        <w:tcPr>
          <w:tcW w:w="6510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1A5EA7" w:rsidRPr="0008541C" w:rsidRDefault="008A7607">
          <w:pPr>
            <w:rPr>
              <w:sz w:val="22"/>
            </w:rPr>
          </w:pPr>
          <w:r w:rsidRPr="0008541C">
            <w:rPr>
              <w:color w:val="333333"/>
              <w:sz w:val="22"/>
              <w:highlight w:val="white"/>
            </w:rPr>
            <w:t>CONTPATRI</w:t>
          </w:r>
        </w:p>
      </w:tc>
      <w:tc>
        <w:tcPr>
          <w:tcW w:w="2856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1A5EA7" w:rsidRPr="00291915" w:rsidRDefault="001A5EA7">
          <w:pPr>
            <w:rPr>
              <w:sz w:val="22"/>
            </w:rPr>
          </w:pPr>
          <w:r w:rsidRPr="00291915">
            <w:rPr>
              <w:sz w:val="22"/>
            </w:rPr>
            <w:t>Data: 15/05/2013</w:t>
          </w:r>
        </w:p>
      </w:tc>
    </w:tr>
    <w:tr w:rsidR="001A5EA7" w:rsidTr="00637B6C">
      <w:trPr>
        <w:trHeight w:val="515"/>
      </w:trPr>
      <w:tc>
        <w:tcPr>
          <w:tcW w:w="6510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1A5EA7" w:rsidRPr="00291915" w:rsidRDefault="001A5EA7">
          <w:pPr>
            <w:rPr>
              <w:sz w:val="22"/>
            </w:rPr>
          </w:pPr>
          <w:proofErr w:type="spellStart"/>
          <w:proofErr w:type="gramStart"/>
          <w:r w:rsidRPr="00291915">
            <w:rPr>
              <w:sz w:val="22"/>
            </w:rPr>
            <w:t>CONTPATRI_MED_PM_plano_de_metricas</w:t>
          </w:r>
          <w:proofErr w:type="spellEnd"/>
          <w:proofErr w:type="gramEnd"/>
        </w:p>
      </w:tc>
      <w:tc>
        <w:tcPr>
          <w:tcW w:w="2856" w:type="dxa"/>
          <w:tcMar>
            <w:top w:w="100" w:type="dxa"/>
            <w:left w:w="115" w:type="dxa"/>
            <w:bottom w:w="100" w:type="dxa"/>
            <w:right w:w="115" w:type="dxa"/>
          </w:tcMar>
        </w:tcPr>
        <w:p w:rsidR="008A7607" w:rsidRPr="00291915" w:rsidRDefault="008A7607">
          <w:pPr>
            <w:spacing w:after="200" w:line="276" w:lineRule="auto"/>
            <w:rPr>
              <w:sz w:val="22"/>
            </w:rPr>
          </w:pPr>
          <w:r>
            <w:rPr>
              <w:sz w:val="22"/>
            </w:rPr>
            <w:t>Versão: 1.0</w:t>
          </w:r>
        </w:p>
      </w:tc>
    </w:tr>
  </w:tbl>
  <w:p w:rsidR="009F7B2F" w:rsidRDefault="009F7B2F">
    <w:pP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>
    <w:nsid w:val="00000003"/>
    <w:multiLevelType w:val="multilevel"/>
    <w:tmpl w:val="00000003"/>
    <w:name w:val="WWNum10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abstractNum w:abstractNumId="2">
    <w:nsid w:val="00000004"/>
    <w:multiLevelType w:val="multilevel"/>
    <w:tmpl w:val="00000004"/>
    <w:name w:val="WWNum13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abstractNum w:abstractNumId="3">
    <w:nsid w:val="00000005"/>
    <w:multiLevelType w:val="multilevel"/>
    <w:tmpl w:val="00000005"/>
    <w:name w:val="WWNum15"/>
    <w:lvl w:ilvl="0">
      <w:start w:val="1"/>
      <w:numFmt w:val="decimal"/>
      <w:lvlText w:val="%1."/>
      <w:lvlJc w:val="left"/>
      <w:pPr>
        <w:tabs>
          <w:tab w:val="num" w:pos="-288"/>
        </w:tabs>
        <w:ind w:left="43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-288"/>
        </w:tabs>
        <w:ind w:left="1152" w:hanging="360"/>
      </w:pPr>
    </w:lvl>
    <w:lvl w:ilvl="2">
      <w:start w:val="1"/>
      <w:numFmt w:val="lowerRoman"/>
      <w:lvlText w:val="%2.%3."/>
      <w:lvlJc w:val="left"/>
      <w:pPr>
        <w:tabs>
          <w:tab w:val="num" w:pos="-288"/>
        </w:tabs>
        <w:ind w:left="1872" w:hanging="180"/>
      </w:pPr>
    </w:lvl>
    <w:lvl w:ilvl="3">
      <w:start w:val="1"/>
      <w:numFmt w:val="decimal"/>
      <w:lvlText w:val="%2.%3.%4."/>
      <w:lvlJc w:val="left"/>
      <w:pPr>
        <w:tabs>
          <w:tab w:val="num" w:pos="-288"/>
        </w:tabs>
        <w:ind w:left="2592" w:hanging="360"/>
      </w:pPr>
    </w:lvl>
    <w:lvl w:ilvl="4">
      <w:start w:val="1"/>
      <w:numFmt w:val="lowerLetter"/>
      <w:lvlText w:val="%2.%3.%4.%5."/>
      <w:lvlJc w:val="left"/>
      <w:pPr>
        <w:tabs>
          <w:tab w:val="num" w:pos="-288"/>
        </w:tabs>
        <w:ind w:left="3312" w:hanging="360"/>
      </w:pPr>
    </w:lvl>
    <w:lvl w:ilvl="5">
      <w:start w:val="1"/>
      <w:numFmt w:val="lowerRoman"/>
      <w:lvlText w:val="%2.%3.%4.%5.%6."/>
      <w:lvlJc w:val="left"/>
      <w:pPr>
        <w:tabs>
          <w:tab w:val="num" w:pos="-288"/>
        </w:tabs>
        <w:ind w:left="4032" w:hanging="180"/>
      </w:pPr>
    </w:lvl>
    <w:lvl w:ilvl="6">
      <w:start w:val="1"/>
      <w:numFmt w:val="decimal"/>
      <w:lvlText w:val="%2.%3.%4.%5.%6.%7."/>
      <w:lvlJc w:val="left"/>
      <w:pPr>
        <w:tabs>
          <w:tab w:val="num" w:pos="-288"/>
        </w:tabs>
        <w:ind w:left="4752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-288"/>
        </w:tabs>
        <w:ind w:left="5472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-288"/>
        </w:tabs>
        <w:ind w:left="6192" w:hanging="180"/>
      </w:pPr>
    </w:lvl>
  </w:abstractNum>
  <w:abstractNum w:abstractNumId="4">
    <w:nsid w:val="00000006"/>
    <w:multiLevelType w:val="multilevel"/>
    <w:tmpl w:val="31EEDBB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b w:val="0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</w:lvl>
  </w:abstractNum>
  <w:abstractNum w:abstractNumId="5">
    <w:nsid w:val="00000007"/>
    <w:multiLevelType w:val="multilevel"/>
    <w:tmpl w:val="00000007"/>
    <w:name w:val="WWNum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6">
    <w:nsid w:val="00000008"/>
    <w:multiLevelType w:val="multilevel"/>
    <w:tmpl w:val="00000008"/>
    <w:name w:val="WW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7">
    <w:nsid w:val="00000009"/>
    <w:multiLevelType w:val="multilevel"/>
    <w:tmpl w:val="00000009"/>
    <w:name w:val="WWNum20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abstractNum w:abstractNumId="8">
    <w:nsid w:val="0000000A"/>
    <w:multiLevelType w:val="multilevel"/>
    <w:tmpl w:val="0000000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0000000B"/>
    <w:multiLevelType w:val="multilevel"/>
    <w:tmpl w:val="0000000B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07545402"/>
    <w:multiLevelType w:val="hybridMultilevel"/>
    <w:tmpl w:val="8754038C"/>
    <w:lvl w:ilvl="0" w:tplc="6C6270F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7CE25A1"/>
    <w:multiLevelType w:val="multilevel"/>
    <w:tmpl w:val="FD183898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2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440"/>
      </w:pPr>
      <w:rPr>
        <w:rFonts w:hint="default"/>
      </w:rPr>
    </w:lvl>
  </w:abstractNum>
  <w:abstractNum w:abstractNumId="12">
    <w:nsid w:val="09C50DD6"/>
    <w:multiLevelType w:val="multilevel"/>
    <w:tmpl w:val="5C3A8CCA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FE3FC1"/>
    <w:multiLevelType w:val="hybridMultilevel"/>
    <w:tmpl w:val="32BCBEAA"/>
    <w:lvl w:ilvl="0" w:tplc="0ADAD1B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5994FCB"/>
    <w:multiLevelType w:val="hybridMultilevel"/>
    <w:tmpl w:val="B0F43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A957C6F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</w:lvl>
  </w:abstractNum>
  <w:abstractNum w:abstractNumId="16">
    <w:nsid w:val="1B4B4201"/>
    <w:multiLevelType w:val="hybridMultilevel"/>
    <w:tmpl w:val="A43AE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D7E26DD"/>
    <w:multiLevelType w:val="hybridMultilevel"/>
    <w:tmpl w:val="40F8D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EAF5C5D"/>
    <w:multiLevelType w:val="hybridMultilevel"/>
    <w:tmpl w:val="5C3A8CCA"/>
    <w:lvl w:ilvl="0" w:tplc="1460F01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83813BC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abstractNum w:abstractNumId="20">
    <w:nsid w:val="2EB6464E"/>
    <w:multiLevelType w:val="multilevel"/>
    <w:tmpl w:val="FD183898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2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440"/>
      </w:pPr>
      <w:rPr>
        <w:rFonts w:hint="default"/>
      </w:rPr>
    </w:lvl>
  </w:abstractNum>
  <w:abstractNum w:abstractNumId="21">
    <w:nsid w:val="3BAC79A8"/>
    <w:multiLevelType w:val="hybridMultilevel"/>
    <w:tmpl w:val="03646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E56320"/>
    <w:multiLevelType w:val="multilevel"/>
    <w:tmpl w:val="FD183898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2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440"/>
      </w:pPr>
      <w:rPr>
        <w:rFonts w:hint="default"/>
      </w:rPr>
    </w:lvl>
  </w:abstractNum>
  <w:abstractNum w:abstractNumId="23">
    <w:nsid w:val="5F592603"/>
    <w:multiLevelType w:val="hybridMultilevel"/>
    <w:tmpl w:val="016251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DC2DA2"/>
    <w:multiLevelType w:val="multilevel"/>
    <w:tmpl w:val="4656E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5">
    <w:nsid w:val="62936B6B"/>
    <w:multiLevelType w:val="hybridMultilevel"/>
    <w:tmpl w:val="5C50DAB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6C01D43"/>
    <w:multiLevelType w:val="multilevel"/>
    <w:tmpl w:val="FD183898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2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440"/>
      </w:pPr>
      <w:rPr>
        <w:rFonts w:hint="default"/>
      </w:rPr>
    </w:lvl>
  </w:abstractNum>
  <w:abstractNum w:abstractNumId="27">
    <w:nsid w:val="6AE35894"/>
    <w:multiLevelType w:val="multilevel"/>
    <w:tmpl w:val="D136BC96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28">
    <w:nsid w:val="6D802539"/>
    <w:multiLevelType w:val="hybridMultilevel"/>
    <w:tmpl w:val="686434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CC0CA0"/>
    <w:multiLevelType w:val="hybridMultilevel"/>
    <w:tmpl w:val="2190DA62"/>
    <w:lvl w:ilvl="0" w:tplc="6C6270F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6E36D7"/>
    <w:multiLevelType w:val="hybridMultilevel"/>
    <w:tmpl w:val="05CA67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F020CB"/>
    <w:multiLevelType w:val="multilevel"/>
    <w:tmpl w:val="FD183898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2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440"/>
      </w:pPr>
      <w:rPr>
        <w:rFonts w:hint="default"/>
      </w:rPr>
    </w:lvl>
  </w:abstractNum>
  <w:abstractNum w:abstractNumId="32">
    <w:nsid w:val="782E491E"/>
    <w:multiLevelType w:val="multilevel"/>
    <w:tmpl w:val="FD183898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2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440"/>
      </w:pPr>
      <w:rPr>
        <w:rFonts w:hint="default"/>
      </w:rPr>
    </w:lvl>
  </w:abstractNum>
  <w:abstractNum w:abstractNumId="33">
    <w:nsid w:val="7947776D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num w:numId="1">
    <w:abstractNumId w:val="27"/>
  </w:num>
  <w:num w:numId="2">
    <w:abstractNumId w:val="23"/>
  </w:num>
  <w:num w:numId="3">
    <w:abstractNumId w:val="20"/>
  </w:num>
  <w:num w:numId="4">
    <w:abstractNumId w:val="17"/>
  </w:num>
  <w:num w:numId="5">
    <w:abstractNumId w:val="18"/>
  </w:num>
  <w:num w:numId="6">
    <w:abstractNumId w:val="12"/>
  </w:num>
  <w:num w:numId="7">
    <w:abstractNumId w:val="14"/>
  </w:num>
  <w:num w:numId="8">
    <w:abstractNumId w:val="26"/>
  </w:num>
  <w:num w:numId="9">
    <w:abstractNumId w:val="21"/>
  </w:num>
  <w:num w:numId="10">
    <w:abstractNumId w:val="22"/>
  </w:num>
  <w:num w:numId="11">
    <w:abstractNumId w:val="32"/>
  </w:num>
  <w:num w:numId="12">
    <w:abstractNumId w:val="31"/>
  </w:num>
  <w:num w:numId="13">
    <w:abstractNumId w:val="11"/>
  </w:num>
  <w:num w:numId="14">
    <w:abstractNumId w:val="30"/>
  </w:num>
  <w:num w:numId="15">
    <w:abstractNumId w:val="13"/>
  </w:num>
  <w:num w:numId="16">
    <w:abstractNumId w:val="28"/>
  </w:num>
  <w:num w:numId="17">
    <w:abstractNumId w:val="10"/>
  </w:num>
  <w:num w:numId="18">
    <w:abstractNumId w:val="29"/>
  </w:num>
  <w:num w:numId="19">
    <w:abstractNumId w:val="16"/>
  </w:num>
  <w:num w:numId="20">
    <w:abstractNumId w:val="0"/>
  </w:num>
  <w:num w:numId="21">
    <w:abstractNumId w:val="1"/>
  </w:num>
  <w:num w:numId="22">
    <w:abstractNumId w:val="2"/>
  </w:num>
  <w:num w:numId="23">
    <w:abstractNumId w:val="3"/>
  </w:num>
  <w:num w:numId="24">
    <w:abstractNumId w:val="4"/>
  </w:num>
  <w:num w:numId="25">
    <w:abstractNumId w:val="5"/>
  </w:num>
  <w:num w:numId="26">
    <w:abstractNumId w:val="6"/>
  </w:num>
  <w:num w:numId="27">
    <w:abstractNumId w:val="7"/>
  </w:num>
  <w:num w:numId="28">
    <w:abstractNumId w:val="8"/>
  </w:num>
  <w:num w:numId="29">
    <w:abstractNumId w:val="9"/>
  </w:num>
  <w:num w:numId="30">
    <w:abstractNumId w:val="15"/>
  </w:num>
  <w:num w:numId="31">
    <w:abstractNumId w:val="25"/>
  </w:num>
  <w:num w:numId="32">
    <w:abstractNumId w:val="24"/>
  </w:num>
  <w:num w:numId="33">
    <w:abstractNumId w:val="19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F7B2F"/>
    <w:rsid w:val="000767DB"/>
    <w:rsid w:val="00082879"/>
    <w:rsid w:val="0008541C"/>
    <w:rsid w:val="00092D00"/>
    <w:rsid w:val="0009359D"/>
    <w:rsid w:val="000B568B"/>
    <w:rsid w:val="0011542D"/>
    <w:rsid w:val="001A4AB2"/>
    <w:rsid w:val="001A5EA7"/>
    <w:rsid w:val="001B541A"/>
    <w:rsid w:val="002334C0"/>
    <w:rsid w:val="0026258C"/>
    <w:rsid w:val="002634E1"/>
    <w:rsid w:val="00291915"/>
    <w:rsid w:val="002B7411"/>
    <w:rsid w:val="002E689D"/>
    <w:rsid w:val="00310AFC"/>
    <w:rsid w:val="00372A16"/>
    <w:rsid w:val="00386DD2"/>
    <w:rsid w:val="003A33F1"/>
    <w:rsid w:val="003C5B40"/>
    <w:rsid w:val="003E65F2"/>
    <w:rsid w:val="00440F1C"/>
    <w:rsid w:val="00446561"/>
    <w:rsid w:val="004537F8"/>
    <w:rsid w:val="0048395A"/>
    <w:rsid w:val="004906C3"/>
    <w:rsid w:val="004975D2"/>
    <w:rsid w:val="004C2F0D"/>
    <w:rsid w:val="00514740"/>
    <w:rsid w:val="0051776B"/>
    <w:rsid w:val="00542F07"/>
    <w:rsid w:val="00586624"/>
    <w:rsid w:val="00596EFE"/>
    <w:rsid w:val="005D49DC"/>
    <w:rsid w:val="00637B6C"/>
    <w:rsid w:val="00657B16"/>
    <w:rsid w:val="006639F7"/>
    <w:rsid w:val="00680140"/>
    <w:rsid w:val="00693AB3"/>
    <w:rsid w:val="0070055A"/>
    <w:rsid w:val="0073237E"/>
    <w:rsid w:val="00740E71"/>
    <w:rsid w:val="007B72C0"/>
    <w:rsid w:val="007C550E"/>
    <w:rsid w:val="007F5834"/>
    <w:rsid w:val="00811401"/>
    <w:rsid w:val="00817155"/>
    <w:rsid w:val="0087760D"/>
    <w:rsid w:val="008A7607"/>
    <w:rsid w:val="00904B8E"/>
    <w:rsid w:val="00956751"/>
    <w:rsid w:val="009C551A"/>
    <w:rsid w:val="009D0573"/>
    <w:rsid w:val="009D48D1"/>
    <w:rsid w:val="009F7B2F"/>
    <w:rsid w:val="00A04216"/>
    <w:rsid w:val="00A465C6"/>
    <w:rsid w:val="00A52C07"/>
    <w:rsid w:val="00A92B4A"/>
    <w:rsid w:val="00AB3868"/>
    <w:rsid w:val="00AC5BBA"/>
    <w:rsid w:val="00AC7B56"/>
    <w:rsid w:val="00AF21B9"/>
    <w:rsid w:val="00B226EB"/>
    <w:rsid w:val="00B4000D"/>
    <w:rsid w:val="00B56873"/>
    <w:rsid w:val="00B6007A"/>
    <w:rsid w:val="00B71903"/>
    <w:rsid w:val="00B77C62"/>
    <w:rsid w:val="00B929D1"/>
    <w:rsid w:val="00BA1367"/>
    <w:rsid w:val="00BB0606"/>
    <w:rsid w:val="00BC4D6B"/>
    <w:rsid w:val="00BE7D62"/>
    <w:rsid w:val="00C51FE7"/>
    <w:rsid w:val="00C71770"/>
    <w:rsid w:val="00D8439D"/>
    <w:rsid w:val="00DA5BBF"/>
    <w:rsid w:val="00DC666D"/>
    <w:rsid w:val="00DE07D9"/>
    <w:rsid w:val="00DE1056"/>
    <w:rsid w:val="00DF7924"/>
    <w:rsid w:val="00E26350"/>
    <w:rsid w:val="00E31542"/>
    <w:rsid w:val="00E535F3"/>
    <w:rsid w:val="00E6647B"/>
    <w:rsid w:val="00E8241A"/>
    <w:rsid w:val="00EB4685"/>
    <w:rsid w:val="00EE24BD"/>
    <w:rsid w:val="00F01F89"/>
    <w:rsid w:val="00F345A2"/>
    <w:rsid w:val="00F6530D"/>
    <w:rsid w:val="00F805F1"/>
    <w:rsid w:val="00F80A0B"/>
    <w:rsid w:val="00F82ADD"/>
    <w:rsid w:val="00FA5A7E"/>
    <w:rsid w:val="00FB67F9"/>
    <w:rsid w:val="00FD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basedOn w:val="Normal"/>
    <w:next w:val="Normal"/>
    <w:pPr>
      <w:spacing w:before="480" w:after="120"/>
      <w:outlineLvl w:val="0"/>
    </w:pPr>
    <w:rPr>
      <w:b/>
      <w:sz w:val="48"/>
    </w:rPr>
  </w:style>
  <w:style w:type="paragraph" w:styleId="Ttulo2">
    <w:name w:val="heading 2"/>
    <w:basedOn w:val="Normal"/>
    <w:next w:val="Normal"/>
    <w:pPr>
      <w:spacing w:before="360" w:after="80"/>
      <w:outlineLvl w:val="1"/>
    </w:pPr>
    <w:rPr>
      <w:b/>
      <w:sz w:val="36"/>
    </w:rPr>
  </w:style>
  <w:style w:type="paragraph" w:styleId="Ttulo3">
    <w:name w:val="heading 3"/>
    <w:basedOn w:val="Normal"/>
    <w:next w:val="Normal"/>
    <w:pPr>
      <w:spacing w:before="280" w:after="80"/>
      <w:outlineLvl w:val="2"/>
    </w:pPr>
    <w:rPr>
      <w:b/>
      <w:sz w:val="28"/>
    </w:rPr>
  </w:style>
  <w:style w:type="paragraph" w:styleId="Ttulo4">
    <w:name w:val="heading 4"/>
    <w:basedOn w:val="Normal"/>
    <w:next w:val="Normal"/>
    <w:pPr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pPr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pPr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pacing w:before="480" w:after="120"/>
    </w:pPr>
    <w:rPr>
      <w:b/>
      <w:sz w:val="72"/>
    </w:rPr>
  </w:style>
  <w:style w:type="paragraph" w:styleId="Subttulo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Cabealho">
    <w:name w:val="header"/>
    <w:basedOn w:val="Normal"/>
    <w:link w:val="CabealhoChar"/>
    <w:uiPriority w:val="99"/>
    <w:unhideWhenUsed/>
    <w:rsid w:val="001A5E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5EA7"/>
    <w:rPr>
      <w:rFonts w:ascii="Times New Roman" w:eastAsia="Times New Roman" w:hAnsi="Times New Roman" w:cs="Times New Roman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1A5E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5EA7"/>
    <w:rPr>
      <w:rFonts w:ascii="Times New Roman" w:eastAsia="Times New Roman" w:hAnsi="Times New Roman" w:cs="Times New Roman"/>
      <w:color w:val="000000"/>
      <w:sz w:val="20"/>
    </w:rPr>
  </w:style>
  <w:style w:type="paragraph" w:styleId="PargrafodaLista">
    <w:name w:val="List Paragraph"/>
    <w:basedOn w:val="Normal"/>
    <w:uiPriority w:val="34"/>
    <w:qFormat/>
    <w:rsid w:val="00DE07D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A5BBF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A5BBF"/>
    <w:rPr>
      <w:color w:val="800080" w:themeColor="followedHyperlink"/>
      <w:u w:val="single"/>
    </w:rPr>
  </w:style>
  <w:style w:type="paragraph" w:customStyle="1" w:styleId="Tabletext">
    <w:name w:val="Tabletext"/>
    <w:basedOn w:val="Normal"/>
    <w:rsid w:val="00C51FE7"/>
    <w:pPr>
      <w:keepLines/>
      <w:widowControl w:val="0"/>
      <w:autoSpaceDE w:val="0"/>
      <w:autoSpaceDN w:val="0"/>
      <w:spacing w:after="120" w:line="240" w:lineRule="atLeast"/>
    </w:pPr>
    <w:rPr>
      <w:snapToGrid w:val="0"/>
      <w:color w:val="auto"/>
      <w:szCs w:val="20"/>
      <w:lang w:val="en-US" w:eastAsia="en-US"/>
    </w:rPr>
  </w:style>
  <w:style w:type="paragraph" w:customStyle="1" w:styleId="InfoBlue">
    <w:name w:val="InfoBlue"/>
    <w:basedOn w:val="Normal"/>
    <w:next w:val="Corpodetexto"/>
    <w:autoRedefine/>
    <w:rsid w:val="00C51FE7"/>
    <w:pPr>
      <w:widowControl w:val="0"/>
      <w:autoSpaceDE w:val="0"/>
      <w:autoSpaceDN w:val="0"/>
      <w:spacing w:after="120" w:line="240" w:lineRule="atLeast"/>
    </w:pPr>
    <w:rPr>
      <w:iCs/>
      <w:snapToGrid w:val="0"/>
      <w:color w:val="000000" w:themeColor="text1"/>
      <w:szCs w:val="20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C51FE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C51FE7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PargrafodaLista1">
    <w:name w:val="Parágrafo da Lista1"/>
    <w:basedOn w:val="Normal"/>
    <w:rsid w:val="0048395A"/>
    <w:pPr>
      <w:suppressAutoHyphens/>
      <w:spacing w:line="100" w:lineRule="atLeast"/>
      <w:ind w:left="720"/>
    </w:pPr>
    <w:rPr>
      <w:kern w:val="1"/>
    </w:rPr>
  </w:style>
  <w:style w:type="paragraph" w:customStyle="1" w:styleId="Contedodatabela">
    <w:name w:val="Conteúdo da tabela"/>
    <w:basedOn w:val="Normal"/>
    <w:rsid w:val="0048395A"/>
    <w:pPr>
      <w:suppressLineNumbers/>
      <w:suppressAutoHyphens/>
      <w:spacing w:line="100" w:lineRule="atLeast"/>
    </w:pPr>
    <w:rPr>
      <w:kern w:val="1"/>
    </w:rPr>
  </w:style>
  <w:style w:type="table" w:styleId="Tabelacomgrade">
    <w:name w:val="Table Grid"/>
    <w:basedOn w:val="Tabelanormal"/>
    <w:uiPriority w:val="59"/>
    <w:rsid w:val="00693A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basedOn w:val="Normal"/>
    <w:next w:val="Normal"/>
    <w:pPr>
      <w:spacing w:before="480" w:after="120"/>
      <w:outlineLvl w:val="0"/>
    </w:pPr>
    <w:rPr>
      <w:b/>
      <w:sz w:val="48"/>
    </w:rPr>
  </w:style>
  <w:style w:type="paragraph" w:styleId="Ttulo2">
    <w:name w:val="heading 2"/>
    <w:basedOn w:val="Normal"/>
    <w:next w:val="Normal"/>
    <w:pPr>
      <w:spacing w:before="360" w:after="80"/>
      <w:outlineLvl w:val="1"/>
    </w:pPr>
    <w:rPr>
      <w:b/>
      <w:sz w:val="36"/>
    </w:rPr>
  </w:style>
  <w:style w:type="paragraph" w:styleId="Ttulo3">
    <w:name w:val="heading 3"/>
    <w:basedOn w:val="Normal"/>
    <w:next w:val="Normal"/>
    <w:pPr>
      <w:spacing w:before="280" w:after="80"/>
      <w:outlineLvl w:val="2"/>
    </w:pPr>
    <w:rPr>
      <w:b/>
      <w:sz w:val="28"/>
    </w:rPr>
  </w:style>
  <w:style w:type="paragraph" w:styleId="Ttulo4">
    <w:name w:val="heading 4"/>
    <w:basedOn w:val="Normal"/>
    <w:next w:val="Normal"/>
    <w:pPr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pPr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pPr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pacing w:before="480" w:after="120"/>
    </w:pPr>
    <w:rPr>
      <w:b/>
      <w:sz w:val="72"/>
    </w:rPr>
  </w:style>
  <w:style w:type="paragraph" w:styleId="Subttulo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Cabealho">
    <w:name w:val="header"/>
    <w:basedOn w:val="Normal"/>
    <w:link w:val="CabealhoChar"/>
    <w:uiPriority w:val="99"/>
    <w:unhideWhenUsed/>
    <w:rsid w:val="001A5E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5EA7"/>
    <w:rPr>
      <w:rFonts w:ascii="Times New Roman" w:eastAsia="Times New Roman" w:hAnsi="Times New Roman" w:cs="Times New Roman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1A5E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5EA7"/>
    <w:rPr>
      <w:rFonts w:ascii="Times New Roman" w:eastAsia="Times New Roman" w:hAnsi="Times New Roman" w:cs="Times New Roman"/>
      <w:color w:val="000000"/>
      <w:sz w:val="20"/>
    </w:rPr>
  </w:style>
  <w:style w:type="paragraph" w:styleId="PargrafodaLista">
    <w:name w:val="List Paragraph"/>
    <w:basedOn w:val="Normal"/>
    <w:uiPriority w:val="34"/>
    <w:qFormat/>
    <w:rsid w:val="00DE07D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A5BBF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A5BBF"/>
    <w:rPr>
      <w:color w:val="800080" w:themeColor="followedHyperlink"/>
      <w:u w:val="single"/>
    </w:rPr>
  </w:style>
  <w:style w:type="paragraph" w:customStyle="1" w:styleId="Tabletext">
    <w:name w:val="Tabletext"/>
    <w:basedOn w:val="Normal"/>
    <w:rsid w:val="00C51FE7"/>
    <w:pPr>
      <w:keepLines/>
      <w:widowControl w:val="0"/>
      <w:autoSpaceDE w:val="0"/>
      <w:autoSpaceDN w:val="0"/>
      <w:spacing w:after="120" w:line="240" w:lineRule="atLeast"/>
    </w:pPr>
    <w:rPr>
      <w:snapToGrid w:val="0"/>
      <w:color w:val="auto"/>
      <w:szCs w:val="20"/>
      <w:lang w:val="en-US" w:eastAsia="en-US"/>
    </w:rPr>
  </w:style>
  <w:style w:type="paragraph" w:customStyle="1" w:styleId="InfoBlue">
    <w:name w:val="InfoBlue"/>
    <w:basedOn w:val="Normal"/>
    <w:next w:val="Corpodetexto"/>
    <w:autoRedefine/>
    <w:rsid w:val="00C51FE7"/>
    <w:pPr>
      <w:widowControl w:val="0"/>
      <w:autoSpaceDE w:val="0"/>
      <w:autoSpaceDN w:val="0"/>
      <w:spacing w:after="120" w:line="240" w:lineRule="atLeast"/>
    </w:pPr>
    <w:rPr>
      <w:iCs/>
      <w:snapToGrid w:val="0"/>
      <w:color w:val="000000" w:themeColor="text1"/>
      <w:szCs w:val="20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C51FE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C51FE7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PargrafodaLista1">
    <w:name w:val="Parágrafo da Lista1"/>
    <w:basedOn w:val="Normal"/>
    <w:rsid w:val="0048395A"/>
    <w:pPr>
      <w:suppressAutoHyphens/>
      <w:spacing w:line="100" w:lineRule="atLeast"/>
      <w:ind w:left="720"/>
    </w:pPr>
    <w:rPr>
      <w:kern w:val="1"/>
    </w:rPr>
  </w:style>
  <w:style w:type="paragraph" w:customStyle="1" w:styleId="Contedodatabela">
    <w:name w:val="Conteúdo da tabela"/>
    <w:basedOn w:val="Normal"/>
    <w:rsid w:val="0048395A"/>
    <w:pPr>
      <w:suppressLineNumbers/>
      <w:suppressAutoHyphens/>
      <w:spacing w:line="100" w:lineRule="atLeast"/>
    </w:pPr>
    <w:rPr>
      <w:kern w:val="1"/>
    </w:rPr>
  </w:style>
  <w:style w:type="table" w:styleId="Tabelacomgrade">
    <w:name w:val="Table Grid"/>
    <w:basedOn w:val="Tabelanormal"/>
    <w:uiPriority w:val="59"/>
    <w:rsid w:val="00693A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fs.inf.ufg.br/redmine/users/44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56F21-3A4A-4862-BF66-53058FE6D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8</Pages>
  <Words>1258</Words>
  <Characters>6797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CONTPATRI_MED_PM_plano_de_metricas_1.0.docx</vt:lpstr>
    </vt:vector>
  </TitlesOfParts>
  <Company>GM</Company>
  <LinksUpToDate>false</LinksUpToDate>
  <CharactersWithSpaces>8039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CONTPATRI_MED_PM_plano_de_metricas_1.0.docx</dc:title>
  <dc:creator>Gustavo</dc:creator>
  <cp:lastModifiedBy>Gustavo Moreira</cp:lastModifiedBy>
  <cp:revision>11</cp:revision>
  <dcterms:created xsi:type="dcterms:W3CDTF">2013-05-16T22:38:00Z</dcterms:created>
  <dcterms:modified xsi:type="dcterms:W3CDTF">2013-05-26T08:09:00Z</dcterms:modified>
</cp:coreProperties>
</file>