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D86" w:rsidRPr="00C7179C" w:rsidRDefault="00F4601E" w:rsidP="007E68B3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>CONTPATRI</w:t>
      </w:r>
    </w:p>
    <w:p w:rsidR="00AD6D86" w:rsidRPr="00C7179C" w:rsidRDefault="007752D5" w:rsidP="007E68B3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 xml:space="preserve">Plano </w:t>
      </w:r>
      <w:r w:rsidR="004A7BD6" w:rsidRPr="00C7179C">
        <w:rPr>
          <w:rFonts w:ascii="Times New Roman" w:hAnsi="Times New Roman"/>
          <w:sz w:val="22"/>
          <w:szCs w:val="22"/>
          <w:lang w:val="pt-BR"/>
        </w:rPr>
        <w:t>de Medição</w:t>
      </w:r>
    </w:p>
    <w:p w:rsidR="00AD6D86" w:rsidRPr="00C7179C" w:rsidRDefault="00AD6F3C" w:rsidP="007E68B3">
      <w:pPr>
        <w:pStyle w:val="Ttulo"/>
        <w:spacing w:line="360" w:lineRule="auto"/>
        <w:jc w:val="right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>Versão 1.1</w:t>
      </w:r>
    </w:p>
    <w:p w:rsidR="00AD6D86" w:rsidRPr="00C7179C" w:rsidRDefault="00AD6D86" w:rsidP="00F35F25">
      <w:pPr>
        <w:pStyle w:val="Ttulo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</w:p>
    <w:p w:rsidR="00AD6D86" w:rsidRPr="00C7179C" w:rsidRDefault="00AD6D86" w:rsidP="00F35F25">
      <w:pPr>
        <w:spacing w:line="360" w:lineRule="auto"/>
        <w:jc w:val="both"/>
        <w:rPr>
          <w:sz w:val="22"/>
          <w:szCs w:val="22"/>
          <w:lang w:val="pt-BR"/>
        </w:rPr>
      </w:pPr>
    </w:p>
    <w:p w:rsidR="00AD6D86" w:rsidRPr="00C7179C" w:rsidRDefault="00AD6D86" w:rsidP="00F35F25">
      <w:pPr>
        <w:spacing w:line="360" w:lineRule="auto"/>
        <w:jc w:val="both"/>
        <w:rPr>
          <w:sz w:val="22"/>
          <w:szCs w:val="22"/>
          <w:lang w:val="pt-BR"/>
        </w:rPr>
        <w:sectPr w:rsidR="00AD6D86" w:rsidRPr="00C7179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D6D86" w:rsidRPr="00C7179C" w:rsidRDefault="00BA1A3C" w:rsidP="007E68B3">
      <w:pPr>
        <w:pStyle w:val="Ttulo"/>
        <w:spacing w:line="360" w:lineRule="auto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lastRenderedPageBreak/>
        <w:t>Histórico da Revisão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D6D86" w:rsidRPr="00C7179C" w:rsidTr="007E68B3">
        <w:trPr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BA1A3C" w:rsidP="007E68B3">
            <w:pPr>
              <w:pStyle w:val="Tabletext"/>
              <w:spacing w:line="360" w:lineRule="auto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C7179C">
              <w:rPr>
                <w:b/>
                <w:bCs/>
                <w:sz w:val="22"/>
                <w:szCs w:val="22"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BA1A3C" w:rsidP="007E68B3">
            <w:pPr>
              <w:pStyle w:val="Tabletext"/>
              <w:spacing w:line="360" w:lineRule="auto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C7179C">
              <w:rPr>
                <w:b/>
                <w:bCs/>
                <w:sz w:val="22"/>
                <w:szCs w:val="22"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BA1A3C" w:rsidP="007E68B3">
            <w:pPr>
              <w:pStyle w:val="Tabletext"/>
              <w:spacing w:line="360" w:lineRule="auto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C7179C">
              <w:rPr>
                <w:b/>
                <w:bCs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BA1A3C" w:rsidP="007E68B3">
            <w:pPr>
              <w:pStyle w:val="Tabletext"/>
              <w:spacing w:line="360" w:lineRule="auto"/>
              <w:jc w:val="center"/>
              <w:rPr>
                <w:b/>
                <w:bCs/>
                <w:sz w:val="22"/>
                <w:szCs w:val="22"/>
                <w:lang w:val="pt-BR"/>
              </w:rPr>
            </w:pPr>
            <w:r w:rsidRPr="00C7179C">
              <w:rPr>
                <w:b/>
                <w:bCs/>
                <w:sz w:val="22"/>
                <w:szCs w:val="22"/>
                <w:lang w:val="pt-BR"/>
              </w:rPr>
              <w:t>Autor</w:t>
            </w:r>
          </w:p>
        </w:tc>
      </w:tr>
      <w:tr w:rsidR="00AD6D86" w:rsidRPr="00C7179C" w:rsidTr="007E68B3">
        <w:trPr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7752D5" w:rsidP="007E68B3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26</w:t>
            </w:r>
            <w:r w:rsidR="00F4601E" w:rsidRPr="00C7179C">
              <w:rPr>
                <w:sz w:val="22"/>
                <w:szCs w:val="22"/>
                <w:lang w:val="pt-BR"/>
              </w:rPr>
              <w:t>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F4601E" w:rsidP="007E68B3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7752D5" w:rsidP="007E68B3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Padronização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D6D86" w:rsidRPr="00C7179C" w:rsidRDefault="00F4601E" w:rsidP="007E68B3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Gabriel Benício</w:t>
            </w:r>
          </w:p>
        </w:tc>
      </w:tr>
      <w:tr w:rsidR="007752D5" w:rsidRPr="00C7179C" w:rsidTr="002E696A">
        <w:trPr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52D5" w:rsidRPr="00C7179C" w:rsidRDefault="007752D5" w:rsidP="002E696A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09/05/2013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52D5" w:rsidRPr="00C7179C" w:rsidRDefault="007752D5" w:rsidP="002E696A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52D5" w:rsidRPr="00C7179C" w:rsidRDefault="007752D5" w:rsidP="002E696A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Elaboração inicial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52D5" w:rsidRPr="00C7179C" w:rsidRDefault="007752D5" w:rsidP="002E696A">
            <w:pPr>
              <w:pStyle w:val="Tabletext"/>
              <w:spacing w:line="360" w:lineRule="auto"/>
              <w:jc w:val="center"/>
              <w:rPr>
                <w:sz w:val="22"/>
                <w:szCs w:val="22"/>
                <w:lang w:val="pt-BR"/>
              </w:rPr>
            </w:pPr>
            <w:r w:rsidRPr="00C7179C">
              <w:rPr>
                <w:sz w:val="22"/>
                <w:szCs w:val="22"/>
                <w:lang w:val="pt-BR"/>
              </w:rPr>
              <w:t>Gabriel Benício</w:t>
            </w:r>
          </w:p>
        </w:tc>
      </w:tr>
    </w:tbl>
    <w:p w:rsidR="00AD6D86" w:rsidRPr="00C7179C" w:rsidRDefault="00AD6D86" w:rsidP="00F35F25">
      <w:pPr>
        <w:spacing w:line="360" w:lineRule="auto"/>
        <w:jc w:val="both"/>
        <w:rPr>
          <w:sz w:val="22"/>
          <w:szCs w:val="22"/>
          <w:lang w:val="pt-BR"/>
        </w:rPr>
      </w:pPr>
    </w:p>
    <w:p w:rsidR="00AD6D86" w:rsidRPr="00C7179C" w:rsidRDefault="00BA1A3C" w:rsidP="007E68B3">
      <w:pPr>
        <w:pStyle w:val="Ttulo"/>
        <w:spacing w:line="360" w:lineRule="auto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br w:type="page"/>
      </w:r>
      <w:r w:rsidRPr="00C7179C">
        <w:rPr>
          <w:rFonts w:ascii="Times New Roman" w:hAnsi="Times New Roman"/>
          <w:sz w:val="22"/>
          <w:szCs w:val="22"/>
          <w:lang w:val="pt-BR"/>
        </w:rPr>
        <w:lastRenderedPageBreak/>
        <w:t>Índice Analítico</w:t>
      </w:r>
    </w:p>
    <w:p w:rsidR="00AD6D86" w:rsidRPr="00C7179C" w:rsidRDefault="00FE3FED" w:rsidP="00F35F25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fldChar w:fldCharType="begin"/>
      </w:r>
      <w:r w:rsidR="00BA1A3C" w:rsidRPr="00C7179C">
        <w:rPr>
          <w:sz w:val="22"/>
          <w:szCs w:val="22"/>
          <w:lang w:val="pt-BR"/>
        </w:rPr>
        <w:instrText xml:space="preserve"> TOC \o "1-3" </w:instrText>
      </w:r>
      <w:r w:rsidRPr="00C7179C">
        <w:rPr>
          <w:sz w:val="22"/>
          <w:szCs w:val="22"/>
          <w:lang w:val="pt-BR"/>
        </w:rPr>
        <w:fldChar w:fldCharType="separate"/>
      </w:r>
      <w:r w:rsidR="00BA1A3C" w:rsidRPr="00C7179C">
        <w:rPr>
          <w:noProof/>
          <w:sz w:val="22"/>
          <w:szCs w:val="22"/>
          <w:lang w:val="pt-BR"/>
        </w:rPr>
        <w:t>1.</w:t>
      </w:r>
      <w:r w:rsidR="00BA1A3C" w:rsidRPr="00C7179C">
        <w:rPr>
          <w:noProof/>
          <w:snapToGrid/>
          <w:sz w:val="22"/>
          <w:szCs w:val="22"/>
          <w:lang w:val="pt-BR"/>
        </w:rPr>
        <w:tab/>
      </w:r>
      <w:r w:rsidR="00BA1A3C" w:rsidRPr="00C7179C">
        <w:rPr>
          <w:noProof/>
          <w:sz w:val="22"/>
          <w:szCs w:val="22"/>
          <w:lang w:val="pt-BR"/>
        </w:rPr>
        <w:t>Introdução</w:t>
      </w:r>
      <w:r w:rsidR="00BA1A3C"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4</w:t>
      </w:r>
    </w:p>
    <w:p w:rsidR="00AD6D86" w:rsidRPr="00C7179C" w:rsidRDefault="00BA1A3C" w:rsidP="00F35F25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1.1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Finalidade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4</w:t>
      </w:r>
    </w:p>
    <w:p w:rsidR="00AD6D86" w:rsidRPr="00C7179C" w:rsidRDefault="00BA1A3C" w:rsidP="00F35F25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1.2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Escopo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4</w:t>
      </w:r>
    </w:p>
    <w:p w:rsidR="00AD6D86" w:rsidRPr="00C7179C" w:rsidRDefault="00BA1A3C" w:rsidP="00F35F25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1.3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Definições, Acrônimos e Abreviações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4</w:t>
      </w:r>
    </w:p>
    <w:p w:rsidR="00AD6D86" w:rsidRPr="00C7179C" w:rsidRDefault="00BA1A3C" w:rsidP="00F35F25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1.4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Referências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4</w:t>
      </w:r>
    </w:p>
    <w:p w:rsidR="00AD6D86" w:rsidRPr="00C7179C" w:rsidRDefault="00BA1A3C" w:rsidP="00F35F25">
      <w:pPr>
        <w:pStyle w:val="Sumrio2"/>
        <w:tabs>
          <w:tab w:val="left" w:pos="1000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1.5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Visão Geral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5</w:t>
      </w:r>
    </w:p>
    <w:p w:rsidR="00AD6D86" w:rsidRPr="00C7179C" w:rsidRDefault="00BA1A3C" w:rsidP="00F35F25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2.</w:t>
      </w:r>
      <w:r w:rsidRPr="00C7179C">
        <w:rPr>
          <w:noProof/>
          <w:snapToGrid/>
          <w:sz w:val="22"/>
          <w:szCs w:val="22"/>
          <w:lang w:val="pt-BR"/>
        </w:rPr>
        <w:tab/>
      </w:r>
      <w:r w:rsidR="007752D5" w:rsidRPr="00C7179C">
        <w:rPr>
          <w:noProof/>
          <w:snapToGrid/>
          <w:sz w:val="22"/>
          <w:szCs w:val="22"/>
          <w:lang w:val="pt-BR"/>
        </w:rPr>
        <w:t>Objetivos Organizacionais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5</w:t>
      </w:r>
    </w:p>
    <w:p w:rsidR="00AD6D86" w:rsidRPr="00C7179C" w:rsidRDefault="00BA1A3C" w:rsidP="007752D5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3.</w:t>
      </w:r>
      <w:r w:rsidRPr="00C7179C">
        <w:rPr>
          <w:noProof/>
          <w:snapToGrid/>
          <w:sz w:val="22"/>
          <w:szCs w:val="22"/>
          <w:lang w:val="pt-BR"/>
        </w:rPr>
        <w:tab/>
      </w:r>
      <w:r w:rsidRPr="00C7179C">
        <w:rPr>
          <w:noProof/>
          <w:sz w:val="22"/>
          <w:szCs w:val="22"/>
          <w:lang w:val="pt-BR"/>
        </w:rPr>
        <w:t>Métricas</w:t>
      </w:r>
      <w:r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6</w:t>
      </w:r>
    </w:p>
    <w:p w:rsidR="00AD6D86" w:rsidRPr="00C7179C" w:rsidRDefault="007752D5" w:rsidP="00F35F25">
      <w:pPr>
        <w:pStyle w:val="Sumrio1"/>
        <w:tabs>
          <w:tab w:val="left" w:pos="432"/>
        </w:tabs>
        <w:spacing w:line="360" w:lineRule="auto"/>
        <w:jc w:val="both"/>
        <w:rPr>
          <w:noProof/>
          <w:snapToGrid/>
          <w:sz w:val="22"/>
          <w:szCs w:val="22"/>
          <w:lang w:val="pt-BR"/>
        </w:rPr>
      </w:pPr>
      <w:r w:rsidRPr="00C7179C">
        <w:rPr>
          <w:noProof/>
          <w:sz w:val="22"/>
          <w:szCs w:val="22"/>
          <w:lang w:val="pt-BR"/>
        </w:rPr>
        <w:t>4</w:t>
      </w:r>
      <w:r w:rsidR="00BA1A3C" w:rsidRPr="00C7179C">
        <w:rPr>
          <w:noProof/>
          <w:sz w:val="22"/>
          <w:szCs w:val="22"/>
          <w:lang w:val="pt-BR"/>
        </w:rPr>
        <w:t>.</w:t>
      </w:r>
      <w:r w:rsidR="00BA1A3C" w:rsidRPr="00C7179C">
        <w:rPr>
          <w:noProof/>
          <w:snapToGrid/>
          <w:sz w:val="22"/>
          <w:szCs w:val="22"/>
          <w:lang w:val="pt-BR"/>
        </w:rPr>
        <w:tab/>
      </w:r>
      <w:r w:rsidR="00BA1A3C" w:rsidRPr="00C7179C">
        <w:rPr>
          <w:noProof/>
          <w:sz w:val="22"/>
          <w:szCs w:val="22"/>
          <w:lang w:val="pt-BR"/>
        </w:rPr>
        <w:t>Anexos</w:t>
      </w:r>
      <w:r w:rsidR="00BA1A3C" w:rsidRPr="00C7179C">
        <w:rPr>
          <w:noProof/>
          <w:sz w:val="22"/>
          <w:szCs w:val="22"/>
          <w:lang w:val="pt-BR"/>
        </w:rPr>
        <w:tab/>
      </w:r>
      <w:r w:rsidR="00504B3B" w:rsidRPr="00C7179C">
        <w:rPr>
          <w:noProof/>
          <w:sz w:val="22"/>
          <w:szCs w:val="22"/>
          <w:lang w:val="pt-BR"/>
        </w:rPr>
        <w:t>9</w:t>
      </w:r>
    </w:p>
    <w:p w:rsidR="00AD6D86" w:rsidRPr="00C7179C" w:rsidRDefault="00FE3FED" w:rsidP="00F35F25">
      <w:pPr>
        <w:pStyle w:val="Ttulo"/>
        <w:spacing w:line="360" w:lineRule="auto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fldChar w:fldCharType="end"/>
      </w:r>
      <w:r w:rsidR="00BA1A3C" w:rsidRPr="00C7179C">
        <w:rPr>
          <w:rFonts w:ascii="Times New Roman" w:hAnsi="Times New Roman"/>
          <w:sz w:val="22"/>
          <w:szCs w:val="22"/>
          <w:lang w:val="pt-BR"/>
        </w:rPr>
        <w:br w:type="page"/>
      </w:r>
      <w:r w:rsidR="007752D5" w:rsidRPr="00C7179C">
        <w:rPr>
          <w:rFonts w:ascii="Times New Roman" w:hAnsi="Times New Roman"/>
          <w:sz w:val="22"/>
          <w:szCs w:val="22"/>
          <w:lang w:val="pt-BR"/>
        </w:rPr>
        <w:lastRenderedPageBreak/>
        <w:t xml:space="preserve">Plano </w:t>
      </w:r>
      <w:r w:rsidR="004A7BD6" w:rsidRPr="00C7179C">
        <w:rPr>
          <w:rFonts w:ascii="Times New Roman" w:hAnsi="Times New Roman"/>
          <w:sz w:val="22"/>
          <w:szCs w:val="22"/>
          <w:lang w:val="pt-BR"/>
        </w:rPr>
        <w:t>de Medição</w:t>
      </w:r>
    </w:p>
    <w:p w:rsidR="00AD6D86" w:rsidRPr="00C7179C" w:rsidRDefault="00BA1A3C" w:rsidP="00AA7072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0" w:name="_Toc456600917"/>
      <w:bookmarkStart w:id="1" w:name="_Toc456598586"/>
      <w:bookmarkStart w:id="2" w:name="_Toc18207770"/>
      <w:r w:rsidRPr="00C7179C">
        <w:rPr>
          <w:rFonts w:ascii="Times New Roman" w:hAnsi="Times New Roman"/>
          <w:sz w:val="22"/>
          <w:szCs w:val="22"/>
          <w:lang w:val="pt-BR"/>
        </w:rPr>
        <w:t>Introdução</w:t>
      </w:r>
      <w:bookmarkEnd w:id="0"/>
      <w:bookmarkEnd w:id="1"/>
      <w:bookmarkEnd w:id="2"/>
    </w:p>
    <w:p w:rsidR="00AD6D86" w:rsidRPr="00C7179C" w:rsidRDefault="007752D5" w:rsidP="007752D5">
      <w:pPr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Este documento descreve o plano para a execução da gerência de medição do projeto CONTPATRI.</w:t>
      </w:r>
    </w:p>
    <w:p w:rsidR="007752D5" w:rsidRPr="00C7179C" w:rsidRDefault="007752D5" w:rsidP="007752D5">
      <w:pPr>
        <w:rPr>
          <w:sz w:val="22"/>
          <w:szCs w:val="22"/>
          <w:lang w:val="pt-BR"/>
        </w:rPr>
      </w:pPr>
    </w:p>
    <w:p w:rsidR="00AD6D86" w:rsidRPr="00C7179C" w:rsidRDefault="00BA1A3C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3" w:name="_Toc456600918"/>
      <w:bookmarkStart w:id="4" w:name="_Toc456598587"/>
      <w:bookmarkStart w:id="5" w:name="_Toc18207771"/>
      <w:r w:rsidRPr="00C7179C">
        <w:rPr>
          <w:rFonts w:ascii="Times New Roman" w:hAnsi="Times New Roman"/>
          <w:sz w:val="22"/>
          <w:szCs w:val="22"/>
          <w:lang w:val="pt-BR"/>
        </w:rPr>
        <w:t>Finalidade</w:t>
      </w:r>
      <w:bookmarkEnd w:id="3"/>
      <w:bookmarkEnd w:id="4"/>
      <w:bookmarkEnd w:id="5"/>
    </w:p>
    <w:p w:rsidR="007752D5" w:rsidRPr="00C7179C" w:rsidRDefault="007752D5" w:rsidP="002F09C6">
      <w:pPr>
        <w:pStyle w:val="InfoBlue"/>
      </w:pPr>
      <w:r w:rsidRPr="00C7179C">
        <w:t>O plano de medição existe para dois propósitos distintos. O primeiro é fornecer uma ferramenta para que a gerência do projeto possa medir de forma clara e objetiva o andamento do projeto em todos os aspectos possíveis. O percentual concluído, a quantidade de riscos, o número de inconsistências são alguns dos indicadores que contemplam esse plano.</w:t>
      </w:r>
    </w:p>
    <w:p w:rsidR="00AD6D86" w:rsidRPr="00C7179C" w:rsidRDefault="007752D5" w:rsidP="002F09C6">
      <w:pPr>
        <w:pStyle w:val="InfoBlue"/>
      </w:pPr>
      <w:r w:rsidRPr="00C7179C">
        <w:t>O segundo objetivo do plano de medição é fornecer um histórico para que nos próximos projetos já exista uma base de comparação e assim, seja mais fácil de estimar o custo e a duração dos projetos.</w:t>
      </w:r>
      <w:bookmarkStart w:id="6" w:name="h.40ru03cgsk4e"/>
      <w:bookmarkEnd w:id="6"/>
    </w:p>
    <w:p w:rsidR="007752D5" w:rsidRPr="00C7179C" w:rsidRDefault="007752D5" w:rsidP="007752D5">
      <w:pPr>
        <w:pStyle w:val="Corpodetexto"/>
        <w:rPr>
          <w:sz w:val="22"/>
          <w:szCs w:val="22"/>
          <w:lang w:val="pt-BR"/>
        </w:rPr>
      </w:pPr>
    </w:p>
    <w:p w:rsidR="00AD6D86" w:rsidRPr="00C7179C" w:rsidRDefault="00BA1A3C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7" w:name="_Toc456600919"/>
      <w:bookmarkStart w:id="8" w:name="_Toc456598588"/>
      <w:bookmarkStart w:id="9" w:name="_Toc18207772"/>
      <w:r w:rsidRPr="00C7179C">
        <w:rPr>
          <w:rFonts w:ascii="Times New Roman" w:hAnsi="Times New Roman"/>
          <w:sz w:val="22"/>
          <w:szCs w:val="22"/>
          <w:lang w:val="pt-BR"/>
        </w:rPr>
        <w:t>Escopo</w:t>
      </w:r>
      <w:bookmarkEnd w:id="7"/>
      <w:bookmarkEnd w:id="8"/>
      <w:bookmarkEnd w:id="9"/>
    </w:p>
    <w:p w:rsidR="00F35F25" w:rsidRPr="00C7179C" w:rsidRDefault="00F35F25" w:rsidP="00AA7072">
      <w:pPr>
        <w:pStyle w:val="Corpodetexto"/>
        <w:spacing w:line="360" w:lineRule="auto"/>
        <w:ind w:left="0"/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O sistema CONTPATRI atenderá aos interessados em uma ferramenta simples e eficiente</w:t>
      </w:r>
      <w:r w:rsidR="00AA7072" w:rsidRPr="00C7179C">
        <w:rPr>
          <w:sz w:val="22"/>
          <w:szCs w:val="22"/>
          <w:lang w:val="pt-BR"/>
        </w:rPr>
        <w:t xml:space="preserve"> de </w:t>
      </w:r>
      <w:r w:rsidRPr="00C7179C">
        <w:rPr>
          <w:sz w:val="22"/>
          <w:szCs w:val="22"/>
          <w:lang w:val="pt-BR"/>
        </w:rPr>
        <w:t xml:space="preserve">apoio ao processo de gerenciamento e coleta dos dados patrimoniais das unidades da UFG. </w:t>
      </w:r>
    </w:p>
    <w:p w:rsidR="00AD6D86" w:rsidRPr="00C7179C" w:rsidRDefault="00F35F25" w:rsidP="002F09C6">
      <w:pPr>
        <w:pStyle w:val="InfoBlue"/>
      </w:pPr>
      <w:r w:rsidRPr="00C7179C">
        <w:t xml:space="preserve">Este documento engloba as atividades e tarefas estipuladas pelo </w:t>
      </w:r>
      <w:proofErr w:type="gramStart"/>
      <w:r w:rsidRPr="00C7179C">
        <w:t>MPS.</w:t>
      </w:r>
      <w:proofErr w:type="gramEnd"/>
      <w:r w:rsidRPr="00C7179C">
        <w:t>B</w:t>
      </w:r>
      <w:r w:rsidR="007752D5" w:rsidRPr="00C7179C">
        <w:t>r nível F, relativas ao plano</w:t>
      </w:r>
      <w:r w:rsidRPr="00C7179C">
        <w:t xml:space="preserve"> de Medição.</w:t>
      </w:r>
    </w:p>
    <w:p w:rsidR="007752D5" w:rsidRPr="00C7179C" w:rsidRDefault="007752D5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0" w:name="_Toc456600920"/>
      <w:bookmarkStart w:id="11" w:name="_Toc456598589"/>
      <w:bookmarkStart w:id="12" w:name="_Toc18207773"/>
      <w:r w:rsidRPr="00C7179C">
        <w:rPr>
          <w:rFonts w:ascii="Times New Roman" w:hAnsi="Times New Roman"/>
          <w:sz w:val="22"/>
          <w:szCs w:val="22"/>
          <w:lang w:val="pt-BR"/>
        </w:rPr>
        <w:tab/>
      </w:r>
    </w:p>
    <w:p w:rsidR="00AD6D86" w:rsidRPr="00C7179C" w:rsidRDefault="00BA1A3C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 xml:space="preserve">Definições, Acrônimos e </w:t>
      </w:r>
      <w:proofErr w:type="gramStart"/>
      <w:r w:rsidRPr="00C7179C">
        <w:rPr>
          <w:rFonts w:ascii="Times New Roman" w:hAnsi="Times New Roman"/>
          <w:sz w:val="22"/>
          <w:szCs w:val="22"/>
          <w:lang w:val="pt-BR"/>
        </w:rPr>
        <w:t>Abreviações</w:t>
      </w:r>
      <w:bookmarkEnd w:id="10"/>
      <w:bookmarkEnd w:id="11"/>
      <w:bookmarkEnd w:id="12"/>
      <w:proofErr w:type="gramEnd"/>
    </w:p>
    <w:p w:rsidR="00F35F25" w:rsidRPr="00C7179C" w:rsidRDefault="00F35F25" w:rsidP="00AA7072">
      <w:pPr>
        <w:spacing w:before="120" w:after="120" w:line="360" w:lineRule="auto"/>
        <w:jc w:val="both"/>
        <w:rPr>
          <w:iCs/>
          <w:sz w:val="22"/>
          <w:szCs w:val="22"/>
          <w:lang w:val="pt-BR"/>
        </w:rPr>
      </w:pPr>
      <w:r w:rsidRPr="00C7179C">
        <w:rPr>
          <w:iCs/>
          <w:sz w:val="22"/>
          <w:szCs w:val="22"/>
          <w:lang w:val="pt-BR"/>
        </w:rPr>
        <w:t>MPS-BR - Modelo de Melhoramento do Processo de Software Brasileiro</w:t>
      </w:r>
    </w:p>
    <w:p w:rsidR="00F35F25" w:rsidRPr="00C7179C" w:rsidRDefault="00F35F25" w:rsidP="00AA7072">
      <w:pPr>
        <w:spacing w:before="120" w:after="120" w:line="360" w:lineRule="auto"/>
        <w:jc w:val="both"/>
        <w:rPr>
          <w:iCs/>
          <w:sz w:val="22"/>
          <w:szCs w:val="22"/>
          <w:lang w:val="pt-BR"/>
        </w:rPr>
      </w:pPr>
      <w:r w:rsidRPr="00C7179C">
        <w:rPr>
          <w:iCs/>
          <w:sz w:val="22"/>
          <w:szCs w:val="22"/>
          <w:lang w:val="pt-BR"/>
        </w:rPr>
        <w:t>UFG – Universidade Federal de Goiás</w:t>
      </w:r>
    </w:p>
    <w:p w:rsidR="00F35F25" w:rsidRPr="00C7179C" w:rsidRDefault="00F35F25" w:rsidP="00AA7072">
      <w:pPr>
        <w:keepLines/>
        <w:spacing w:after="120" w:line="360" w:lineRule="auto"/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 xml:space="preserve"> SICOP – Sistema de Controle Patrimonial da UFG</w:t>
      </w:r>
    </w:p>
    <w:p w:rsidR="00AD6D86" w:rsidRPr="00C7179C" w:rsidRDefault="00F35F25" w:rsidP="00AA7072">
      <w:pPr>
        <w:keepLines/>
        <w:spacing w:after="120" w:line="360" w:lineRule="auto"/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 xml:space="preserve"> ERS - Especificação de Requisitos de Software</w:t>
      </w:r>
    </w:p>
    <w:p w:rsidR="007752D5" w:rsidRPr="00C7179C" w:rsidRDefault="007752D5" w:rsidP="00AA7072">
      <w:pPr>
        <w:pStyle w:val="Ttulo2"/>
        <w:spacing w:line="360" w:lineRule="auto"/>
        <w:ind w:left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3" w:name="_Toc456600921"/>
      <w:bookmarkStart w:id="14" w:name="_Toc456598590"/>
      <w:bookmarkStart w:id="15" w:name="_Toc18207774"/>
      <w:r w:rsidRPr="00C7179C">
        <w:rPr>
          <w:rFonts w:ascii="Times New Roman" w:hAnsi="Times New Roman"/>
          <w:sz w:val="22"/>
          <w:szCs w:val="22"/>
          <w:lang w:val="pt-BR"/>
        </w:rPr>
        <w:tab/>
      </w:r>
    </w:p>
    <w:p w:rsidR="00AD6D86" w:rsidRPr="00C7179C" w:rsidRDefault="00BA1A3C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>Referências</w:t>
      </w:r>
      <w:bookmarkEnd w:id="13"/>
      <w:bookmarkEnd w:id="14"/>
      <w:bookmarkEnd w:id="15"/>
    </w:p>
    <w:p w:rsidR="007752D5" w:rsidRPr="00C7179C" w:rsidRDefault="007752D5" w:rsidP="0020300F">
      <w:pPr>
        <w:pStyle w:val="PargrafodaLista"/>
        <w:numPr>
          <w:ilvl w:val="0"/>
          <w:numId w:val="1"/>
        </w:numPr>
        <w:rPr>
          <w:sz w:val="22"/>
          <w:szCs w:val="22"/>
          <w:lang w:val="pt-BR"/>
        </w:rPr>
      </w:pPr>
      <w:proofErr w:type="gramStart"/>
      <w:r w:rsidRPr="00C7179C">
        <w:rPr>
          <w:sz w:val="22"/>
          <w:szCs w:val="22"/>
          <w:lang w:val="pt-BR"/>
        </w:rPr>
        <w:t>CONTPATRI_GRE_ERS_especificacao_dos_requisitos_de_software_1</w:t>
      </w:r>
      <w:proofErr w:type="gramEnd"/>
      <w:r w:rsidRPr="00C7179C">
        <w:rPr>
          <w:sz w:val="22"/>
          <w:szCs w:val="22"/>
          <w:lang w:val="pt-BR"/>
        </w:rPr>
        <w:t>.1</w:t>
      </w:r>
    </w:p>
    <w:p w:rsidR="00AA7072" w:rsidRPr="00C7179C" w:rsidRDefault="00AA7072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6" w:name="_Toc456600922"/>
      <w:bookmarkStart w:id="17" w:name="_Toc456598591"/>
      <w:bookmarkStart w:id="18" w:name="_Toc18207775"/>
    </w:p>
    <w:p w:rsidR="00AD6D86" w:rsidRPr="00C7179C" w:rsidRDefault="00BA1A3C" w:rsidP="00F35F25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>Visão Geral</w:t>
      </w:r>
      <w:bookmarkEnd w:id="16"/>
      <w:bookmarkEnd w:id="17"/>
      <w:bookmarkEnd w:id="18"/>
    </w:p>
    <w:p w:rsidR="00AD6D86" w:rsidRPr="00C7179C" w:rsidRDefault="00DC42A2" w:rsidP="002F09C6">
      <w:pPr>
        <w:pStyle w:val="InfoBlue"/>
      </w:pPr>
      <w:r w:rsidRPr="00C7179C">
        <w:t>Este Plano reflete o processo e planejamento de métricas estabelecidas para o controle e verificação do Projeto CONTPATRI. As seções seguintes estão organizadas procurando comunicar aos interessados quais os artefatos de medição, seus responsáveis e os auxílios de métricas disponibilizados ao controle de qualidade.</w:t>
      </w:r>
    </w:p>
    <w:p w:rsidR="00F35F25" w:rsidRPr="00C7179C" w:rsidRDefault="00F35F25" w:rsidP="00F35F25">
      <w:pPr>
        <w:pStyle w:val="Corpodetexto"/>
        <w:rPr>
          <w:sz w:val="22"/>
          <w:szCs w:val="22"/>
          <w:lang w:val="pt-BR"/>
        </w:rPr>
      </w:pPr>
    </w:p>
    <w:p w:rsidR="00AD6D86" w:rsidRPr="00C7179C" w:rsidRDefault="00DC42A2" w:rsidP="00AA7072">
      <w:pPr>
        <w:pStyle w:val="Ttulo1"/>
        <w:spacing w:line="360" w:lineRule="auto"/>
        <w:ind w:left="36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t>Objetivos Organizacionais</w:t>
      </w:r>
    </w:p>
    <w:p w:rsidR="00DC42A2" w:rsidRPr="00C7179C" w:rsidRDefault="00DC42A2" w:rsidP="00DC42A2">
      <w:pPr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Os objetivos organizacionais que direcionam o processo de medição na Fábrica de Software do Instituto de Informática são:</w:t>
      </w:r>
    </w:p>
    <w:p w:rsidR="00DC42A2" w:rsidRPr="00C7179C" w:rsidRDefault="00DC42A2" w:rsidP="0020300F">
      <w:pPr>
        <w:numPr>
          <w:ilvl w:val="0"/>
          <w:numId w:val="2"/>
        </w:numPr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Realizar projetos aderentes às melhores práticas de Qualidade e de Engenharia de Software.</w:t>
      </w:r>
    </w:p>
    <w:p w:rsidR="00DC42A2" w:rsidRPr="00C7179C" w:rsidRDefault="00DC42A2" w:rsidP="0020300F">
      <w:pPr>
        <w:numPr>
          <w:ilvl w:val="0"/>
          <w:numId w:val="2"/>
        </w:numPr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Satisfazer ou superar as expectativas dos clientes dos projetos.</w:t>
      </w:r>
    </w:p>
    <w:p w:rsidR="00DC42A2" w:rsidRPr="00C7179C" w:rsidRDefault="00DC42A2" w:rsidP="0020300F">
      <w:pPr>
        <w:numPr>
          <w:ilvl w:val="0"/>
          <w:numId w:val="2"/>
        </w:numPr>
        <w:jc w:val="both"/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Minimizar o retrabalho nos projetos.</w:t>
      </w:r>
    </w:p>
    <w:p w:rsidR="00DC42A2" w:rsidRPr="00C7179C" w:rsidRDefault="00DC42A2" w:rsidP="0020300F">
      <w:pPr>
        <w:numPr>
          <w:ilvl w:val="0"/>
          <w:numId w:val="2"/>
        </w:numPr>
        <w:jc w:val="both"/>
        <w:rPr>
          <w:b/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Garantir a viabilidade dos projetos.</w:t>
      </w:r>
    </w:p>
    <w:p w:rsidR="00DC42A2" w:rsidRPr="00C7179C" w:rsidRDefault="00DC42A2" w:rsidP="00DC42A2">
      <w:pPr>
        <w:jc w:val="both"/>
        <w:rPr>
          <w:b/>
          <w:sz w:val="22"/>
          <w:szCs w:val="22"/>
          <w:lang w:val="pt-BR"/>
        </w:rPr>
      </w:pPr>
    </w:p>
    <w:p w:rsidR="00DC42A2" w:rsidRPr="00C7179C" w:rsidRDefault="00DC42A2" w:rsidP="00DC42A2">
      <w:pPr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ab/>
      </w:r>
    </w:p>
    <w:tbl>
      <w:tblPr>
        <w:tblStyle w:val="Tabelacomgrade"/>
        <w:tblW w:w="949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222"/>
        <w:gridCol w:w="1276"/>
      </w:tblGrid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t>Indicador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t>Objetivo(s)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Grau de Satisfação do Cliente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2</w:t>
            </w:r>
            <w:proofErr w:type="gramEnd"/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Inconsistências na Baseline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1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3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Inconsistências Detectadas nos Planos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1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3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Relação Previsto / Realizado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- Custo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3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Relação Previsto / Realizado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- Escopo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3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Relação Previsto / Realizado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- Esforço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3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Ocorrências (Crítico)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1,3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Ocorrências (Não Crítico)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1,3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Ocorrências Relacionadas a Riscos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1,3 e 4</w:t>
            </w:r>
          </w:p>
        </w:tc>
      </w:tr>
      <w:tr w:rsidR="00DC42A2" w:rsidRPr="00C7179C" w:rsidTr="00AA7072">
        <w:tc>
          <w:tcPr>
            <w:tcW w:w="8222" w:type="dxa"/>
          </w:tcPr>
          <w:p w:rsidR="00DC42A2" w:rsidRPr="00C7179C" w:rsidRDefault="00DC42A2" w:rsidP="00DC42A2">
            <w:pPr>
              <w:jc w:val="both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lang w:val="pt-BR"/>
              </w:rPr>
              <w:t>Número de Decisões Tomadas com Base em Indicadores da Medição</w:t>
            </w:r>
          </w:p>
        </w:tc>
        <w:tc>
          <w:tcPr>
            <w:tcW w:w="1276" w:type="dxa"/>
          </w:tcPr>
          <w:p w:rsidR="00DC42A2" w:rsidRPr="00C7179C" w:rsidRDefault="00DC42A2" w:rsidP="00DC42A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proofErr w:type="gramStart"/>
            <w:r w:rsidRPr="00C7179C">
              <w:rPr>
                <w:rFonts w:ascii="Times New Roman" w:hAnsi="Times New Roman" w:cs="Times New Roman"/>
                <w:lang w:val="pt-BR"/>
              </w:rPr>
              <w:t>1</w:t>
            </w:r>
            <w:proofErr w:type="gramEnd"/>
            <w:r w:rsidRPr="00C7179C">
              <w:rPr>
                <w:rFonts w:ascii="Times New Roman" w:hAnsi="Times New Roman" w:cs="Times New Roman"/>
                <w:lang w:val="pt-BR"/>
              </w:rPr>
              <w:t xml:space="preserve"> e 4</w:t>
            </w:r>
          </w:p>
        </w:tc>
      </w:tr>
    </w:tbl>
    <w:p w:rsidR="00DC42A2" w:rsidRPr="00C7179C" w:rsidRDefault="00DC42A2" w:rsidP="00DC42A2">
      <w:pPr>
        <w:rPr>
          <w:sz w:val="22"/>
          <w:szCs w:val="22"/>
          <w:lang w:val="pt-BR"/>
        </w:rPr>
      </w:pPr>
    </w:p>
    <w:p w:rsidR="00F35F25" w:rsidRPr="00C7179C" w:rsidRDefault="00F35F25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F91F1F" w:rsidRPr="00C7179C" w:rsidRDefault="00F91F1F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98723A" w:rsidRPr="00C7179C" w:rsidRDefault="0098723A" w:rsidP="00F35F25">
      <w:pPr>
        <w:rPr>
          <w:sz w:val="22"/>
          <w:szCs w:val="22"/>
          <w:lang w:val="pt-BR"/>
        </w:rPr>
      </w:pPr>
    </w:p>
    <w:p w:rsidR="00F46C0F" w:rsidRPr="00C7179C" w:rsidRDefault="00F46C0F" w:rsidP="00F35F25">
      <w:pPr>
        <w:rPr>
          <w:sz w:val="22"/>
          <w:szCs w:val="22"/>
          <w:lang w:val="pt-BR"/>
        </w:rPr>
      </w:pPr>
    </w:p>
    <w:p w:rsidR="0098723A" w:rsidRPr="00C7179C" w:rsidRDefault="00BA1A3C" w:rsidP="00AA7072">
      <w:pPr>
        <w:pStyle w:val="Ttulo1"/>
        <w:spacing w:line="360" w:lineRule="auto"/>
        <w:ind w:left="0" w:firstLine="0"/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bookmarkStart w:id="19" w:name="_Toc18207779"/>
      <w:r w:rsidRPr="00C7179C">
        <w:rPr>
          <w:rFonts w:ascii="Times New Roman" w:hAnsi="Times New Roman"/>
          <w:sz w:val="22"/>
          <w:szCs w:val="22"/>
          <w:lang w:val="pt-BR"/>
        </w:rPr>
        <w:lastRenderedPageBreak/>
        <w:t>Métricas</w:t>
      </w:r>
      <w:bookmarkStart w:id="20" w:name="_Toc18207780"/>
      <w:bookmarkEnd w:id="19"/>
    </w:p>
    <w:p w:rsidR="008D0654" w:rsidRPr="00C7179C" w:rsidRDefault="008635EC" w:rsidP="00F46C0F">
      <w:pPr>
        <w:rPr>
          <w:sz w:val="22"/>
          <w:szCs w:val="22"/>
          <w:lang w:val="pt-BR"/>
        </w:rPr>
      </w:pPr>
      <w:r w:rsidRPr="00C7179C">
        <w:rPr>
          <w:sz w:val="22"/>
          <w:szCs w:val="22"/>
          <w:lang w:val="pt-BR"/>
        </w:rPr>
        <w:t>Essa seção contem todos os detalhes de cada uma das métricas dos indicadores supracitados</w:t>
      </w:r>
      <w:r w:rsidR="00054768">
        <w:rPr>
          <w:sz w:val="22"/>
          <w:szCs w:val="22"/>
          <w:lang w:val="pt-BR"/>
        </w:rPr>
        <w:t>.</w:t>
      </w:r>
    </w:p>
    <w:p w:rsidR="008635EC" w:rsidRPr="00C7179C" w:rsidRDefault="008635EC" w:rsidP="00F46C0F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9356" w:type="dxa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8D0654" w:rsidRPr="00C7179C" w:rsidTr="009F2185">
        <w:tc>
          <w:tcPr>
            <w:tcW w:w="9356" w:type="dxa"/>
          </w:tcPr>
          <w:p w:rsidR="008D0654" w:rsidRPr="00C7179C" w:rsidRDefault="008D0654" w:rsidP="009F218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t>Métricas para Garantia de Qualidade</w:t>
            </w:r>
          </w:p>
        </w:tc>
      </w:tr>
    </w:tbl>
    <w:p w:rsidR="00F46C0F" w:rsidRPr="00C7179C" w:rsidRDefault="00F46C0F" w:rsidP="00F46C0F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98723A" w:rsidRPr="00C7179C" w:rsidTr="009F2185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98723A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bookmarkStart w:id="21" w:name="h.wcuyqcafvhxb"/>
            <w:bookmarkEnd w:id="21"/>
            <w:r w:rsidRPr="00C7179C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8723A" w:rsidRPr="00F42078" w:rsidRDefault="0098723A" w:rsidP="002F09C6">
            <w:pPr>
              <w:pStyle w:val="InfoBlue"/>
              <w:rPr>
                <w:b/>
              </w:rPr>
            </w:pPr>
            <w:r w:rsidRPr="00F42078">
              <w:rPr>
                <w:b/>
              </w:rPr>
              <w:t>Grau de Satisfação do Cliente</w:t>
            </w:r>
            <w:r w:rsidR="008635EC" w:rsidRPr="00F42078">
              <w:rPr>
                <w:b/>
              </w:rPr>
              <w:t xml:space="preserve"> (GSC)</w:t>
            </w:r>
          </w:p>
        </w:tc>
      </w:tr>
      <w:tr w:rsidR="0098723A" w:rsidRPr="00C7179C" w:rsidTr="009F2185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98723A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8723A" w:rsidRPr="00C7179C" w:rsidRDefault="0098723A" w:rsidP="002F09C6">
            <w:pPr>
              <w:pStyle w:val="InfoBlue"/>
            </w:pPr>
            <w:r w:rsidRPr="00C7179C">
              <w:t>O indicador GSC tem como objetivo levantar o grau de satisfação do cliente</w:t>
            </w:r>
            <w:r w:rsidR="00F46C0F" w:rsidRPr="00C7179C">
              <w:t xml:space="preserve"> </w:t>
            </w:r>
            <w:r w:rsidRPr="00C7179C">
              <w:t>em relação ao produto gerado pela organização. O cenário ideal é aquele no</w:t>
            </w:r>
            <w:r w:rsidR="00F46C0F" w:rsidRPr="00C7179C">
              <w:t xml:space="preserve"> </w:t>
            </w:r>
            <w:r w:rsidRPr="00C7179C">
              <w:t>qual o cliente demonstra alto grau de satisfação.</w:t>
            </w:r>
          </w:p>
        </w:tc>
      </w:tr>
      <w:tr w:rsidR="0098723A" w:rsidRPr="00C7179C" w:rsidTr="009F2185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8635EC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3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 xml:space="preserve">Equipe de </w:t>
            </w:r>
            <w:r w:rsidR="006C267C">
              <w:rPr>
                <w:sz w:val="22"/>
                <w:szCs w:val="22"/>
                <w:lang w:val="pt-BR"/>
              </w:rPr>
              <w:t>M</w:t>
            </w:r>
            <w:r w:rsidR="006C267C">
              <w:rPr>
                <w:sz w:val="22"/>
                <w:szCs w:val="22"/>
                <w:lang w:val="pt-BR"/>
              </w:rPr>
              <w:t>edição.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3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Durante a entrega de um marco.</w:t>
            </w:r>
          </w:p>
          <w:p w:rsidR="0098723A" w:rsidRPr="00C7179C" w:rsidRDefault="008635EC" w:rsidP="0020300F">
            <w:pPr>
              <w:pStyle w:val="Corpodetexto"/>
              <w:numPr>
                <w:ilvl w:val="0"/>
                <w:numId w:val="3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O patrocinador e o fornecedor de requisitos responderão ao questionário impresso pré-estabelecido, assinando durante o seu término, comprovando a sua execução. De acordo com o </w:t>
            </w:r>
            <w:r w:rsidRPr="00C7179C">
              <w:rPr>
                <w:b/>
                <w:sz w:val="22"/>
                <w:szCs w:val="22"/>
                <w:lang w:val="pt-BR"/>
              </w:rPr>
              <w:t>template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</w:tc>
      </w:tr>
      <w:tr w:rsidR="0098723A" w:rsidRPr="00C7179C" w:rsidTr="009F2185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98723A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4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="006C267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 xml:space="preserve">Equipe de </w:t>
            </w:r>
            <w:r w:rsidR="006C267C">
              <w:rPr>
                <w:sz w:val="22"/>
                <w:szCs w:val="22"/>
                <w:lang w:val="pt-BR"/>
              </w:rPr>
              <w:t>M</w:t>
            </w:r>
            <w:r w:rsidR="006C267C">
              <w:rPr>
                <w:sz w:val="22"/>
                <w:szCs w:val="22"/>
                <w:lang w:val="pt-BR"/>
              </w:rPr>
              <w:t>edição.</w:t>
            </w:r>
          </w:p>
          <w:p w:rsidR="0098723A" w:rsidRPr="00C7179C" w:rsidRDefault="008635EC" w:rsidP="0020300F">
            <w:pPr>
              <w:pStyle w:val="Corpodetexto"/>
              <w:numPr>
                <w:ilvl w:val="0"/>
                <w:numId w:val="4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Após o preenchimento do questionário pelo patrocinador.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4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Através da verificação dos valores resultantes do preenchimento dos questionários, de acordo com as métricas e metas nele estabelecidas. De acordo com o </w:t>
            </w:r>
            <w:r w:rsidRPr="00C7179C">
              <w:rPr>
                <w:b/>
                <w:sz w:val="22"/>
                <w:szCs w:val="22"/>
                <w:lang w:val="pt-BR"/>
              </w:rPr>
              <w:t>template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</w:tc>
      </w:tr>
      <w:tr w:rsidR="0098723A" w:rsidRPr="00C7179C" w:rsidTr="009F2185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98723A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5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Gestor</w:t>
            </w:r>
            <w:r w:rsidR="00054768">
              <w:rPr>
                <w:sz w:val="22"/>
                <w:szCs w:val="22"/>
                <w:lang w:val="pt-BR"/>
              </w:rPr>
              <w:t>es</w:t>
            </w:r>
            <w:r w:rsidRPr="00C7179C">
              <w:rPr>
                <w:sz w:val="22"/>
                <w:szCs w:val="22"/>
                <w:lang w:val="pt-BR"/>
              </w:rPr>
              <w:t xml:space="preserve"> de medição.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5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Após a realização da análise.</w:t>
            </w:r>
          </w:p>
          <w:p w:rsidR="0098723A" w:rsidRPr="00C7179C" w:rsidRDefault="008635EC" w:rsidP="0020300F">
            <w:pPr>
              <w:pStyle w:val="Corpodetexto"/>
              <w:numPr>
                <w:ilvl w:val="0"/>
                <w:numId w:val="5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98723A" w:rsidRPr="00C7179C" w:rsidTr="009F2185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98723A" w:rsidRPr="00C7179C" w:rsidRDefault="008635EC" w:rsidP="00F46C0F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98723A" w:rsidRPr="00C7179C" w:rsidRDefault="006C267C" w:rsidP="002F09C6">
            <w:pPr>
              <w:pStyle w:val="InfoBlue"/>
            </w:pPr>
            <w:r>
              <w:t>Os Patrocinadores</w:t>
            </w:r>
            <w:r w:rsidR="008635EC" w:rsidRPr="00C7179C">
              <w:t>,</w:t>
            </w:r>
            <w:r>
              <w:t xml:space="preserve"> a Equipe de Garantia da Qualidade, a Equipe de Gerência de R</w:t>
            </w:r>
            <w:r w:rsidR="00054768">
              <w:t>equisitos e</w:t>
            </w:r>
            <w:r w:rsidR="00054768" w:rsidRPr="00C7179C">
              <w:t xml:space="preserve"> </w:t>
            </w:r>
            <w:r>
              <w:t>a E</w:t>
            </w:r>
            <w:r>
              <w:t xml:space="preserve">quipe de </w:t>
            </w:r>
            <w:r>
              <w:t>G</w:t>
            </w:r>
            <w:r>
              <w:t>er</w:t>
            </w:r>
            <w:r>
              <w:t>ê</w:t>
            </w:r>
            <w:r>
              <w:t>ncia</w:t>
            </w:r>
            <w:r w:rsidRPr="00233585">
              <w:t xml:space="preserve"> de </w:t>
            </w:r>
            <w:r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8D0654" w:rsidRPr="00C7179C" w:rsidRDefault="008D0654" w:rsidP="009F2185">
      <w:pPr>
        <w:rPr>
          <w:sz w:val="22"/>
          <w:szCs w:val="22"/>
          <w:lang w:val="pt-BR"/>
        </w:rPr>
      </w:pPr>
      <w:bookmarkStart w:id="22" w:name="_Toc18207781"/>
      <w:bookmarkEnd w:id="20"/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Default="008635EC" w:rsidP="009F2185">
      <w:pPr>
        <w:rPr>
          <w:sz w:val="22"/>
          <w:szCs w:val="22"/>
          <w:lang w:val="pt-BR"/>
        </w:rPr>
      </w:pPr>
    </w:p>
    <w:p w:rsidR="00C7179C" w:rsidRPr="00C7179C" w:rsidRDefault="00C7179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8635EC" w:rsidRPr="00C7179C" w:rsidRDefault="008635EC" w:rsidP="009F2185">
      <w:pPr>
        <w:rPr>
          <w:sz w:val="22"/>
          <w:szCs w:val="22"/>
          <w:lang w:val="pt-BR"/>
        </w:rPr>
      </w:pPr>
    </w:p>
    <w:p w:rsidR="009F2185" w:rsidRPr="00C7179C" w:rsidRDefault="009F2185" w:rsidP="009F2185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9356" w:type="dxa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8D0654" w:rsidRPr="00C7179C" w:rsidTr="009F2185">
        <w:tc>
          <w:tcPr>
            <w:tcW w:w="9356" w:type="dxa"/>
          </w:tcPr>
          <w:p w:rsidR="008D0654" w:rsidRPr="00C7179C" w:rsidRDefault="008D0654" w:rsidP="009F218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lastRenderedPageBreak/>
              <w:t>Métricas para Gerencia de Configuração</w:t>
            </w:r>
          </w:p>
        </w:tc>
      </w:tr>
    </w:tbl>
    <w:p w:rsidR="008D0654" w:rsidRPr="00C7179C" w:rsidRDefault="008D0654" w:rsidP="00F46C0F">
      <w:pPr>
        <w:rPr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8635EC" w:rsidRPr="00C7179C" w:rsidTr="002E696A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F42078" w:rsidRDefault="008635EC" w:rsidP="002F09C6">
            <w:pPr>
              <w:pStyle w:val="InfoBlue"/>
              <w:rPr>
                <w:b/>
              </w:rPr>
            </w:pPr>
            <w:r w:rsidRPr="00F42078">
              <w:rPr>
                <w:b/>
              </w:rPr>
              <w:t xml:space="preserve">Número de Inconsistências na </w:t>
            </w:r>
            <w:r w:rsidR="00C7179C" w:rsidRPr="00F42078">
              <w:rPr>
                <w:b/>
              </w:rPr>
              <w:t>Baseline (</w:t>
            </w:r>
            <w:r w:rsidRPr="00F42078">
              <w:rPr>
                <w:b/>
              </w:rPr>
              <w:t>NIB)</w:t>
            </w:r>
          </w:p>
        </w:tc>
      </w:tr>
      <w:tr w:rsidR="008635EC" w:rsidRPr="00C7179C" w:rsidTr="002E696A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F09C6">
            <w:pPr>
              <w:pStyle w:val="InfoBlue"/>
            </w:pPr>
            <w:r w:rsidRPr="00C7179C">
              <w:t>O indicador NIB tem como objetivo levantar possíveis desvios da configuração com respeito à baseline de configuração.</w:t>
            </w:r>
          </w:p>
        </w:tc>
      </w:tr>
      <w:tr w:rsidR="008635E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6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 w:rsidRPr="006C267C">
              <w:rPr>
                <w:sz w:val="22"/>
                <w:szCs w:val="22"/>
                <w:lang w:val="pt-BR"/>
              </w:rPr>
              <w:t>Equipe de Gerência de Configuração</w:t>
            </w:r>
            <w:r w:rsidR="006C267C">
              <w:rPr>
                <w:sz w:val="22"/>
                <w:szCs w:val="22"/>
                <w:lang w:val="pt-BR"/>
              </w:rPr>
              <w:t>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6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7179C" w:rsidRPr="00C7179C">
              <w:rPr>
                <w:sz w:val="22"/>
                <w:szCs w:val="22"/>
                <w:lang w:val="pt-BR"/>
              </w:rPr>
              <w:t>A cada atualização da baseline.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6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7179C" w:rsidRPr="00C7179C">
              <w:rPr>
                <w:sz w:val="22"/>
                <w:szCs w:val="22"/>
                <w:lang w:val="pt-BR"/>
              </w:rPr>
              <w:t xml:space="preserve">Identificação de inconsistências nas baselines. De acordo com o </w:t>
            </w:r>
            <w:r w:rsidRPr="00C7179C">
              <w:rPr>
                <w:b/>
                <w:sz w:val="22"/>
                <w:szCs w:val="22"/>
                <w:lang w:val="pt-BR"/>
              </w:rPr>
              <w:t>template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</w:tc>
      </w:tr>
      <w:tr w:rsidR="008635E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7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 xml:space="preserve">Equipe de </w:t>
            </w:r>
            <w:r w:rsidR="006C267C">
              <w:rPr>
                <w:sz w:val="22"/>
                <w:szCs w:val="22"/>
                <w:lang w:val="pt-BR"/>
              </w:rPr>
              <w:t>M</w:t>
            </w:r>
            <w:r w:rsidR="006C267C">
              <w:rPr>
                <w:sz w:val="22"/>
                <w:szCs w:val="22"/>
                <w:lang w:val="pt-BR"/>
              </w:rPr>
              <w:t>edição.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7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7179C" w:rsidRPr="00C7179C">
              <w:rPr>
                <w:sz w:val="22"/>
                <w:szCs w:val="22"/>
                <w:lang w:val="pt-BR"/>
              </w:rPr>
              <w:t>Após a identificação e coleta das inconsistências presentes na baseline.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7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7179C" w:rsidRPr="00C7179C">
              <w:rPr>
                <w:sz w:val="22"/>
                <w:szCs w:val="22"/>
                <w:lang w:val="pt-BR"/>
              </w:rPr>
              <w:t xml:space="preserve">Através da verificação dos valores obtidos na coleta. De acordo com a </w:t>
            </w:r>
            <w:r w:rsidR="00C7179C" w:rsidRPr="00C7179C">
              <w:rPr>
                <w:b/>
                <w:sz w:val="22"/>
                <w:szCs w:val="22"/>
                <w:lang w:val="pt-BR"/>
              </w:rPr>
              <w:t>planilha</w:t>
            </w:r>
            <w:r w:rsidR="00C7179C" w:rsidRPr="006C267C">
              <w:rPr>
                <w:sz w:val="22"/>
                <w:szCs w:val="22"/>
                <w:lang w:val="pt-BR"/>
              </w:rPr>
              <w:t>.</w:t>
            </w:r>
          </w:p>
        </w:tc>
      </w:tr>
      <w:tr w:rsidR="008635E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8635EC" w:rsidP="0020300F">
            <w:pPr>
              <w:pStyle w:val="Corpodetexto"/>
              <w:numPr>
                <w:ilvl w:val="0"/>
                <w:numId w:val="8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 xml:space="preserve">Equipe de </w:t>
            </w:r>
            <w:r w:rsidR="006C267C">
              <w:rPr>
                <w:sz w:val="22"/>
                <w:szCs w:val="22"/>
                <w:lang w:val="pt-BR"/>
              </w:rPr>
              <w:t>M</w:t>
            </w:r>
            <w:r w:rsidR="006C267C">
              <w:rPr>
                <w:sz w:val="22"/>
                <w:szCs w:val="22"/>
                <w:lang w:val="pt-BR"/>
              </w:rPr>
              <w:t>edição.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8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7179C"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8635EC" w:rsidRPr="00C7179C" w:rsidRDefault="008635EC" w:rsidP="0020300F">
            <w:pPr>
              <w:pStyle w:val="Corpodetexto"/>
              <w:numPr>
                <w:ilvl w:val="0"/>
                <w:numId w:val="8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8635E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635EC" w:rsidRPr="00C7179C" w:rsidRDefault="008635E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8635EC" w:rsidRPr="00C7179C" w:rsidRDefault="006C267C" w:rsidP="002F09C6">
            <w:pPr>
              <w:pStyle w:val="InfoBlue"/>
            </w:pPr>
            <w:r>
              <w:t>Equipe de Gerência de</w:t>
            </w:r>
            <w:r w:rsidR="00C7179C" w:rsidRPr="00C7179C">
              <w:t xml:space="preserve"> </w:t>
            </w:r>
            <w:r>
              <w:t>C</w:t>
            </w:r>
            <w:r w:rsidR="00C7179C" w:rsidRPr="00C7179C">
              <w:t xml:space="preserve">onfiguração e </w:t>
            </w:r>
            <w:r>
              <w:t>E</w:t>
            </w:r>
            <w:r>
              <w:t xml:space="preserve">quipe de </w:t>
            </w:r>
            <w:r>
              <w:t>G</w:t>
            </w:r>
            <w:r>
              <w:t>er</w:t>
            </w:r>
            <w:r>
              <w:t>ê</w:t>
            </w:r>
            <w:r>
              <w:t>ncia</w:t>
            </w:r>
            <w:r>
              <w:t xml:space="preserve"> de P</w:t>
            </w:r>
            <w:r w:rsidRPr="00233585">
              <w:t>rojeto</w:t>
            </w:r>
            <w:r>
              <w:t>.</w:t>
            </w:r>
          </w:p>
        </w:tc>
      </w:tr>
    </w:tbl>
    <w:p w:rsidR="008635EC" w:rsidRPr="00C7179C" w:rsidRDefault="008635EC" w:rsidP="008635EC">
      <w:pPr>
        <w:rPr>
          <w:sz w:val="22"/>
          <w:szCs w:val="22"/>
          <w:lang w:val="pt-BR"/>
        </w:rPr>
      </w:pPr>
    </w:p>
    <w:p w:rsidR="008635EC" w:rsidRPr="00C7179C" w:rsidRDefault="008635EC" w:rsidP="008635EC">
      <w:pPr>
        <w:rPr>
          <w:sz w:val="22"/>
          <w:szCs w:val="22"/>
          <w:lang w:val="pt-BR"/>
        </w:rPr>
      </w:pPr>
    </w:p>
    <w:p w:rsidR="008635EC" w:rsidRPr="00C7179C" w:rsidRDefault="008635EC" w:rsidP="008635EC">
      <w:pPr>
        <w:rPr>
          <w:sz w:val="22"/>
          <w:szCs w:val="22"/>
          <w:lang w:val="pt-BR"/>
        </w:rPr>
      </w:pPr>
    </w:p>
    <w:p w:rsidR="009F2185" w:rsidRDefault="009F2185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C7179C" w:rsidRPr="00C7179C" w:rsidRDefault="00C7179C" w:rsidP="00F46C0F">
      <w:pPr>
        <w:spacing w:before="120" w:after="120" w:line="240" w:lineRule="auto"/>
        <w:rPr>
          <w:sz w:val="22"/>
          <w:szCs w:val="22"/>
          <w:lang w:val="pt-BR"/>
        </w:rPr>
      </w:pPr>
    </w:p>
    <w:p w:rsidR="009F2185" w:rsidRPr="00C7179C" w:rsidRDefault="009F2185" w:rsidP="00F46C0F">
      <w:pPr>
        <w:spacing w:before="120" w:after="120" w:line="240" w:lineRule="auto"/>
        <w:rPr>
          <w:sz w:val="22"/>
          <w:szCs w:val="22"/>
          <w:lang w:val="pt-BR"/>
        </w:rPr>
      </w:pPr>
    </w:p>
    <w:tbl>
      <w:tblPr>
        <w:tblStyle w:val="Tabelacomgrade"/>
        <w:tblW w:w="9356" w:type="dxa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AA7072" w:rsidRPr="00C7179C" w:rsidTr="009F2185">
        <w:tc>
          <w:tcPr>
            <w:tcW w:w="9356" w:type="dxa"/>
          </w:tcPr>
          <w:p w:rsidR="00AA7072" w:rsidRPr="00C7179C" w:rsidRDefault="009F2185" w:rsidP="009F218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lastRenderedPageBreak/>
              <w:t xml:space="preserve">Métricas para </w:t>
            </w:r>
            <w:r w:rsidR="00AA7072" w:rsidRPr="00C7179C">
              <w:rPr>
                <w:rFonts w:ascii="Times New Roman" w:hAnsi="Times New Roman" w:cs="Times New Roman"/>
                <w:b/>
                <w:lang w:val="pt-BR"/>
              </w:rPr>
              <w:t>Gerência de Requisitos</w:t>
            </w:r>
          </w:p>
        </w:tc>
      </w:tr>
    </w:tbl>
    <w:p w:rsidR="0098723A" w:rsidRDefault="0098723A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C7179C" w:rsidRPr="00C7179C" w:rsidTr="002E696A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7179C" w:rsidRPr="00C7179C" w:rsidRDefault="00C7179C" w:rsidP="00C7179C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bCs/>
                <w:snapToGrid/>
                <w:sz w:val="22"/>
                <w:szCs w:val="22"/>
                <w:lang w:val="pt-BR" w:eastAsia="pt-BR"/>
              </w:rPr>
              <w:t>Número de Inconsistências Detectadas nos Planos (NIP)</w:t>
            </w:r>
          </w:p>
        </w:tc>
      </w:tr>
      <w:tr w:rsidR="00C7179C" w:rsidRPr="00C7179C" w:rsidTr="002E696A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7179C" w:rsidRPr="00C7179C" w:rsidRDefault="00233585" w:rsidP="002F09C6">
            <w:pPr>
              <w:pStyle w:val="InfoBlue"/>
            </w:pPr>
            <w:r>
              <w:t>O indicador NIP tem como objetivo levantar o número de inconsistências encontradas entre todos os planos em relação ao cronograma do projeto.</w:t>
            </w:r>
          </w:p>
        </w:tc>
      </w:tr>
      <w:tr w:rsidR="00C7179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Default="00C7179C" w:rsidP="0020300F">
            <w:pPr>
              <w:pStyle w:val="Corpodetexto"/>
              <w:numPr>
                <w:ilvl w:val="0"/>
                <w:numId w:val="10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>Equipe de Garantia da Qualidade.</w:t>
            </w:r>
          </w:p>
          <w:p w:rsidR="00C7179C" w:rsidRPr="00C7179C" w:rsidRDefault="00C7179C" w:rsidP="0020300F">
            <w:pPr>
              <w:pStyle w:val="Corpodetexto"/>
              <w:numPr>
                <w:ilvl w:val="0"/>
                <w:numId w:val="10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Após a fase inicial de planejamento interno de cada marco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C7179C" w:rsidRPr="00C7179C" w:rsidRDefault="00C7179C" w:rsidP="0020300F">
            <w:pPr>
              <w:pStyle w:val="Corpodetexto"/>
              <w:numPr>
                <w:ilvl w:val="0"/>
                <w:numId w:val="10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233585">
              <w:rPr>
                <w:b/>
                <w:sz w:val="22"/>
                <w:szCs w:val="22"/>
                <w:lang w:val="pt-BR"/>
              </w:rPr>
              <w:t>Como:</w:t>
            </w:r>
            <w:r w:rsidRPr="00233585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A coleta de dados será realizada comparando o cronograma geral do</w:t>
            </w:r>
            <w:r w:rsidR="00233585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projeto com os planos gerados após a fase de planejamento de cada</w:t>
            </w:r>
            <w:r w:rsidR="00233585">
              <w:rPr>
                <w:sz w:val="22"/>
                <w:szCs w:val="22"/>
                <w:lang w:val="pt-BR"/>
              </w:rPr>
              <w:t xml:space="preserve"> marco d</w:t>
            </w:r>
            <w:r w:rsidR="00233585" w:rsidRPr="00233585">
              <w:rPr>
                <w:sz w:val="22"/>
                <w:szCs w:val="22"/>
                <w:lang w:val="pt-BR"/>
              </w:rPr>
              <w:t>e acordo com o template.</w:t>
            </w:r>
          </w:p>
        </w:tc>
      </w:tr>
      <w:tr w:rsidR="00C7179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7179C" w:rsidRPr="00C7179C" w:rsidRDefault="00C7179C" w:rsidP="0020300F">
            <w:pPr>
              <w:pStyle w:val="Corpodetexto"/>
              <w:numPr>
                <w:ilvl w:val="0"/>
                <w:numId w:val="9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>Equipe de medição.</w:t>
            </w:r>
          </w:p>
          <w:p w:rsidR="00233585" w:rsidRDefault="00C7179C" w:rsidP="0020300F">
            <w:pPr>
              <w:pStyle w:val="Corpodetexto"/>
              <w:numPr>
                <w:ilvl w:val="0"/>
                <w:numId w:val="9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Ao final da fase de planejamento interno de cada marco.</w:t>
            </w:r>
          </w:p>
          <w:p w:rsidR="00C7179C" w:rsidRPr="00C7179C" w:rsidRDefault="00C7179C" w:rsidP="0020300F">
            <w:pPr>
              <w:pStyle w:val="Corpodetexto"/>
              <w:numPr>
                <w:ilvl w:val="0"/>
                <w:numId w:val="9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Através da verificação dos valores resultantes da comparação entre o</w:t>
            </w:r>
            <w:r w:rsidR="00233585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cronograma e os planos para o marco. De acordo com o</w:t>
            </w:r>
            <w:r w:rsidR="00233585">
              <w:rPr>
                <w:sz w:val="22"/>
                <w:szCs w:val="22"/>
                <w:lang w:val="pt-BR"/>
              </w:rPr>
              <w:t xml:space="preserve"> </w:t>
            </w:r>
            <w:r w:rsidR="00233585" w:rsidRPr="00233585">
              <w:rPr>
                <w:sz w:val="22"/>
                <w:szCs w:val="22"/>
                <w:lang w:val="pt-BR"/>
              </w:rPr>
              <w:t>template.</w:t>
            </w:r>
            <w:r w:rsidR="00233585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sz w:val="22"/>
                <w:szCs w:val="22"/>
                <w:lang w:val="pt-BR"/>
              </w:rPr>
              <w:t>Através da verificação dos valores obtidos na coleta</w:t>
            </w:r>
            <w:r w:rsidR="00233585">
              <w:rPr>
                <w:sz w:val="22"/>
                <w:szCs w:val="22"/>
                <w:lang w:val="pt-BR"/>
              </w:rPr>
              <w:t xml:space="preserve"> d</w:t>
            </w:r>
            <w:r w:rsidRPr="00C7179C">
              <w:rPr>
                <w:sz w:val="22"/>
                <w:szCs w:val="22"/>
                <w:lang w:val="pt-BR"/>
              </w:rPr>
              <w:t xml:space="preserve">e acordo com a </w:t>
            </w:r>
            <w:r w:rsidRPr="00C7179C">
              <w:rPr>
                <w:b/>
                <w:sz w:val="22"/>
                <w:szCs w:val="22"/>
                <w:lang w:val="pt-BR"/>
              </w:rPr>
              <w:t>planilha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</w:tc>
      </w:tr>
      <w:tr w:rsidR="00C7179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7179C" w:rsidRPr="00C7179C" w:rsidRDefault="00C7179C" w:rsidP="0020300F">
            <w:pPr>
              <w:pStyle w:val="Corpodetexto"/>
              <w:numPr>
                <w:ilvl w:val="0"/>
                <w:numId w:val="11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6C267C">
              <w:rPr>
                <w:sz w:val="22"/>
                <w:szCs w:val="22"/>
                <w:lang w:val="pt-BR"/>
              </w:rPr>
              <w:t>Equipe de medição.</w:t>
            </w:r>
          </w:p>
          <w:p w:rsidR="00C7179C" w:rsidRPr="00C7179C" w:rsidRDefault="00C7179C" w:rsidP="0020300F">
            <w:pPr>
              <w:pStyle w:val="Corpodetexto"/>
              <w:numPr>
                <w:ilvl w:val="0"/>
                <w:numId w:val="11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C7179C" w:rsidRPr="00C7179C" w:rsidRDefault="00C7179C" w:rsidP="0020300F">
            <w:pPr>
              <w:pStyle w:val="Corpodetexto"/>
              <w:numPr>
                <w:ilvl w:val="0"/>
                <w:numId w:val="11"/>
              </w:numPr>
              <w:suppressAutoHyphens/>
              <w:spacing w:before="120" w:line="240" w:lineRule="auto"/>
              <w:ind w:left="320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C7179C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C7179C" w:rsidRPr="00C7179C" w:rsidRDefault="00C7179C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7179C" w:rsidRPr="00C7179C" w:rsidRDefault="00233585" w:rsidP="002F09C6">
            <w:pPr>
              <w:pStyle w:val="InfoBlue"/>
            </w:pPr>
            <w:r w:rsidRPr="00233585">
              <w:t xml:space="preserve">Engenheiro de </w:t>
            </w:r>
            <w:r w:rsidR="006C267C">
              <w:t>Gerência de R</w:t>
            </w:r>
            <w:r w:rsidRPr="00233585">
              <w:t xml:space="preserve">equisitos e </w:t>
            </w:r>
            <w:r w:rsidR="006C267C">
              <w:t>E</w:t>
            </w:r>
            <w:r w:rsidR="006C267C">
              <w:t xml:space="preserve">quipe de </w:t>
            </w:r>
            <w:r w:rsidR="006C267C">
              <w:t>G</w:t>
            </w:r>
            <w:r w:rsidR="006C267C">
              <w:t>erência</w:t>
            </w:r>
            <w:r w:rsidR="006C267C" w:rsidRPr="00233585">
              <w:t xml:space="preserve"> de </w:t>
            </w:r>
            <w:r w:rsidR="006C267C">
              <w:t>P</w:t>
            </w:r>
            <w:r w:rsidR="006C267C" w:rsidRPr="00233585">
              <w:t>rojeto</w:t>
            </w:r>
            <w:r w:rsidR="006C267C">
              <w:t>.</w:t>
            </w:r>
          </w:p>
        </w:tc>
      </w:tr>
    </w:tbl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9356" w:type="dxa"/>
        <w:tblInd w:w="108" w:type="dxa"/>
        <w:tblLook w:val="04A0" w:firstRow="1" w:lastRow="0" w:firstColumn="1" w:lastColumn="0" w:noHBand="0" w:noVBand="1"/>
      </w:tblPr>
      <w:tblGrid>
        <w:gridCol w:w="9356"/>
      </w:tblGrid>
      <w:tr w:rsidR="00233585" w:rsidRPr="00C7179C" w:rsidTr="002E696A">
        <w:tc>
          <w:tcPr>
            <w:tcW w:w="9356" w:type="dxa"/>
          </w:tcPr>
          <w:p w:rsidR="00233585" w:rsidRPr="00C7179C" w:rsidRDefault="00233585" w:rsidP="00233585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lang w:val="pt-BR"/>
              </w:rPr>
            </w:pPr>
            <w:r w:rsidRPr="00C7179C">
              <w:rPr>
                <w:rFonts w:ascii="Times New Roman" w:hAnsi="Times New Roman" w:cs="Times New Roman"/>
                <w:b/>
                <w:lang w:val="pt-BR"/>
              </w:rPr>
              <w:lastRenderedPageBreak/>
              <w:t xml:space="preserve">Métricas para Gerência de </w:t>
            </w:r>
            <w:r>
              <w:rPr>
                <w:rFonts w:ascii="Times New Roman" w:hAnsi="Times New Roman" w:cs="Times New Roman"/>
                <w:b/>
                <w:lang w:val="pt-BR"/>
              </w:rPr>
              <w:t>Projetos</w:t>
            </w:r>
          </w:p>
        </w:tc>
      </w:tr>
    </w:tbl>
    <w:p w:rsidR="00233585" w:rsidRDefault="00233585" w:rsidP="00233585">
      <w:pPr>
        <w:rPr>
          <w:b/>
          <w:sz w:val="22"/>
          <w:szCs w:val="22"/>
          <w:lang w:val="pt-BR"/>
        </w:rPr>
      </w:pPr>
    </w:p>
    <w:p w:rsidR="00233585" w:rsidRDefault="00233585" w:rsidP="00233585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233585" w:rsidRPr="00C7179C" w:rsidTr="002E696A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Pr="00C7179C" w:rsidRDefault="00233585" w:rsidP="00233585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233585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Relação Previsto / Realizado 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– </w:t>
            </w:r>
            <w:r w:rsidRPr="0023358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Custo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(PRC)</w:t>
            </w:r>
          </w:p>
        </w:tc>
      </w:tr>
      <w:tr w:rsidR="00233585" w:rsidRPr="00C7179C" w:rsidTr="002E696A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Default="000077E4" w:rsidP="002F09C6">
            <w:pPr>
              <w:pStyle w:val="InfoBlue"/>
            </w:pPr>
            <w:r>
              <w:t>Relação entre o previsto e o realizado de custo por fase no projeto. O indicador PRC</w:t>
            </w:r>
            <w:r w:rsidR="00B227FE">
              <w:t>,</w:t>
            </w:r>
            <w:r>
              <w:t xml:space="preserve"> tem como objetivo medir a variação de custo entre intervalos pré-estabelecidos no cronograma. </w:t>
            </w:r>
          </w:p>
          <w:p w:rsidR="00233585" w:rsidRPr="00C7179C" w:rsidRDefault="000077E4" w:rsidP="002F09C6">
            <w:pPr>
              <w:pStyle w:val="InfoBlue"/>
            </w:pPr>
            <w:r>
              <w:t>Este indicador pode contribuir com a análise de viabilidade, dando maior visão entre o custo planejado anteriormente e o atual.</w:t>
            </w:r>
          </w:p>
        </w:tc>
      </w:tr>
      <w:tr w:rsidR="00233585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Default="00233585" w:rsidP="0020300F">
            <w:pPr>
              <w:pStyle w:val="Corpodetexto"/>
              <w:numPr>
                <w:ilvl w:val="0"/>
                <w:numId w:val="1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 w:rsidRPr="00B227FE">
              <w:rPr>
                <w:sz w:val="22"/>
                <w:szCs w:val="22"/>
                <w:lang w:val="pt-BR"/>
              </w:rPr>
              <w:t>Equipe de Gerência de Projeto.</w:t>
            </w:r>
          </w:p>
          <w:p w:rsidR="00233585" w:rsidRPr="00C7179C" w:rsidRDefault="00233585" w:rsidP="0020300F">
            <w:pPr>
              <w:pStyle w:val="Corpodetexto"/>
              <w:numPr>
                <w:ilvl w:val="0"/>
                <w:numId w:val="1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>Após a entrega de um marco do projeto.</w:t>
            </w:r>
          </w:p>
          <w:p w:rsidR="00233585" w:rsidRPr="00C7179C" w:rsidRDefault="00233585" w:rsidP="0020300F">
            <w:pPr>
              <w:pStyle w:val="Corpodetexto"/>
              <w:numPr>
                <w:ilvl w:val="0"/>
                <w:numId w:val="1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233585">
              <w:rPr>
                <w:b/>
                <w:sz w:val="22"/>
                <w:szCs w:val="22"/>
                <w:lang w:val="pt-BR"/>
              </w:rPr>
              <w:t>Como:</w:t>
            </w:r>
            <w:r w:rsidRPr="00233585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>Os dados relacionados ao custo serão diretamente extraídos da aba</w:t>
            </w:r>
            <w:r w:rsidR="000077E4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 xml:space="preserve">Resultados do </w:t>
            </w:r>
            <w:r w:rsidR="000077E4" w:rsidRPr="000077E4">
              <w:rPr>
                <w:b/>
                <w:sz w:val="22"/>
                <w:szCs w:val="22"/>
                <w:lang w:val="pt-BR"/>
              </w:rPr>
              <w:t>Cronograma do Projeto</w:t>
            </w:r>
            <w:r w:rsidR="000077E4" w:rsidRPr="000077E4">
              <w:rPr>
                <w:sz w:val="22"/>
                <w:szCs w:val="22"/>
                <w:lang w:val="pt-BR"/>
              </w:rPr>
              <w:t xml:space="preserve">. De acordo com o </w:t>
            </w:r>
            <w:r w:rsidR="000077E4" w:rsidRPr="000077E4">
              <w:rPr>
                <w:b/>
                <w:sz w:val="22"/>
                <w:szCs w:val="22"/>
                <w:lang w:val="pt-BR"/>
              </w:rPr>
              <w:t>template</w:t>
            </w:r>
            <w:r w:rsidR="000077E4"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233585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Pr="00C7179C" w:rsidRDefault="00233585" w:rsidP="0020300F">
            <w:pPr>
              <w:pStyle w:val="Corpodetexto"/>
              <w:numPr>
                <w:ilvl w:val="0"/>
                <w:numId w:val="1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233585" w:rsidRDefault="00233585" w:rsidP="0020300F">
            <w:pPr>
              <w:pStyle w:val="Corpodetexto"/>
              <w:numPr>
                <w:ilvl w:val="0"/>
                <w:numId w:val="1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>Após a análise entre o previsto e o realizado.</w:t>
            </w:r>
          </w:p>
          <w:p w:rsidR="00233585" w:rsidRPr="00C7179C" w:rsidRDefault="00233585" w:rsidP="0020300F">
            <w:pPr>
              <w:pStyle w:val="Corpodetexto"/>
              <w:numPr>
                <w:ilvl w:val="0"/>
                <w:numId w:val="1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>Através da verificação dos valores resultantes do preenchimento do</w:t>
            </w:r>
            <w:r w:rsidR="000077E4">
              <w:rPr>
                <w:sz w:val="22"/>
                <w:szCs w:val="22"/>
                <w:lang w:val="pt-BR"/>
              </w:rPr>
              <w:t xml:space="preserve"> </w:t>
            </w:r>
            <w:r w:rsidR="000077E4" w:rsidRPr="000077E4">
              <w:rPr>
                <w:sz w:val="22"/>
                <w:szCs w:val="22"/>
                <w:lang w:val="pt-BR"/>
              </w:rPr>
              <w:t xml:space="preserve">relatório entre o previsto e realizado. De acordo com a </w:t>
            </w:r>
            <w:r w:rsidR="000077E4" w:rsidRPr="004B695A">
              <w:rPr>
                <w:b/>
                <w:sz w:val="22"/>
                <w:szCs w:val="22"/>
                <w:lang w:val="pt-BR"/>
              </w:rPr>
              <w:t>planilha</w:t>
            </w:r>
            <w:r w:rsidR="000077E4"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233585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Pr="00C7179C" w:rsidRDefault="00233585" w:rsidP="0020300F">
            <w:pPr>
              <w:pStyle w:val="Corpodetexto"/>
              <w:numPr>
                <w:ilvl w:val="0"/>
                <w:numId w:val="1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="000077E4"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233585" w:rsidRPr="00C7179C" w:rsidRDefault="00233585" w:rsidP="0020300F">
            <w:pPr>
              <w:pStyle w:val="Corpodetexto"/>
              <w:numPr>
                <w:ilvl w:val="0"/>
                <w:numId w:val="1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233585" w:rsidRPr="00C7179C" w:rsidRDefault="00233585" w:rsidP="0020300F">
            <w:pPr>
              <w:pStyle w:val="Corpodetexto"/>
              <w:numPr>
                <w:ilvl w:val="0"/>
                <w:numId w:val="1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233585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233585" w:rsidRPr="00C7179C" w:rsidRDefault="00233585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233585" w:rsidRPr="00C7179C" w:rsidRDefault="006C267C" w:rsidP="002F09C6">
            <w:pPr>
              <w:pStyle w:val="InfoBlue"/>
            </w:pPr>
            <w:r>
              <w:t>E</w:t>
            </w:r>
            <w:r>
              <w:t xml:space="preserve">quipe de </w:t>
            </w:r>
            <w:r w:rsidR="00B227FE">
              <w:t>G</w:t>
            </w:r>
            <w:r>
              <w:t>erência</w:t>
            </w:r>
            <w:r w:rsidRPr="00233585">
              <w:t xml:space="preserve"> de </w:t>
            </w:r>
            <w:r w:rsidR="00B227FE"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233585" w:rsidRDefault="00233585" w:rsidP="00233585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0077E4" w:rsidRPr="00C7179C" w:rsidTr="002E696A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Pr="00C7179C" w:rsidRDefault="000077E4" w:rsidP="000077E4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233585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Relação Previsto / Realizado 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– Escopo (PRE)</w:t>
            </w:r>
          </w:p>
        </w:tc>
      </w:tr>
      <w:tr w:rsidR="000077E4" w:rsidRPr="00C7179C" w:rsidTr="002E696A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Default="000077E4" w:rsidP="002F09C6">
            <w:pPr>
              <w:pStyle w:val="InfoBlue"/>
            </w:pPr>
            <w:r>
              <w:t>Relação entre o previsto e o realizado de escopo por fase no projeto. O indicador PRE</w:t>
            </w:r>
            <w:r w:rsidR="00B227FE">
              <w:t>,</w:t>
            </w:r>
            <w:r>
              <w:t xml:space="preserve"> tem como objetivo medir a variação de escopo entre intervalos pré-estabelecidos no cronograma. </w:t>
            </w:r>
          </w:p>
          <w:p w:rsidR="000077E4" w:rsidRPr="00C7179C" w:rsidRDefault="000077E4" w:rsidP="002F09C6">
            <w:pPr>
              <w:pStyle w:val="InfoBlue"/>
            </w:pPr>
            <w:r>
              <w:t>Este indicador pode contribuir com a análise de viabilidade, dando maior visão entre o escopo planejado anteriormente e o atual.</w:t>
            </w:r>
          </w:p>
        </w:tc>
      </w:tr>
      <w:tr w:rsidR="000077E4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Default="000077E4" w:rsidP="0020300F">
            <w:pPr>
              <w:pStyle w:val="Corpodetexto"/>
              <w:numPr>
                <w:ilvl w:val="0"/>
                <w:numId w:val="1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054768" w:rsidRPr="00054768">
              <w:rPr>
                <w:sz w:val="22"/>
                <w:szCs w:val="22"/>
                <w:lang w:val="pt-BR"/>
              </w:rPr>
              <w:t xml:space="preserve">Equipe de </w:t>
            </w:r>
            <w:r w:rsidR="00B227FE">
              <w:rPr>
                <w:sz w:val="22"/>
                <w:szCs w:val="22"/>
                <w:lang w:val="pt-BR"/>
              </w:rPr>
              <w:t>G</w:t>
            </w:r>
            <w:r w:rsidR="00054768" w:rsidRPr="00054768">
              <w:rPr>
                <w:sz w:val="22"/>
                <w:szCs w:val="22"/>
                <w:lang w:val="pt-BR"/>
              </w:rPr>
              <w:t xml:space="preserve">erencia de </w:t>
            </w:r>
            <w:r w:rsidR="00B227FE">
              <w:rPr>
                <w:sz w:val="22"/>
                <w:szCs w:val="22"/>
                <w:lang w:val="pt-BR"/>
              </w:rPr>
              <w:t>P</w:t>
            </w:r>
            <w:r w:rsidR="00054768" w:rsidRPr="00054768">
              <w:rPr>
                <w:sz w:val="22"/>
                <w:szCs w:val="22"/>
                <w:lang w:val="pt-BR"/>
              </w:rPr>
              <w:t>rojeto.</w:t>
            </w:r>
          </w:p>
          <w:p w:rsidR="000077E4" w:rsidRPr="00C7179C" w:rsidRDefault="000077E4" w:rsidP="0020300F">
            <w:pPr>
              <w:pStyle w:val="Corpodetexto"/>
              <w:numPr>
                <w:ilvl w:val="0"/>
                <w:numId w:val="1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entrega de um marco do projeto.</w:t>
            </w:r>
          </w:p>
          <w:p w:rsidR="000077E4" w:rsidRPr="00C7179C" w:rsidRDefault="000077E4" w:rsidP="0020300F">
            <w:pPr>
              <w:pStyle w:val="Corpodetexto"/>
              <w:numPr>
                <w:ilvl w:val="0"/>
                <w:numId w:val="1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233585">
              <w:rPr>
                <w:b/>
                <w:sz w:val="22"/>
                <w:szCs w:val="22"/>
                <w:lang w:val="pt-BR"/>
              </w:rPr>
              <w:t>Como:</w:t>
            </w:r>
            <w:r w:rsidRPr="00233585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Os dados relacionados ao </w:t>
            </w:r>
            <w:r w:rsidR="00B227FE">
              <w:rPr>
                <w:sz w:val="22"/>
                <w:szCs w:val="22"/>
                <w:lang w:val="pt-BR"/>
              </w:rPr>
              <w:t xml:space="preserve">escopo </w:t>
            </w:r>
            <w:r w:rsidRPr="000077E4">
              <w:rPr>
                <w:sz w:val="22"/>
                <w:szCs w:val="22"/>
                <w:lang w:val="pt-BR"/>
              </w:rPr>
              <w:t>serão diretamente extraídos da aba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Resultados do </w:t>
            </w:r>
            <w:r w:rsidRPr="000077E4">
              <w:rPr>
                <w:b/>
                <w:sz w:val="22"/>
                <w:szCs w:val="22"/>
                <w:lang w:val="pt-BR"/>
              </w:rPr>
              <w:t>Cronograma do Projeto</w:t>
            </w:r>
            <w:r w:rsidRPr="000077E4">
              <w:rPr>
                <w:sz w:val="22"/>
                <w:szCs w:val="22"/>
                <w:lang w:val="pt-BR"/>
              </w:rPr>
              <w:t xml:space="preserve">. De acordo com o </w:t>
            </w:r>
            <w:r w:rsidRPr="000077E4">
              <w:rPr>
                <w:b/>
                <w:sz w:val="22"/>
                <w:szCs w:val="22"/>
                <w:lang w:val="pt-BR"/>
              </w:rPr>
              <w:t>template</w:t>
            </w:r>
            <w:r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0077E4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Pr="00C7179C" w:rsidRDefault="000077E4" w:rsidP="0020300F">
            <w:pPr>
              <w:pStyle w:val="Corpodetexto"/>
              <w:numPr>
                <w:ilvl w:val="0"/>
                <w:numId w:val="1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0077E4" w:rsidRDefault="000077E4" w:rsidP="0020300F">
            <w:pPr>
              <w:pStyle w:val="Corpodetexto"/>
              <w:numPr>
                <w:ilvl w:val="0"/>
                <w:numId w:val="1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análise entre o previsto e o realizado.</w:t>
            </w:r>
          </w:p>
          <w:p w:rsidR="000077E4" w:rsidRPr="00C7179C" w:rsidRDefault="000077E4" w:rsidP="0020300F">
            <w:pPr>
              <w:pStyle w:val="Corpodetexto"/>
              <w:numPr>
                <w:ilvl w:val="0"/>
                <w:numId w:val="1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Através da verificação dos valores resultantes do preenchimento do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relatório entre o previsto e realizado. De acordo com a </w:t>
            </w:r>
            <w:r w:rsidRPr="004B695A">
              <w:rPr>
                <w:b/>
                <w:sz w:val="22"/>
                <w:szCs w:val="22"/>
                <w:lang w:val="pt-BR"/>
              </w:rPr>
              <w:t>planilha</w:t>
            </w:r>
            <w:r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0077E4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Pr="00C7179C" w:rsidRDefault="000077E4" w:rsidP="0020300F">
            <w:pPr>
              <w:pStyle w:val="Corpodetexto"/>
              <w:numPr>
                <w:ilvl w:val="0"/>
                <w:numId w:val="1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0077E4" w:rsidRPr="00C7179C" w:rsidRDefault="000077E4" w:rsidP="0020300F">
            <w:pPr>
              <w:pStyle w:val="Corpodetexto"/>
              <w:numPr>
                <w:ilvl w:val="0"/>
                <w:numId w:val="1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0077E4" w:rsidRPr="00C7179C" w:rsidRDefault="000077E4" w:rsidP="0020300F">
            <w:pPr>
              <w:pStyle w:val="Corpodetexto"/>
              <w:numPr>
                <w:ilvl w:val="0"/>
                <w:numId w:val="1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0077E4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077E4" w:rsidRPr="00C7179C" w:rsidRDefault="000077E4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077E4" w:rsidRPr="00C7179C" w:rsidRDefault="006C267C" w:rsidP="002F09C6">
            <w:pPr>
              <w:pStyle w:val="InfoBlue"/>
            </w:pPr>
            <w:r>
              <w:t>E</w:t>
            </w:r>
            <w:r>
              <w:t xml:space="preserve">quipe de </w:t>
            </w:r>
            <w:r w:rsidR="00B227FE">
              <w:t>G</w:t>
            </w:r>
            <w:r>
              <w:t>erência</w:t>
            </w:r>
            <w:r w:rsidRPr="00233585">
              <w:t xml:space="preserve"> de </w:t>
            </w:r>
            <w:r w:rsidR="00B227FE"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C7179C" w:rsidRDefault="00C7179C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054768" w:rsidRPr="00C7179C" w:rsidTr="002E696A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lastRenderedPageBreak/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Pr="00C7179C" w:rsidRDefault="00054768" w:rsidP="00054768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233585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Relação Previsto / Realizado 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– Esforço (PRS)</w:t>
            </w:r>
          </w:p>
        </w:tc>
      </w:tr>
      <w:tr w:rsidR="00054768" w:rsidRPr="00C7179C" w:rsidTr="002E696A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Default="00054768" w:rsidP="002F09C6">
            <w:pPr>
              <w:pStyle w:val="InfoBlue"/>
            </w:pPr>
            <w:r>
              <w:t>Relação entre o previsto e o realizado de esforço por fase no projeto. O indicador PRS tem como objetivo medir a variação de esforço entre intervalos pré-estabelecidos no cronograma.</w:t>
            </w:r>
          </w:p>
          <w:p w:rsidR="00054768" w:rsidRPr="00C7179C" w:rsidRDefault="00054768" w:rsidP="002F09C6">
            <w:pPr>
              <w:pStyle w:val="InfoBlue"/>
            </w:pPr>
            <w:r>
              <w:t>Este indicador pode contribuir com a análise de viabilidade, dando maior visão entre o esforço planejado anteriormente e o atual.</w:t>
            </w:r>
          </w:p>
        </w:tc>
      </w:tr>
      <w:tr w:rsidR="00054768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Default="00054768" w:rsidP="0020300F">
            <w:pPr>
              <w:pStyle w:val="Corpodetexto"/>
              <w:numPr>
                <w:ilvl w:val="0"/>
                <w:numId w:val="1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54768">
              <w:rPr>
                <w:sz w:val="22"/>
                <w:szCs w:val="22"/>
                <w:lang w:val="pt-BR"/>
              </w:rPr>
              <w:t xml:space="preserve">Equipe de </w:t>
            </w:r>
            <w:r w:rsidR="00B227FE">
              <w:rPr>
                <w:sz w:val="22"/>
                <w:szCs w:val="22"/>
                <w:lang w:val="pt-BR"/>
              </w:rPr>
              <w:t>G</w:t>
            </w:r>
            <w:r w:rsidRPr="00054768">
              <w:rPr>
                <w:sz w:val="22"/>
                <w:szCs w:val="22"/>
                <w:lang w:val="pt-BR"/>
              </w:rPr>
              <w:t xml:space="preserve">erencia de </w:t>
            </w:r>
            <w:r w:rsidR="00B227FE">
              <w:rPr>
                <w:sz w:val="22"/>
                <w:szCs w:val="22"/>
                <w:lang w:val="pt-BR"/>
              </w:rPr>
              <w:t>P</w:t>
            </w:r>
            <w:r w:rsidRPr="00054768">
              <w:rPr>
                <w:sz w:val="22"/>
                <w:szCs w:val="22"/>
                <w:lang w:val="pt-BR"/>
              </w:rPr>
              <w:t>rojeto.</w:t>
            </w:r>
          </w:p>
          <w:p w:rsidR="00054768" w:rsidRPr="00C7179C" w:rsidRDefault="00054768" w:rsidP="0020300F">
            <w:pPr>
              <w:pStyle w:val="Corpodetexto"/>
              <w:numPr>
                <w:ilvl w:val="0"/>
                <w:numId w:val="1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entrega de um marco do projeto.</w:t>
            </w:r>
          </w:p>
          <w:p w:rsidR="00054768" w:rsidRPr="00C7179C" w:rsidRDefault="00054768" w:rsidP="0020300F">
            <w:pPr>
              <w:pStyle w:val="Corpodetexto"/>
              <w:numPr>
                <w:ilvl w:val="0"/>
                <w:numId w:val="1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233585">
              <w:rPr>
                <w:b/>
                <w:sz w:val="22"/>
                <w:szCs w:val="22"/>
                <w:lang w:val="pt-BR"/>
              </w:rPr>
              <w:t>Como:</w:t>
            </w:r>
            <w:r w:rsidRPr="00233585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Os dados relacionados ao </w:t>
            </w:r>
            <w:r w:rsidR="00B227FE">
              <w:rPr>
                <w:sz w:val="22"/>
                <w:szCs w:val="22"/>
                <w:lang w:val="pt-BR"/>
              </w:rPr>
              <w:t xml:space="preserve">esforço </w:t>
            </w:r>
            <w:r w:rsidRPr="000077E4">
              <w:rPr>
                <w:sz w:val="22"/>
                <w:szCs w:val="22"/>
                <w:lang w:val="pt-BR"/>
              </w:rPr>
              <w:t>serão diretamente extraídos da aba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Resultados do </w:t>
            </w:r>
            <w:r w:rsidRPr="000077E4">
              <w:rPr>
                <w:b/>
                <w:sz w:val="22"/>
                <w:szCs w:val="22"/>
                <w:lang w:val="pt-BR"/>
              </w:rPr>
              <w:t>Cronograma do Projeto</w:t>
            </w:r>
            <w:r w:rsidRPr="000077E4">
              <w:rPr>
                <w:sz w:val="22"/>
                <w:szCs w:val="22"/>
                <w:lang w:val="pt-BR"/>
              </w:rPr>
              <w:t xml:space="preserve">. De acordo com o </w:t>
            </w:r>
            <w:r w:rsidRPr="000077E4">
              <w:rPr>
                <w:b/>
                <w:sz w:val="22"/>
                <w:szCs w:val="22"/>
                <w:lang w:val="pt-BR"/>
              </w:rPr>
              <w:t>template</w:t>
            </w:r>
            <w:r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054768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Pr="00C7179C" w:rsidRDefault="00054768" w:rsidP="0020300F">
            <w:pPr>
              <w:pStyle w:val="Corpodetexto"/>
              <w:numPr>
                <w:ilvl w:val="0"/>
                <w:numId w:val="1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054768" w:rsidRDefault="00054768" w:rsidP="0020300F">
            <w:pPr>
              <w:pStyle w:val="Corpodetexto"/>
              <w:numPr>
                <w:ilvl w:val="0"/>
                <w:numId w:val="1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análise entre o previsto e o realizado.</w:t>
            </w:r>
          </w:p>
          <w:p w:rsidR="00054768" w:rsidRPr="00C7179C" w:rsidRDefault="00054768" w:rsidP="0020300F">
            <w:pPr>
              <w:pStyle w:val="Corpodetexto"/>
              <w:numPr>
                <w:ilvl w:val="0"/>
                <w:numId w:val="1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Através da verificação dos valores resultantes do preenchimento do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 xml:space="preserve">relatório entre o previsto e realizado. De acordo com a </w:t>
            </w:r>
            <w:r w:rsidRPr="004B695A">
              <w:rPr>
                <w:b/>
                <w:sz w:val="22"/>
                <w:szCs w:val="22"/>
                <w:lang w:val="pt-BR"/>
              </w:rPr>
              <w:t>planilha</w:t>
            </w:r>
            <w:r w:rsidRPr="000077E4">
              <w:rPr>
                <w:sz w:val="22"/>
                <w:szCs w:val="22"/>
                <w:lang w:val="pt-BR"/>
              </w:rPr>
              <w:t>.</w:t>
            </w:r>
          </w:p>
        </w:tc>
      </w:tr>
      <w:tr w:rsidR="00054768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Pr="00C7179C" w:rsidRDefault="00054768" w:rsidP="0020300F">
            <w:pPr>
              <w:pStyle w:val="Corpodetexto"/>
              <w:numPr>
                <w:ilvl w:val="0"/>
                <w:numId w:val="20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B227FE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054768" w:rsidRPr="00C7179C" w:rsidRDefault="00054768" w:rsidP="0020300F">
            <w:pPr>
              <w:pStyle w:val="Corpodetexto"/>
              <w:numPr>
                <w:ilvl w:val="0"/>
                <w:numId w:val="20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054768" w:rsidRPr="00C7179C" w:rsidRDefault="00054768" w:rsidP="0020300F">
            <w:pPr>
              <w:pStyle w:val="Corpodetexto"/>
              <w:numPr>
                <w:ilvl w:val="0"/>
                <w:numId w:val="20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054768" w:rsidRPr="00C7179C" w:rsidTr="002E696A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054768" w:rsidRPr="00C7179C" w:rsidRDefault="00054768" w:rsidP="002E696A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054768" w:rsidRPr="00C7179C" w:rsidRDefault="006C267C" w:rsidP="002F09C6">
            <w:pPr>
              <w:pStyle w:val="InfoBlue"/>
            </w:pPr>
            <w:r>
              <w:t>E</w:t>
            </w:r>
            <w:r>
              <w:t xml:space="preserve">quipe de </w:t>
            </w:r>
            <w:r w:rsidR="00B227FE">
              <w:t>G</w:t>
            </w:r>
            <w:r>
              <w:t>erência</w:t>
            </w:r>
            <w:r w:rsidRPr="00233585">
              <w:t xml:space="preserve"> de </w:t>
            </w:r>
            <w:r w:rsidR="00B227FE"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B227FE" w:rsidRPr="00C7179C" w:rsidTr="001C5C72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lastRenderedPageBreak/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Pr="00C7179C" w:rsidRDefault="00B227FE" w:rsidP="00B227FE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Número de Ocorrências (NOC)</w:t>
            </w:r>
          </w:p>
        </w:tc>
      </w:tr>
      <w:tr w:rsidR="00B227FE" w:rsidRPr="00C7179C" w:rsidTr="001C5C72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Pr="00C7179C" w:rsidRDefault="00B227FE" w:rsidP="002F09C6">
            <w:pPr>
              <w:pStyle w:val="InfoBlue"/>
            </w:pPr>
            <w:r>
              <w:t>O indicador NOC tem como objetivo medir a</w:t>
            </w:r>
            <w:r>
              <w:t xml:space="preserve"> </w:t>
            </w:r>
            <w:r>
              <w:t>quantidade de ocorrências (não conformidades)</w:t>
            </w:r>
            <w:r>
              <w:t xml:space="preserve"> </w:t>
            </w:r>
            <w:r>
              <w:t xml:space="preserve">encontradas em cada </w:t>
            </w:r>
            <w:r w:rsidR="0052601A">
              <w:t xml:space="preserve">área da </w:t>
            </w:r>
            <w:r>
              <w:t>gestão do projeto</w:t>
            </w:r>
            <w:r w:rsidR="0052601A">
              <w:t>, p</w:t>
            </w:r>
            <w:r>
              <w:t>odendo</w:t>
            </w:r>
            <w:r>
              <w:t xml:space="preserve"> </w:t>
            </w:r>
            <w:r>
              <w:t>identificar assim a fonte de problemas. Essas</w:t>
            </w:r>
            <w:r>
              <w:t xml:space="preserve"> </w:t>
            </w:r>
            <w:r>
              <w:t>ocorrências serão avaliadas nas horas de</w:t>
            </w:r>
            <w:r>
              <w:t xml:space="preserve"> </w:t>
            </w:r>
            <w:r>
              <w:t>trabalho.</w:t>
            </w:r>
          </w:p>
        </w:tc>
      </w:tr>
      <w:tr w:rsidR="00B227FE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Default="00B227FE" w:rsidP="0020300F">
            <w:pPr>
              <w:pStyle w:val="Corpodetexto"/>
              <w:numPr>
                <w:ilvl w:val="0"/>
                <w:numId w:val="21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="0052601A">
              <w:rPr>
                <w:sz w:val="22"/>
                <w:szCs w:val="22"/>
                <w:lang w:val="pt-BR"/>
              </w:rPr>
              <w:t xml:space="preserve"> </w:t>
            </w:r>
            <w:r w:rsidR="0052601A"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="0052601A" w:rsidRPr="00C7179C">
              <w:rPr>
                <w:sz w:val="22"/>
                <w:szCs w:val="22"/>
                <w:lang w:val="pt-BR"/>
              </w:rPr>
              <w:t>.</w:t>
            </w:r>
          </w:p>
          <w:p w:rsidR="00B227FE" w:rsidRPr="00C7179C" w:rsidRDefault="00B227FE" w:rsidP="0020300F">
            <w:pPr>
              <w:pStyle w:val="Corpodetexto"/>
              <w:numPr>
                <w:ilvl w:val="0"/>
                <w:numId w:val="21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entrega de um marco do projeto.</w:t>
            </w:r>
          </w:p>
          <w:p w:rsidR="0052601A" w:rsidRPr="0052601A" w:rsidRDefault="00B227FE" w:rsidP="0020300F">
            <w:pPr>
              <w:pStyle w:val="Corpodetexto"/>
              <w:numPr>
                <w:ilvl w:val="0"/>
                <w:numId w:val="21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52601A">
              <w:rPr>
                <w:b/>
                <w:sz w:val="22"/>
                <w:szCs w:val="22"/>
                <w:lang w:val="pt-BR"/>
              </w:rPr>
              <w:t>Como:</w:t>
            </w:r>
            <w:r w:rsidRPr="0052601A">
              <w:rPr>
                <w:sz w:val="22"/>
                <w:szCs w:val="22"/>
                <w:lang w:val="pt-BR"/>
              </w:rPr>
              <w:t xml:space="preserve"> </w:t>
            </w:r>
            <w:r w:rsidR="0052601A" w:rsidRPr="0052601A">
              <w:rPr>
                <w:sz w:val="22"/>
                <w:szCs w:val="22"/>
                <w:lang w:val="pt-BR"/>
              </w:rPr>
              <w:t xml:space="preserve">As ocorrências serão retiradas do </w:t>
            </w:r>
            <w:r w:rsidR="00C45292">
              <w:rPr>
                <w:sz w:val="22"/>
                <w:szCs w:val="22"/>
                <w:lang w:val="pt-BR"/>
              </w:rPr>
              <w:t>R</w:t>
            </w:r>
            <w:r w:rsidR="0052601A" w:rsidRPr="0052601A">
              <w:rPr>
                <w:sz w:val="22"/>
                <w:szCs w:val="22"/>
                <w:lang w:val="pt-BR"/>
              </w:rPr>
              <w:t>edmine do projeto, a partir de tarefas</w:t>
            </w:r>
            <w:r w:rsidR="0052601A" w:rsidRPr="0052601A">
              <w:rPr>
                <w:sz w:val="22"/>
                <w:szCs w:val="22"/>
                <w:lang w:val="pt-BR"/>
              </w:rPr>
              <w:t xml:space="preserve"> </w:t>
            </w:r>
            <w:r w:rsidR="0052601A" w:rsidRPr="0052601A">
              <w:rPr>
                <w:sz w:val="22"/>
                <w:szCs w:val="22"/>
                <w:lang w:val="pt-BR"/>
              </w:rPr>
              <w:t>marcadas como Problemas e Ação. Cada área de gestão terá seu conjunto</w:t>
            </w:r>
            <w:r w:rsidR="0052601A" w:rsidRPr="0052601A">
              <w:rPr>
                <w:sz w:val="22"/>
                <w:szCs w:val="22"/>
                <w:lang w:val="pt-BR"/>
              </w:rPr>
              <w:t xml:space="preserve"> </w:t>
            </w:r>
            <w:r w:rsidR="0052601A" w:rsidRPr="0052601A">
              <w:rPr>
                <w:sz w:val="22"/>
                <w:szCs w:val="22"/>
                <w:lang w:val="pt-BR"/>
              </w:rPr>
              <w:t>de ocorrências associadas através do Tipo Problema e Ação as atividades</w:t>
            </w:r>
            <w:r w:rsidR="0052601A" w:rsidRPr="0052601A">
              <w:rPr>
                <w:sz w:val="22"/>
                <w:szCs w:val="22"/>
                <w:lang w:val="pt-BR"/>
              </w:rPr>
              <w:t xml:space="preserve"> </w:t>
            </w:r>
            <w:r w:rsidR="0052601A" w:rsidRPr="0052601A">
              <w:rPr>
                <w:sz w:val="22"/>
                <w:szCs w:val="22"/>
                <w:lang w:val="pt-BR"/>
              </w:rPr>
              <w:t>específicas. As ocorrências selecionadas devem ser alocadas de acordo</w:t>
            </w:r>
            <w:r w:rsidR="0052601A">
              <w:rPr>
                <w:sz w:val="22"/>
                <w:szCs w:val="22"/>
                <w:lang w:val="pt-BR"/>
              </w:rPr>
              <w:t xml:space="preserve"> </w:t>
            </w:r>
            <w:r w:rsidR="0052601A" w:rsidRPr="0052601A">
              <w:rPr>
                <w:sz w:val="22"/>
                <w:szCs w:val="22"/>
                <w:lang w:val="pt-BR"/>
              </w:rPr>
              <w:t>com a sua característica:</w:t>
            </w:r>
          </w:p>
          <w:p w:rsidR="0052601A" w:rsidRPr="0052601A" w:rsidRDefault="0052601A" w:rsidP="0020300F">
            <w:pPr>
              <w:pStyle w:val="Corpodetexto"/>
              <w:numPr>
                <w:ilvl w:val="0"/>
                <w:numId w:val="1"/>
              </w:numPr>
              <w:suppressAutoHyphens/>
              <w:spacing w:before="120" w:line="240" w:lineRule="auto"/>
              <w:ind w:left="604"/>
              <w:rPr>
                <w:sz w:val="22"/>
                <w:szCs w:val="22"/>
                <w:lang w:val="pt-BR"/>
              </w:rPr>
            </w:pPr>
            <w:r w:rsidRPr="00C45292">
              <w:rPr>
                <w:b/>
                <w:sz w:val="22"/>
                <w:szCs w:val="22"/>
                <w:lang w:val="pt-BR"/>
              </w:rPr>
              <w:t>Crítica:</w:t>
            </w:r>
            <w:r w:rsidRPr="0052601A">
              <w:rPr>
                <w:sz w:val="22"/>
                <w:szCs w:val="22"/>
                <w:lang w:val="pt-BR"/>
              </w:rPr>
              <w:t xml:space="preserve"> Ocorrência detectada que requer mais de 15 horas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2601A">
              <w:rPr>
                <w:sz w:val="22"/>
                <w:szCs w:val="22"/>
                <w:lang w:val="pt-BR"/>
              </w:rPr>
              <w:t>trabalho para a sua correção.</w:t>
            </w:r>
          </w:p>
          <w:p w:rsidR="00B227FE" w:rsidRPr="00C7179C" w:rsidRDefault="0052601A" w:rsidP="0020300F">
            <w:pPr>
              <w:pStyle w:val="Corpodetexto"/>
              <w:numPr>
                <w:ilvl w:val="0"/>
                <w:numId w:val="1"/>
              </w:numPr>
              <w:suppressAutoHyphens/>
              <w:spacing w:before="120" w:line="240" w:lineRule="auto"/>
              <w:ind w:left="604"/>
              <w:rPr>
                <w:sz w:val="22"/>
                <w:szCs w:val="22"/>
                <w:lang w:val="pt-BR"/>
              </w:rPr>
            </w:pPr>
            <w:r w:rsidRPr="00C45292">
              <w:rPr>
                <w:b/>
                <w:sz w:val="22"/>
                <w:szCs w:val="22"/>
                <w:lang w:val="pt-BR"/>
              </w:rPr>
              <w:t>Não Crítica:</w:t>
            </w:r>
            <w:r w:rsidRPr="0052601A">
              <w:rPr>
                <w:sz w:val="22"/>
                <w:szCs w:val="22"/>
                <w:lang w:val="pt-BR"/>
              </w:rPr>
              <w:t xml:space="preserve"> Ocorrência detectada que requer menos de 15 horas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2601A">
              <w:rPr>
                <w:sz w:val="22"/>
                <w:szCs w:val="22"/>
                <w:lang w:val="pt-BR"/>
              </w:rPr>
              <w:t>de trabalho para a sua correção.</w:t>
            </w:r>
          </w:p>
        </w:tc>
      </w:tr>
      <w:tr w:rsidR="00B227FE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Pr="00C7179C" w:rsidRDefault="00B227FE" w:rsidP="0020300F">
            <w:pPr>
              <w:pStyle w:val="Corpodetexto"/>
              <w:numPr>
                <w:ilvl w:val="0"/>
                <w:numId w:val="2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B227FE" w:rsidRDefault="00B227FE" w:rsidP="0020300F">
            <w:pPr>
              <w:pStyle w:val="Corpodetexto"/>
              <w:numPr>
                <w:ilvl w:val="0"/>
                <w:numId w:val="2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45292" w:rsidRPr="00C45292">
              <w:rPr>
                <w:sz w:val="22"/>
                <w:szCs w:val="22"/>
                <w:lang w:val="pt-BR"/>
              </w:rPr>
              <w:t>Após a identificação das não conformidades de todas as áreas de gestão.</w:t>
            </w:r>
          </w:p>
          <w:p w:rsidR="00B227FE" w:rsidRPr="00C7179C" w:rsidRDefault="00B227FE" w:rsidP="0020300F">
            <w:pPr>
              <w:pStyle w:val="Corpodetexto"/>
              <w:numPr>
                <w:ilvl w:val="0"/>
                <w:numId w:val="22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C45292">
              <w:rPr>
                <w:sz w:val="22"/>
                <w:szCs w:val="22"/>
                <w:lang w:val="pt-BR"/>
              </w:rPr>
              <w:t>Após</w:t>
            </w:r>
            <w:r w:rsidR="00C45292" w:rsidRPr="00C45292">
              <w:rPr>
                <w:sz w:val="22"/>
                <w:szCs w:val="22"/>
                <w:lang w:val="pt-BR"/>
              </w:rPr>
              <w:t xml:space="preserve"> </w:t>
            </w:r>
            <w:r w:rsidR="00C45292" w:rsidRPr="00C45292">
              <w:rPr>
                <w:sz w:val="22"/>
                <w:szCs w:val="22"/>
                <w:lang w:val="pt-BR"/>
              </w:rPr>
              <w:t>relata</w:t>
            </w:r>
            <w:r w:rsidR="00C45292">
              <w:rPr>
                <w:sz w:val="22"/>
                <w:szCs w:val="22"/>
                <w:lang w:val="pt-BR"/>
              </w:rPr>
              <w:t>r</w:t>
            </w:r>
            <w:r w:rsidR="00C45292" w:rsidRPr="00C45292">
              <w:rPr>
                <w:sz w:val="22"/>
                <w:szCs w:val="22"/>
                <w:lang w:val="pt-BR"/>
              </w:rPr>
              <w:t xml:space="preserve"> todas as </w:t>
            </w:r>
            <w:r w:rsidR="00C45292" w:rsidRPr="00C45292">
              <w:rPr>
                <w:sz w:val="22"/>
                <w:szCs w:val="22"/>
                <w:lang w:val="pt-BR"/>
              </w:rPr>
              <w:t>ocorrências</w:t>
            </w:r>
            <w:r w:rsidR="00C45292" w:rsidRPr="00C45292">
              <w:rPr>
                <w:sz w:val="22"/>
                <w:szCs w:val="22"/>
                <w:lang w:val="pt-BR"/>
              </w:rPr>
              <w:t>, os dados serão analisados através da</w:t>
            </w:r>
            <w:r w:rsidR="00C45292">
              <w:rPr>
                <w:sz w:val="22"/>
                <w:szCs w:val="22"/>
                <w:lang w:val="pt-BR"/>
              </w:rPr>
              <w:t xml:space="preserve"> </w:t>
            </w:r>
            <w:r w:rsidR="00C45292" w:rsidRPr="004B695A">
              <w:rPr>
                <w:b/>
                <w:sz w:val="22"/>
                <w:szCs w:val="22"/>
                <w:lang w:val="pt-BR"/>
              </w:rPr>
              <w:t>planilha</w:t>
            </w:r>
            <w:r w:rsidR="00C45292" w:rsidRPr="00C45292">
              <w:rPr>
                <w:sz w:val="22"/>
                <w:szCs w:val="22"/>
                <w:lang w:val="pt-BR"/>
              </w:rPr>
              <w:t>.</w:t>
            </w:r>
          </w:p>
        </w:tc>
      </w:tr>
      <w:tr w:rsidR="00B227FE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Pr="00C7179C" w:rsidRDefault="00B227FE" w:rsidP="0020300F">
            <w:pPr>
              <w:pStyle w:val="Corpodetexto"/>
              <w:numPr>
                <w:ilvl w:val="0"/>
                <w:numId w:val="2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B227FE" w:rsidRPr="00C7179C" w:rsidRDefault="00B227FE" w:rsidP="0020300F">
            <w:pPr>
              <w:pStyle w:val="Corpodetexto"/>
              <w:numPr>
                <w:ilvl w:val="0"/>
                <w:numId w:val="2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B227FE" w:rsidRPr="00C7179C" w:rsidRDefault="00B227FE" w:rsidP="0020300F">
            <w:pPr>
              <w:pStyle w:val="Corpodetexto"/>
              <w:numPr>
                <w:ilvl w:val="0"/>
                <w:numId w:val="23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4B695A"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B227FE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B227FE" w:rsidRPr="00C7179C" w:rsidRDefault="00B227FE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B227FE" w:rsidRPr="00C7179C" w:rsidRDefault="00B227FE" w:rsidP="002F09C6">
            <w:pPr>
              <w:pStyle w:val="InfoBlue"/>
            </w:pPr>
            <w:r>
              <w:t>Equipe de Gerência</w:t>
            </w:r>
            <w:r w:rsidRPr="00233585">
              <w:t xml:space="preserve"> de </w:t>
            </w:r>
            <w:r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4B695A" w:rsidRPr="00C7179C" w:rsidTr="001C5C72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lastRenderedPageBreak/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Pr="00C7179C" w:rsidRDefault="004B695A" w:rsidP="004B695A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4B695A">
              <w:rPr>
                <w:b/>
                <w:bCs/>
                <w:snapToGrid/>
                <w:sz w:val="22"/>
                <w:szCs w:val="22"/>
                <w:lang w:val="pt-BR" w:eastAsia="pt-BR"/>
              </w:rPr>
              <w:t>Número de Ocorrências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4B695A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Relacionadas a Riscos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(NO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R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)</w:t>
            </w:r>
          </w:p>
        </w:tc>
      </w:tr>
      <w:tr w:rsidR="004B695A" w:rsidRPr="00C7179C" w:rsidTr="001C5C72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Pr="00C7179C" w:rsidRDefault="004B695A" w:rsidP="002F09C6">
            <w:pPr>
              <w:pStyle w:val="InfoBlue"/>
            </w:pPr>
            <w:r>
              <w:t>O indicador NOR tem como objetivo medir o</w:t>
            </w:r>
            <w:r>
              <w:t xml:space="preserve"> número de ocorrências (não </w:t>
            </w:r>
            <w:r>
              <w:t>conformidades)</w:t>
            </w:r>
            <w:r>
              <w:t xml:space="preserve"> </w:t>
            </w:r>
            <w:r>
              <w:t>relacionadas aos riscos já identificados</w:t>
            </w:r>
            <w:r>
              <w:t xml:space="preserve"> </w:t>
            </w:r>
            <w:r>
              <w:t>previamente no projeto. Desta forma será possível</w:t>
            </w:r>
            <w:r>
              <w:t xml:space="preserve"> </w:t>
            </w:r>
            <w:r>
              <w:t>verificar ocor</w:t>
            </w:r>
            <w:r>
              <w:t xml:space="preserve">rências que geram problemas não </w:t>
            </w:r>
            <w:r>
              <w:t>previstos.</w:t>
            </w:r>
          </w:p>
        </w:tc>
      </w:tr>
      <w:tr w:rsidR="004B695A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Default="004B695A" w:rsidP="0020300F">
            <w:pPr>
              <w:pStyle w:val="Corpodetexto"/>
              <w:numPr>
                <w:ilvl w:val="0"/>
                <w:numId w:val="2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4B695A" w:rsidRPr="00C7179C" w:rsidRDefault="004B695A" w:rsidP="0020300F">
            <w:pPr>
              <w:pStyle w:val="Corpodetexto"/>
              <w:numPr>
                <w:ilvl w:val="0"/>
                <w:numId w:val="2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0077E4">
              <w:rPr>
                <w:sz w:val="22"/>
                <w:szCs w:val="22"/>
                <w:lang w:val="pt-BR"/>
              </w:rPr>
              <w:t>Após a entrega de um marco do projeto.</w:t>
            </w:r>
          </w:p>
          <w:p w:rsidR="004B695A" w:rsidRPr="00C7179C" w:rsidRDefault="004B695A" w:rsidP="0020300F">
            <w:pPr>
              <w:pStyle w:val="Corpodetexto"/>
              <w:numPr>
                <w:ilvl w:val="0"/>
                <w:numId w:val="24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52601A">
              <w:rPr>
                <w:b/>
                <w:sz w:val="22"/>
                <w:szCs w:val="22"/>
                <w:lang w:val="pt-BR"/>
              </w:rPr>
              <w:t>Como:</w:t>
            </w:r>
            <w:r w:rsidRPr="0052601A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>As ocorrências identificadas na métrica NOC serão utilizadas aqui para</w:t>
            </w:r>
            <w:r w:rsidR="002F09C6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>análise em comparação com os riscos do projeto.</w:t>
            </w:r>
          </w:p>
        </w:tc>
      </w:tr>
      <w:tr w:rsidR="004B695A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Pr="00C7179C" w:rsidRDefault="004B695A" w:rsidP="0020300F">
            <w:pPr>
              <w:pStyle w:val="Corpodetexto"/>
              <w:numPr>
                <w:ilvl w:val="0"/>
                <w:numId w:val="2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4B695A" w:rsidRDefault="004B695A" w:rsidP="0020300F">
            <w:pPr>
              <w:pStyle w:val="Corpodetexto"/>
              <w:numPr>
                <w:ilvl w:val="0"/>
                <w:numId w:val="2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>Após identificação das ocorrências na métrica NOC.</w:t>
            </w:r>
          </w:p>
          <w:p w:rsidR="004B695A" w:rsidRPr="00C7179C" w:rsidRDefault="004B695A" w:rsidP="0020300F">
            <w:pPr>
              <w:pStyle w:val="Corpodetexto"/>
              <w:numPr>
                <w:ilvl w:val="0"/>
                <w:numId w:val="25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="002F09C6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>Todas as ocorrências detectadas através da métrica NOC serão</w:t>
            </w:r>
            <w:r w:rsidR="002F09C6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>comparadas aos riscos já documentados no projeto. A análise desta</w:t>
            </w:r>
            <w:r w:rsidR="002F09C6">
              <w:rPr>
                <w:sz w:val="22"/>
                <w:szCs w:val="22"/>
                <w:lang w:val="pt-BR"/>
              </w:rPr>
              <w:t xml:space="preserve"> </w:t>
            </w:r>
            <w:r w:rsidR="002F09C6" w:rsidRPr="002F09C6">
              <w:rPr>
                <w:sz w:val="22"/>
                <w:szCs w:val="22"/>
                <w:lang w:val="pt-BR"/>
              </w:rPr>
              <w:t xml:space="preserve">comparação será feita através da </w:t>
            </w:r>
            <w:bookmarkStart w:id="23" w:name="_GoBack"/>
            <w:r w:rsidR="002F09C6" w:rsidRPr="00EB0423">
              <w:rPr>
                <w:b/>
                <w:sz w:val="22"/>
                <w:szCs w:val="22"/>
                <w:lang w:val="pt-BR"/>
              </w:rPr>
              <w:t>planilha</w:t>
            </w:r>
            <w:bookmarkEnd w:id="23"/>
            <w:r w:rsidR="002F09C6" w:rsidRPr="002F09C6">
              <w:rPr>
                <w:sz w:val="22"/>
                <w:szCs w:val="22"/>
                <w:lang w:val="pt-BR"/>
              </w:rPr>
              <w:t>.</w:t>
            </w:r>
          </w:p>
        </w:tc>
      </w:tr>
      <w:tr w:rsidR="004B695A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Pr="00C7179C" w:rsidRDefault="004B695A" w:rsidP="0020300F">
            <w:pPr>
              <w:pStyle w:val="Corpodetexto"/>
              <w:numPr>
                <w:ilvl w:val="0"/>
                <w:numId w:val="2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4B695A" w:rsidRPr="00C7179C" w:rsidRDefault="004B695A" w:rsidP="0020300F">
            <w:pPr>
              <w:pStyle w:val="Corpodetexto"/>
              <w:numPr>
                <w:ilvl w:val="0"/>
                <w:numId w:val="2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4B695A" w:rsidRPr="00C7179C" w:rsidRDefault="004B695A" w:rsidP="0020300F">
            <w:pPr>
              <w:pStyle w:val="Corpodetexto"/>
              <w:numPr>
                <w:ilvl w:val="0"/>
                <w:numId w:val="26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4B695A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4B695A" w:rsidRPr="00C7179C" w:rsidRDefault="004B695A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4B695A" w:rsidRPr="00C7179C" w:rsidRDefault="004B695A" w:rsidP="002F09C6">
            <w:pPr>
              <w:pStyle w:val="InfoBlue"/>
            </w:pPr>
            <w:r>
              <w:t>Equipe de Gerência</w:t>
            </w:r>
            <w:r w:rsidRPr="00233585">
              <w:t xml:space="preserve"> de </w:t>
            </w:r>
            <w:r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tbl>
      <w:tblPr>
        <w:tblW w:w="9356" w:type="dxa"/>
        <w:tblInd w:w="10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985"/>
        <w:gridCol w:w="7371"/>
      </w:tblGrid>
      <w:tr w:rsidR="005C76F2" w:rsidRPr="00C7179C" w:rsidTr="001C5C72">
        <w:trPr>
          <w:trHeight w:val="256"/>
        </w:trPr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lastRenderedPageBreak/>
              <w:t>Nome</w:t>
            </w:r>
          </w:p>
        </w:tc>
        <w:tc>
          <w:tcPr>
            <w:tcW w:w="737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Pr="00C7179C" w:rsidRDefault="005C76F2" w:rsidP="005C76F2">
            <w:pPr>
              <w:widowControl/>
              <w:adjustRightInd w:val="0"/>
              <w:spacing w:line="240" w:lineRule="auto"/>
              <w:rPr>
                <w:b/>
                <w:sz w:val="22"/>
                <w:szCs w:val="22"/>
                <w:lang w:val="pt-BR"/>
              </w:rPr>
            </w:pPr>
            <w:r w:rsidRPr="005C76F2">
              <w:rPr>
                <w:b/>
                <w:bCs/>
                <w:snapToGrid/>
                <w:sz w:val="22"/>
                <w:szCs w:val="22"/>
                <w:lang w:val="pt-BR" w:eastAsia="pt-BR"/>
              </w:rPr>
              <w:t>Número de Decisões Tomadas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C76F2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com Base em Indicadores da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C76F2">
              <w:rPr>
                <w:b/>
                <w:bCs/>
                <w:snapToGrid/>
                <w:sz w:val="22"/>
                <w:szCs w:val="22"/>
                <w:lang w:val="pt-BR" w:eastAsia="pt-BR"/>
              </w:rPr>
              <w:t>Medição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(NTD)</w:t>
            </w:r>
          </w:p>
        </w:tc>
      </w:tr>
      <w:tr w:rsidR="005C76F2" w:rsidRPr="00C7179C" w:rsidTr="001C5C72">
        <w:trPr>
          <w:trHeight w:val="810"/>
        </w:trPr>
        <w:tc>
          <w:tcPr>
            <w:tcW w:w="198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7371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Pr="00C7179C" w:rsidRDefault="005C76F2" w:rsidP="005C76F2">
            <w:pPr>
              <w:pStyle w:val="InfoBlue"/>
            </w:pPr>
            <w:r>
              <w:t>O indicador NDT tem como objetivo medir</w:t>
            </w:r>
            <w:r>
              <w:t xml:space="preserve"> </w:t>
            </w:r>
            <w:r>
              <w:t>o número de decisões tomadas com base</w:t>
            </w:r>
            <w:r>
              <w:t xml:space="preserve"> </w:t>
            </w:r>
            <w:r>
              <w:t>em indicadores da medição. Desta forma</w:t>
            </w:r>
            <w:r>
              <w:t xml:space="preserve"> </w:t>
            </w:r>
            <w:r>
              <w:t>demonstrando explicitamente as ações</w:t>
            </w:r>
            <w:r>
              <w:t xml:space="preserve"> </w:t>
            </w:r>
            <w:r>
              <w:t>executadas com base nestes indicadores,</w:t>
            </w:r>
            <w:r>
              <w:t xml:space="preserve"> </w:t>
            </w:r>
            <w:r>
              <w:t xml:space="preserve">demonstrando </w:t>
            </w:r>
            <w:r>
              <w:t>o quão eficaz e aplicável</w:t>
            </w:r>
            <w:r>
              <w:t xml:space="preserve"> el</w:t>
            </w:r>
            <w:r>
              <w:t>a</w:t>
            </w:r>
            <w:r>
              <w:t>s</w:t>
            </w:r>
            <w:r>
              <w:t xml:space="preserve"> </w:t>
            </w:r>
            <w:r>
              <w:t>estão sendo.</w:t>
            </w:r>
          </w:p>
        </w:tc>
      </w:tr>
      <w:tr w:rsidR="005C76F2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Coleta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Default="005C76F2" w:rsidP="0020300F">
            <w:pPr>
              <w:pStyle w:val="Corpodetexto"/>
              <w:numPr>
                <w:ilvl w:val="0"/>
                <w:numId w:val="2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5C76F2" w:rsidRPr="00C7179C" w:rsidRDefault="005C76F2" w:rsidP="0020300F">
            <w:pPr>
              <w:pStyle w:val="Corpodetexto"/>
              <w:numPr>
                <w:ilvl w:val="0"/>
                <w:numId w:val="2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sz w:val="22"/>
                <w:szCs w:val="22"/>
                <w:lang w:val="pt-BR"/>
              </w:rPr>
              <w:t>Após a entrega de um marco ao patrocinador</w:t>
            </w:r>
            <w:r w:rsidRPr="000077E4">
              <w:rPr>
                <w:sz w:val="22"/>
                <w:szCs w:val="22"/>
                <w:lang w:val="pt-BR"/>
              </w:rPr>
              <w:t>.</w:t>
            </w:r>
          </w:p>
          <w:p w:rsidR="005C76F2" w:rsidRDefault="005C76F2" w:rsidP="0020300F">
            <w:pPr>
              <w:pStyle w:val="Corpodetexto"/>
              <w:numPr>
                <w:ilvl w:val="0"/>
                <w:numId w:val="27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5C76F2">
              <w:rPr>
                <w:b/>
                <w:sz w:val="22"/>
                <w:szCs w:val="22"/>
                <w:lang w:val="pt-BR"/>
              </w:rPr>
              <w:t>Como:</w:t>
            </w:r>
            <w:r w:rsidRPr="005C76F2">
              <w:rPr>
                <w:sz w:val="22"/>
                <w:szCs w:val="22"/>
                <w:lang w:val="pt-BR"/>
              </w:rPr>
              <w:t xml:space="preserve"> Após a entrega de um marco do projeto ao patrocinador, várias métricas</w:t>
            </w:r>
            <w:r w:rsidRPr="005C76F2"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de m</w:t>
            </w:r>
            <w:r w:rsidRPr="005C76F2">
              <w:rPr>
                <w:sz w:val="22"/>
                <w:szCs w:val="22"/>
                <w:lang w:val="pt-BR"/>
              </w:rPr>
              <w:t>e</w:t>
            </w:r>
            <w:r w:rsidRPr="005C76F2">
              <w:rPr>
                <w:sz w:val="22"/>
                <w:szCs w:val="22"/>
                <w:lang w:val="pt-BR"/>
              </w:rPr>
              <w:t>dição serão executadas para saciar os indicadores deste processo.</w:t>
            </w:r>
          </w:p>
          <w:p w:rsidR="005C76F2" w:rsidRDefault="005C76F2" w:rsidP="005C76F2">
            <w:pPr>
              <w:pStyle w:val="Corpodetexto"/>
              <w:suppressAutoHyphens/>
              <w:spacing w:before="120" w:line="240" w:lineRule="auto"/>
              <w:ind w:left="360"/>
              <w:rPr>
                <w:sz w:val="22"/>
                <w:szCs w:val="22"/>
                <w:lang w:val="pt-BR"/>
              </w:rPr>
            </w:pPr>
            <w:r w:rsidRPr="005C76F2">
              <w:rPr>
                <w:sz w:val="22"/>
                <w:szCs w:val="22"/>
                <w:lang w:val="pt-BR"/>
              </w:rPr>
              <w:t>Após a devida análise e comunicação de todas elas será gerado um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relatório contendo todas as atividades que necessitam de algum tipo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mudança ou ação corretiva, causadas pelas inconsistências detectadas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pela gestão de medição. Esses relatórios serão enviados as suas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 xml:space="preserve">respectivas áreas da forma como manda a comunicação. </w:t>
            </w:r>
          </w:p>
          <w:p w:rsidR="005C76F2" w:rsidRPr="00C7179C" w:rsidRDefault="005C76F2" w:rsidP="005C76F2">
            <w:pPr>
              <w:pStyle w:val="Corpodetexto"/>
              <w:suppressAutoHyphens/>
              <w:spacing w:before="120" w:line="240" w:lineRule="auto"/>
              <w:ind w:left="360"/>
              <w:rPr>
                <w:sz w:val="22"/>
                <w:szCs w:val="22"/>
                <w:lang w:val="pt-BR"/>
              </w:rPr>
            </w:pPr>
            <w:r w:rsidRPr="005C76F2">
              <w:rPr>
                <w:sz w:val="22"/>
                <w:szCs w:val="22"/>
                <w:lang w:val="pt-BR"/>
              </w:rPr>
              <w:t xml:space="preserve">É </w:t>
            </w:r>
            <w:r>
              <w:rPr>
                <w:sz w:val="22"/>
                <w:szCs w:val="22"/>
                <w:lang w:val="pt-BR"/>
              </w:rPr>
              <w:t>necessário</w:t>
            </w:r>
            <w:r w:rsidRPr="005C76F2">
              <w:rPr>
                <w:sz w:val="22"/>
                <w:szCs w:val="22"/>
                <w:lang w:val="pt-BR"/>
              </w:rPr>
              <w:t xml:space="preserve"> que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os gestores de projeto e patrocinador respondam os e-mails comunicativos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sobre as medições apresentadas, informando se concordam ou não com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os indicadores apresentados.</w:t>
            </w:r>
          </w:p>
        </w:tc>
      </w:tr>
      <w:tr w:rsidR="005C76F2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Análise de dados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Pr="00C7179C" w:rsidRDefault="005C76F2" w:rsidP="0020300F">
            <w:pPr>
              <w:pStyle w:val="Corpodetexto"/>
              <w:numPr>
                <w:ilvl w:val="0"/>
                <w:numId w:val="2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C7179C">
              <w:rPr>
                <w:sz w:val="22"/>
                <w:szCs w:val="22"/>
                <w:lang w:val="pt-BR"/>
              </w:rPr>
              <w:t>.</w:t>
            </w:r>
          </w:p>
          <w:p w:rsidR="005C76F2" w:rsidRPr="005C76F2" w:rsidRDefault="005C76F2" w:rsidP="0020300F">
            <w:pPr>
              <w:pStyle w:val="Corpodetexto"/>
              <w:numPr>
                <w:ilvl w:val="0"/>
                <w:numId w:val="2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5C76F2">
              <w:rPr>
                <w:b/>
                <w:sz w:val="22"/>
                <w:szCs w:val="22"/>
                <w:lang w:val="pt-BR"/>
              </w:rPr>
              <w:t>Quando:</w:t>
            </w:r>
            <w:r w:rsidRPr="005C76F2">
              <w:rPr>
                <w:sz w:val="22"/>
                <w:szCs w:val="22"/>
                <w:lang w:val="pt-BR"/>
              </w:rPr>
              <w:t xml:space="preserve"> Após o envio do feedback das informações sobre os indicadores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apresentados.</w:t>
            </w:r>
          </w:p>
          <w:p w:rsidR="005C76F2" w:rsidRPr="00C7179C" w:rsidRDefault="005C76F2" w:rsidP="0020300F">
            <w:pPr>
              <w:pStyle w:val="Corpodetexto"/>
              <w:numPr>
                <w:ilvl w:val="0"/>
                <w:numId w:val="28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>A análise será efetuada a partir da recepção dos feedbacks dos gestores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C76F2">
              <w:rPr>
                <w:sz w:val="22"/>
                <w:szCs w:val="22"/>
                <w:lang w:val="pt-BR"/>
              </w:rPr>
              <w:t xml:space="preserve">de projeto sobre os </w:t>
            </w:r>
            <w:r w:rsidRPr="005C76F2">
              <w:rPr>
                <w:sz w:val="22"/>
                <w:szCs w:val="22"/>
                <w:lang w:val="pt-BR"/>
              </w:rPr>
              <w:t>indicadores</w:t>
            </w:r>
            <w:r w:rsidRPr="005C76F2">
              <w:rPr>
                <w:sz w:val="22"/>
                <w:szCs w:val="22"/>
                <w:lang w:val="pt-BR"/>
              </w:rPr>
              <w:t xml:space="preserve"> apresentados. De acordo com a planilha.</w:t>
            </w:r>
          </w:p>
        </w:tc>
      </w:tr>
      <w:tr w:rsidR="005C76F2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Comunicação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Pr="00C7179C" w:rsidRDefault="005C76F2" w:rsidP="0020300F">
            <w:pPr>
              <w:pStyle w:val="Corpodetexto"/>
              <w:numPr>
                <w:ilvl w:val="0"/>
                <w:numId w:val="2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Quem: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rFonts w:eastAsia="ArialMT"/>
                <w:snapToGrid/>
                <w:sz w:val="22"/>
                <w:szCs w:val="22"/>
                <w:lang w:val="pt-BR" w:eastAsia="pt-BR"/>
              </w:rPr>
              <w:t>Equipe de Medição</w:t>
            </w:r>
            <w:r w:rsidRPr="000077E4">
              <w:rPr>
                <w:rFonts w:eastAsia="ArialMT"/>
                <w:snapToGrid/>
                <w:sz w:val="22"/>
                <w:szCs w:val="22"/>
                <w:lang w:val="pt-BR" w:eastAsia="pt-BR"/>
              </w:rPr>
              <w:t>.</w:t>
            </w:r>
          </w:p>
          <w:p w:rsidR="005C76F2" w:rsidRPr="00C7179C" w:rsidRDefault="005C76F2" w:rsidP="0020300F">
            <w:pPr>
              <w:pStyle w:val="Corpodetexto"/>
              <w:numPr>
                <w:ilvl w:val="0"/>
                <w:numId w:val="2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Quando: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 w:rsidRPr="00C7179C">
              <w:rPr>
                <w:rFonts w:eastAsia="ArialMT"/>
                <w:snapToGrid/>
                <w:sz w:val="22"/>
                <w:szCs w:val="22"/>
                <w:lang w:val="pt-BR" w:eastAsia="pt-BR"/>
              </w:rPr>
              <w:t>Após a realização da análise.</w:t>
            </w:r>
          </w:p>
          <w:p w:rsidR="005C76F2" w:rsidRPr="00C7179C" w:rsidRDefault="005C76F2" w:rsidP="0020300F">
            <w:pPr>
              <w:pStyle w:val="Corpodetexto"/>
              <w:numPr>
                <w:ilvl w:val="0"/>
                <w:numId w:val="29"/>
              </w:numPr>
              <w:suppressAutoHyphens/>
              <w:spacing w:before="120" w:line="240" w:lineRule="auto"/>
              <w:rPr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Como:</w:t>
            </w:r>
            <w:r w:rsidRPr="00C7179C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sz w:val="22"/>
                <w:szCs w:val="22"/>
                <w:lang w:val="pt-BR"/>
              </w:rPr>
              <w:t>Mensagens via Redmine do projeto.</w:t>
            </w:r>
          </w:p>
        </w:tc>
      </w:tr>
      <w:tr w:rsidR="005C76F2" w:rsidRPr="00C7179C" w:rsidTr="001C5C72">
        <w:tc>
          <w:tcPr>
            <w:tcW w:w="1985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Tabletext"/>
              <w:spacing w:before="120" w:line="240" w:lineRule="auto"/>
              <w:rPr>
                <w:b/>
                <w:sz w:val="22"/>
                <w:szCs w:val="22"/>
                <w:lang w:val="pt-BR"/>
              </w:rPr>
            </w:pPr>
            <w:r w:rsidRPr="00C7179C">
              <w:rPr>
                <w:b/>
                <w:sz w:val="22"/>
                <w:szCs w:val="22"/>
                <w:lang w:val="pt-BR"/>
              </w:rPr>
              <w:t>Publico alvo: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C76F2" w:rsidRPr="00C7179C" w:rsidRDefault="005C76F2" w:rsidP="001C5C72">
            <w:pPr>
              <w:pStyle w:val="InfoBlue"/>
            </w:pPr>
            <w:r>
              <w:t>Equipe de Gerência</w:t>
            </w:r>
            <w:r w:rsidRPr="00233585">
              <w:t xml:space="preserve"> de </w:t>
            </w:r>
            <w:r>
              <w:t>P</w:t>
            </w:r>
            <w:r w:rsidRPr="00233585">
              <w:t>rojeto</w:t>
            </w:r>
            <w:r>
              <w:t>.</w:t>
            </w:r>
          </w:p>
        </w:tc>
      </w:tr>
    </w:tbl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0077E4" w:rsidRDefault="000077E4" w:rsidP="0098723A">
      <w:pPr>
        <w:rPr>
          <w:b/>
          <w:sz w:val="22"/>
          <w:szCs w:val="22"/>
          <w:lang w:val="pt-BR"/>
        </w:rPr>
      </w:pPr>
    </w:p>
    <w:p w:rsidR="00AD6D86" w:rsidRPr="00C7179C" w:rsidRDefault="0098723A" w:rsidP="0098723A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r w:rsidRPr="00C7179C">
        <w:rPr>
          <w:rFonts w:ascii="Times New Roman" w:hAnsi="Times New Roman"/>
          <w:sz w:val="22"/>
          <w:szCs w:val="22"/>
          <w:lang w:val="pt-BR"/>
        </w:rPr>
        <w:lastRenderedPageBreak/>
        <w:tab/>
      </w:r>
      <w:r w:rsidR="00BA1A3C" w:rsidRPr="00C7179C">
        <w:rPr>
          <w:rFonts w:ascii="Times New Roman" w:hAnsi="Times New Roman"/>
          <w:sz w:val="22"/>
          <w:szCs w:val="22"/>
          <w:lang w:val="pt-BR"/>
        </w:rPr>
        <w:t>Anexos</w:t>
      </w:r>
      <w:bookmarkEnd w:id="22"/>
    </w:p>
    <w:tbl>
      <w:tblPr>
        <w:tblStyle w:val="Tabelacomgrade"/>
        <w:tblW w:w="8789" w:type="dxa"/>
        <w:tblInd w:w="817" w:type="dxa"/>
        <w:tblLook w:val="04A0" w:firstRow="1" w:lastRow="0" w:firstColumn="1" w:lastColumn="0" w:noHBand="0" w:noVBand="1"/>
      </w:tblPr>
      <w:tblGrid>
        <w:gridCol w:w="3544"/>
        <w:gridCol w:w="5245"/>
      </w:tblGrid>
      <w:tr w:rsidR="0098723A" w:rsidRPr="00C7179C" w:rsidTr="00993395">
        <w:tc>
          <w:tcPr>
            <w:tcW w:w="3544" w:type="dxa"/>
          </w:tcPr>
          <w:p w:rsidR="0098723A" w:rsidRPr="00993395" w:rsidRDefault="00F42078" w:rsidP="002F09C6">
            <w:pPr>
              <w:pStyle w:val="InfoBlue"/>
              <w:rPr>
                <w:b/>
              </w:rPr>
            </w:pPr>
            <w:r>
              <w:rPr>
                <w:b/>
              </w:rPr>
              <w:t>Equipes</w:t>
            </w:r>
          </w:p>
        </w:tc>
        <w:tc>
          <w:tcPr>
            <w:tcW w:w="5245" w:type="dxa"/>
          </w:tcPr>
          <w:p w:rsidR="0098723A" w:rsidRPr="00993395" w:rsidRDefault="00F42078" w:rsidP="002F09C6">
            <w:pPr>
              <w:pStyle w:val="InfoBlue"/>
              <w:rPr>
                <w:b/>
              </w:rPr>
            </w:pPr>
            <w:r>
              <w:rPr>
                <w:b/>
              </w:rPr>
              <w:t>Membros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93395" w:rsidP="00993395">
            <w:pPr>
              <w:pStyle w:val="InfoBlue"/>
            </w:pPr>
            <w:r>
              <w:t>Equipe de Gerencia</w:t>
            </w:r>
            <w:r w:rsidR="0098723A" w:rsidRPr="00C7179C">
              <w:t xml:space="preserve"> de Projeto</w:t>
            </w:r>
          </w:p>
        </w:tc>
        <w:tc>
          <w:tcPr>
            <w:tcW w:w="5245" w:type="dxa"/>
          </w:tcPr>
          <w:p w:rsidR="0098723A" w:rsidRPr="00653D6F" w:rsidRDefault="002E696A" w:rsidP="002F09C6">
            <w:pPr>
              <w:pStyle w:val="InfoBlue"/>
            </w:pPr>
            <w:hyperlink r:id="rId9" w:history="1">
              <w:r w:rsidR="0098723A" w:rsidRPr="00C7179C">
                <w:rPr>
                  <w:rStyle w:val="Hyperlink"/>
                  <w:rFonts w:ascii="Times New Roman" w:hAnsi="Times New Roman" w:cs="Times New Roman"/>
                </w:rPr>
                <w:t>Daniella de Oliveira Costa</w:t>
              </w:r>
            </w:hyperlink>
            <w:r w:rsidR="00653D6F">
              <w:rPr>
                <w:rStyle w:val="Hyperlink"/>
                <w:rFonts w:ascii="Times New Roman" w:hAnsi="Times New Roman" w:cs="Times New Roman"/>
                <w:u w:val="none"/>
              </w:rPr>
              <w:t xml:space="preserve">, </w:t>
            </w:r>
            <w:hyperlink r:id="rId10" w:history="1">
              <w:r w:rsidR="00653D6F" w:rsidRPr="00653D6F">
                <w:rPr>
                  <w:rStyle w:val="Hyperlink"/>
                  <w:rFonts w:ascii="Times New Roman" w:hAnsi="Times New Roman" w:cs="Times New Roman"/>
                </w:rPr>
                <w:t>Danillo Pinheiro</w:t>
              </w:r>
            </w:hyperlink>
            <w:r w:rsidR="00653D6F">
              <w:rPr>
                <w:rStyle w:val="Hyperlink"/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93395" w:rsidP="002F09C6">
            <w:pPr>
              <w:pStyle w:val="InfoBlue"/>
            </w:pPr>
            <w:r>
              <w:t>Equipe de Gerencia</w:t>
            </w:r>
            <w:r w:rsidR="0098723A" w:rsidRPr="00C7179C">
              <w:t xml:space="preserve"> de Requisitos</w:t>
            </w:r>
          </w:p>
        </w:tc>
        <w:tc>
          <w:tcPr>
            <w:tcW w:w="5245" w:type="dxa"/>
          </w:tcPr>
          <w:p w:rsidR="0098723A" w:rsidRPr="00C7179C" w:rsidRDefault="002E696A" w:rsidP="002F09C6">
            <w:pPr>
              <w:pStyle w:val="InfoBlue"/>
            </w:pPr>
            <w:hyperlink r:id="rId11" w:history="1"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Emerson José Porfírio</w:t>
              </w:r>
            </w:hyperlink>
            <w:r w:rsidR="00653D6F">
              <w:rPr>
                <w:rStyle w:val="Hyperlink"/>
                <w:rFonts w:ascii="Times New Roman" w:hAnsi="Times New Roman" w:cs="Times New Roman"/>
              </w:rPr>
              <w:t>.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93395" w:rsidP="002F09C6">
            <w:pPr>
              <w:pStyle w:val="InfoBlue"/>
            </w:pPr>
            <w:r>
              <w:t>Equipe de Gerencia</w:t>
            </w:r>
            <w:r w:rsidR="0098723A" w:rsidRPr="00C7179C">
              <w:t xml:space="preserve"> de Configuração</w:t>
            </w:r>
          </w:p>
        </w:tc>
        <w:tc>
          <w:tcPr>
            <w:tcW w:w="5245" w:type="dxa"/>
          </w:tcPr>
          <w:p w:rsidR="0098723A" w:rsidRPr="00C7179C" w:rsidRDefault="002E696A" w:rsidP="002F09C6">
            <w:pPr>
              <w:pStyle w:val="InfoBlue"/>
            </w:pPr>
            <w:hyperlink r:id="rId12" w:history="1"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Gustavo Martins Borges</w:t>
              </w:r>
            </w:hyperlink>
            <w:r w:rsidR="00653D6F">
              <w:rPr>
                <w:rStyle w:val="Hyperlink"/>
                <w:rFonts w:ascii="Times New Roman" w:hAnsi="Times New Roman" w:cs="Times New Roman"/>
              </w:rPr>
              <w:t>.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93395" w:rsidP="002F09C6">
            <w:pPr>
              <w:pStyle w:val="InfoBlue"/>
            </w:pPr>
            <w:r>
              <w:t>Equipe de Gerencia</w:t>
            </w:r>
            <w:r w:rsidR="0098723A" w:rsidRPr="00C7179C">
              <w:t xml:space="preserve"> de Qualidade</w:t>
            </w:r>
          </w:p>
        </w:tc>
        <w:tc>
          <w:tcPr>
            <w:tcW w:w="5245" w:type="dxa"/>
          </w:tcPr>
          <w:p w:rsidR="0098723A" w:rsidRPr="00C7179C" w:rsidRDefault="002E696A" w:rsidP="002F09C6">
            <w:pPr>
              <w:pStyle w:val="InfoBlue"/>
            </w:pPr>
            <w:hyperlink r:id="rId13" w:history="1"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Emerson José Porfírio</w:t>
              </w:r>
            </w:hyperlink>
            <w:r w:rsidR="00653D6F">
              <w:rPr>
                <w:rStyle w:val="Hyperlink"/>
                <w:rFonts w:ascii="Times New Roman" w:hAnsi="Times New Roman" w:cs="Times New Roman"/>
              </w:rPr>
              <w:t>.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8723A" w:rsidP="002F09C6">
            <w:pPr>
              <w:pStyle w:val="InfoBlue"/>
            </w:pPr>
            <w:r w:rsidRPr="00C7179C">
              <w:t>Gerente de Portfólio</w:t>
            </w:r>
          </w:p>
        </w:tc>
        <w:tc>
          <w:tcPr>
            <w:tcW w:w="5245" w:type="dxa"/>
          </w:tcPr>
          <w:p w:rsidR="0098723A" w:rsidRPr="00C7179C" w:rsidRDefault="0098723A" w:rsidP="002F09C6">
            <w:pPr>
              <w:pStyle w:val="InfoBlue"/>
            </w:pPr>
            <w:r w:rsidRPr="00C7179C">
              <w:t>Dr. Juliano Lopes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8C1562" w:rsidP="00653D6F">
            <w:pPr>
              <w:pStyle w:val="InfoBlue"/>
            </w:pPr>
            <w:r>
              <w:t xml:space="preserve">Equipe de </w:t>
            </w:r>
            <w:r w:rsidR="0098723A" w:rsidRPr="00C7179C">
              <w:t>Medição</w:t>
            </w:r>
          </w:p>
        </w:tc>
        <w:tc>
          <w:tcPr>
            <w:tcW w:w="5245" w:type="dxa"/>
          </w:tcPr>
          <w:p w:rsidR="0098723A" w:rsidRPr="00653D6F" w:rsidRDefault="002E696A" w:rsidP="00F42078">
            <w:pPr>
              <w:pStyle w:val="InfoBlue"/>
            </w:pPr>
            <w:hyperlink r:id="rId14" w:history="1"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Gabriel B</w:t>
              </w:r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e</w:t>
              </w:r>
              <w:r w:rsidR="00504B3B" w:rsidRPr="00C7179C">
                <w:rPr>
                  <w:rStyle w:val="Hyperlink"/>
                  <w:rFonts w:ascii="Times New Roman" w:hAnsi="Times New Roman" w:cs="Times New Roman"/>
                </w:rPr>
                <w:t>nício</w:t>
              </w:r>
            </w:hyperlink>
            <w:r w:rsidR="00653D6F">
              <w:rPr>
                <w:rStyle w:val="Hyperlink"/>
                <w:rFonts w:ascii="Times New Roman" w:hAnsi="Times New Roman" w:cs="Times New Roman"/>
                <w:u w:val="none"/>
              </w:rPr>
              <w:t xml:space="preserve">, </w:t>
            </w:r>
            <w:hyperlink r:id="rId15" w:history="1">
              <w:r w:rsidR="00653D6F" w:rsidRPr="00653D6F">
                <w:rPr>
                  <w:rStyle w:val="Hyperlink"/>
                  <w:rFonts w:ascii="Times New Roman" w:hAnsi="Times New Roman" w:cs="Times New Roman"/>
                </w:rPr>
                <w:t>Gabriel Moreira</w:t>
              </w:r>
            </w:hyperlink>
            <w:r w:rsidR="00F42078">
              <w:rPr>
                <w:rStyle w:val="Hyperlink"/>
                <w:rFonts w:ascii="Times New Roman" w:hAnsi="Times New Roman" w:cs="Times New Roman"/>
                <w:u w:val="none"/>
              </w:rPr>
              <w:t xml:space="preserve">, </w:t>
            </w:r>
            <w:hyperlink r:id="rId16" w:history="1">
              <w:proofErr w:type="spellStart"/>
              <w:r w:rsidR="00F42078" w:rsidRPr="00F42078">
                <w:rPr>
                  <w:rStyle w:val="Hyperlink"/>
                  <w:rFonts w:ascii="Times New Roman" w:hAnsi="Times New Roman" w:cs="Times New Roman"/>
                </w:rPr>
                <w:t>Fellip</w:t>
              </w:r>
              <w:r w:rsidR="00F42078" w:rsidRPr="00F42078">
                <w:rPr>
                  <w:rStyle w:val="Hyperlink"/>
                  <w:rFonts w:ascii="Times New Roman" w:hAnsi="Times New Roman" w:cs="Times New Roman"/>
                </w:rPr>
                <w:t>e</w:t>
              </w:r>
              <w:proofErr w:type="spellEnd"/>
              <w:r w:rsidR="00F42078" w:rsidRPr="00F42078">
                <w:rPr>
                  <w:rStyle w:val="Hyperlink"/>
                  <w:rFonts w:ascii="Times New Roman" w:hAnsi="Times New Roman" w:cs="Times New Roman"/>
                </w:rPr>
                <w:t xml:space="preserve"> Pinheiro</w:t>
              </w:r>
            </w:hyperlink>
            <w:r w:rsidR="00653D6F">
              <w:rPr>
                <w:rStyle w:val="Hyperlink"/>
                <w:rFonts w:ascii="Times New Roman" w:hAnsi="Times New Roman" w:cs="Times New Roman"/>
                <w:u w:val="none"/>
              </w:rPr>
              <w:t>.</w:t>
            </w:r>
          </w:p>
        </w:tc>
      </w:tr>
      <w:tr w:rsidR="0098723A" w:rsidRPr="00C7179C" w:rsidTr="00993395">
        <w:tc>
          <w:tcPr>
            <w:tcW w:w="3544" w:type="dxa"/>
          </w:tcPr>
          <w:p w:rsidR="0098723A" w:rsidRPr="00C7179C" w:rsidRDefault="0098723A" w:rsidP="002F09C6">
            <w:pPr>
              <w:pStyle w:val="InfoBlue"/>
            </w:pPr>
            <w:r w:rsidRPr="00C7179C">
              <w:t>Cliente</w:t>
            </w:r>
          </w:p>
        </w:tc>
        <w:tc>
          <w:tcPr>
            <w:tcW w:w="5245" w:type="dxa"/>
          </w:tcPr>
          <w:p w:rsidR="0098723A" w:rsidRPr="00C7179C" w:rsidRDefault="0098723A" w:rsidP="002F09C6">
            <w:pPr>
              <w:pStyle w:val="InfoBlue"/>
            </w:pPr>
            <w:r w:rsidRPr="00C7179C">
              <w:t>Agentes e Gestores patrimoniais da UFG e DMP.</w:t>
            </w:r>
          </w:p>
        </w:tc>
      </w:tr>
    </w:tbl>
    <w:p w:rsidR="00093F2D" w:rsidRPr="00C7179C" w:rsidRDefault="00093F2D" w:rsidP="002F09C6">
      <w:pPr>
        <w:pStyle w:val="InfoBlue"/>
      </w:pPr>
    </w:p>
    <w:sectPr w:rsidR="00093F2D" w:rsidRPr="00C7179C" w:rsidSect="00AD6D86">
      <w:headerReference w:type="default" r:id="rId17"/>
      <w:footerReference w:type="default" r:id="rId1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00F" w:rsidRDefault="0020300F">
      <w:pPr>
        <w:spacing w:line="240" w:lineRule="auto"/>
      </w:pPr>
      <w:r>
        <w:separator/>
      </w:r>
    </w:p>
  </w:endnote>
  <w:endnote w:type="continuationSeparator" w:id="0">
    <w:p w:rsidR="0020300F" w:rsidRDefault="00203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E696A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E696A" w:rsidRDefault="002E696A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E696A" w:rsidRDefault="002E696A" w:rsidP="00093F2D">
          <w:pPr>
            <w:jc w:val="center"/>
            <w:rPr>
              <w:lang w:val="pt-BR"/>
            </w:rPr>
          </w:pPr>
          <w:r>
            <w:t>UFG - INF</w:t>
          </w:r>
          <w:r>
            <w:rPr>
              <w:lang w:val="pt-BR"/>
            </w:rP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rPr>
              <w:noProof/>
            </w:rPr>
            <w:t>2013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E696A" w:rsidRDefault="002E696A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EB0423">
            <w:rPr>
              <w:rStyle w:val="Nmerodepgina"/>
              <w:noProof/>
              <w:lang w:val="pt-BR"/>
            </w:rPr>
            <w:t>6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B0423" w:rsidRPr="00EB0423">
              <w:rPr>
                <w:rStyle w:val="Nmerodepgina"/>
                <w:noProof/>
              </w:rPr>
              <w:t>15</w:t>
            </w:r>
          </w:fldSimple>
        </w:p>
      </w:tc>
    </w:tr>
  </w:tbl>
  <w:p w:rsidR="002E696A" w:rsidRDefault="002E696A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00F" w:rsidRDefault="0020300F">
      <w:pPr>
        <w:spacing w:line="240" w:lineRule="auto"/>
      </w:pPr>
      <w:r>
        <w:separator/>
      </w:r>
    </w:p>
  </w:footnote>
  <w:footnote w:type="continuationSeparator" w:id="0">
    <w:p w:rsidR="0020300F" w:rsidRDefault="002030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696A" w:rsidRPr="00093F2D" w:rsidRDefault="002E696A" w:rsidP="00F4601E">
    <w:pPr>
      <w:pStyle w:val="Cabealho"/>
      <w:tabs>
        <w:tab w:val="clear" w:pos="4320"/>
        <w:tab w:val="clear" w:pos="8640"/>
        <w:tab w:val="left" w:pos="8051"/>
      </w:tabs>
      <w:jc w:val="right"/>
    </w:pPr>
    <w:r>
      <w:rPr>
        <w:noProof/>
        <w:snapToGrid/>
        <w:lang w:val="pt-BR" w:eastAsia="pt-BR"/>
      </w:rPr>
      <w:drawing>
        <wp:anchor distT="0" distB="0" distL="114300" distR="114300" simplePos="0" relativeHeight="251658240" behindDoc="0" locked="0" layoutInCell="1" allowOverlap="1" wp14:anchorId="1DF6D46A" wp14:editId="213FA41A">
          <wp:simplePos x="0" y="0"/>
          <wp:positionH relativeFrom="column">
            <wp:posOffset>-330808</wp:posOffset>
          </wp:positionH>
          <wp:positionV relativeFrom="paragraph">
            <wp:posOffset>-11927</wp:posOffset>
          </wp:positionV>
          <wp:extent cx="2222914" cy="755374"/>
          <wp:effectExtent l="19050" t="0" r="5936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2914" cy="7553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r>
      <w:rPr>
        <w:noProof/>
        <w:snapToGrid/>
        <w:lang w:val="pt-BR" w:eastAsia="pt-BR"/>
      </w:rPr>
      <w:drawing>
        <wp:inline distT="0" distB="0" distL="0" distR="0" wp14:anchorId="218738C3" wp14:editId="5B9956F9">
          <wp:extent cx="1121410" cy="795020"/>
          <wp:effectExtent l="19050" t="0" r="2540" b="0"/>
          <wp:docPr id="1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271"/>
      <w:gridCol w:w="3085"/>
    </w:tblGrid>
    <w:tr w:rsidR="002E696A" w:rsidTr="009F2185">
      <w:tc>
        <w:tcPr>
          <w:tcW w:w="62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E696A" w:rsidRDefault="002E696A">
          <w:r>
            <w:t>CONTPATRI</w:t>
          </w:r>
        </w:p>
      </w:tc>
      <w:tc>
        <w:tcPr>
          <w:tcW w:w="30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E696A" w:rsidRDefault="002E696A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1.1</w:t>
          </w:r>
        </w:p>
      </w:tc>
    </w:tr>
    <w:tr w:rsidR="002E696A" w:rsidTr="009F2185">
      <w:tc>
        <w:tcPr>
          <w:tcW w:w="627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E696A" w:rsidRPr="004A7BD6" w:rsidRDefault="002E696A">
          <w:pPr>
            <w:rPr>
              <w:lang w:val="pt-BR"/>
            </w:rPr>
          </w:pPr>
          <w:r>
            <w:rPr>
              <w:lang w:val="pt-BR"/>
            </w:rPr>
            <w:t xml:space="preserve">Plano </w:t>
          </w:r>
          <w:r w:rsidRPr="004A7BD6">
            <w:rPr>
              <w:lang w:val="pt-BR"/>
            </w:rPr>
            <w:t>de Mediç</w:t>
          </w:r>
          <w:r>
            <w:rPr>
              <w:lang w:val="pt-BR"/>
            </w:rPr>
            <w:t>ão</w:t>
          </w:r>
        </w:p>
      </w:tc>
      <w:tc>
        <w:tcPr>
          <w:tcW w:w="30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E696A" w:rsidRDefault="002E696A" w:rsidP="009F2185">
          <w:pPr>
            <w:rPr>
              <w:lang w:val="pt-BR"/>
            </w:rPr>
          </w:pPr>
          <w:r w:rsidRPr="004A7BD6">
            <w:rPr>
              <w:lang w:val="pt-BR"/>
            </w:rPr>
            <w:t xml:space="preserve">  </w:t>
          </w:r>
          <w:r>
            <w:rPr>
              <w:lang w:val="pt-BR"/>
            </w:rPr>
            <w:t>Data: 26/05/2013</w:t>
          </w:r>
        </w:p>
      </w:tc>
    </w:tr>
    <w:tr w:rsidR="002E696A" w:rsidRPr="00AA7072" w:rsidTr="009F2185">
      <w:tc>
        <w:tcPr>
          <w:tcW w:w="9356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E696A" w:rsidRDefault="002E696A">
          <w:pPr>
            <w:rPr>
              <w:lang w:val="pt-BR"/>
            </w:rPr>
          </w:pPr>
          <w:proofErr w:type="gramStart"/>
          <w:r>
            <w:rPr>
              <w:lang w:val="pt-BR"/>
            </w:rPr>
            <w:t>CONTPATRI_MED_PM_plano_medicao_1</w:t>
          </w:r>
          <w:proofErr w:type="gramEnd"/>
          <w:r>
            <w:rPr>
              <w:lang w:val="pt-BR"/>
            </w:rPr>
            <w:t>.1</w:t>
          </w:r>
        </w:p>
      </w:tc>
    </w:tr>
  </w:tbl>
  <w:p w:rsidR="002E696A" w:rsidRDefault="002E696A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1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</w:rPr>
    </w:lvl>
  </w:abstractNum>
  <w:abstractNum w:abstractNumId="1">
    <w:nsid w:val="00000003"/>
    <w:multiLevelType w:val="singleLevel"/>
    <w:tmpl w:val="00000003"/>
    <w:name w:val="WW8Num2"/>
    <w:lvl w:ilvl="0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</w:rPr>
    </w:lvl>
  </w:abstractNum>
  <w:abstractNum w:abstractNumId="2">
    <w:nsid w:val="00000004"/>
    <w:multiLevelType w:val="multilevel"/>
    <w:tmpl w:val="00000004"/>
    <w:name w:val="WWNum13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3">
    <w:nsid w:val="00000006"/>
    <w:multiLevelType w:val="multilevel"/>
    <w:tmpl w:val="31EEDBB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>
        <w:b w:val="0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</w:lvl>
  </w:abstractNum>
  <w:abstractNum w:abstractNumId="4">
    <w:nsid w:val="00000008"/>
    <w:multiLevelType w:val="multilevel"/>
    <w:tmpl w:val="00000008"/>
    <w:name w:val="WWNum1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</w:lvl>
  </w:abstractNum>
  <w:abstractNum w:abstractNumId="5">
    <w:nsid w:val="00000009"/>
    <w:multiLevelType w:val="multilevel"/>
    <w:tmpl w:val="00000009"/>
    <w:name w:val="WWNum20"/>
    <w:lvl w:ilvl="0">
      <w:start w:val="1"/>
      <w:numFmt w:val="decimal"/>
      <w:lvlText w:val="%1."/>
      <w:lvlJc w:val="left"/>
      <w:pPr>
        <w:tabs>
          <w:tab w:val="num" w:pos="0"/>
        </w:tabs>
        <w:ind w:left="795" w:hanging="43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2" w:hanging="57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24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296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368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72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304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376" w:hanging="1440"/>
      </w:pPr>
    </w:lvl>
  </w:abstractNum>
  <w:abstractNum w:abstractNumId="6">
    <w:nsid w:val="01A71926"/>
    <w:multiLevelType w:val="hybridMultilevel"/>
    <w:tmpl w:val="7010ACC6"/>
    <w:lvl w:ilvl="0" w:tplc="CE40127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1AA122E"/>
    <w:multiLevelType w:val="hybridMultilevel"/>
    <w:tmpl w:val="58844B68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2E95FA6"/>
    <w:multiLevelType w:val="hybridMultilevel"/>
    <w:tmpl w:val="7D50D21A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9">
    <w:nsid w:val="050B35CD"/>
    <w:multiLevelType w:val="hybridMultilevel"/>
    <w:tmpl w:val="8A068C9E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8567DD8"/>
    <w:multiLevelType w:val="hybridMultilevel"/>
    <w:tmpl w:val="9FC85C0E"/>
    <w:lvl w:ilvl="0" w:tplc="E35CE52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0737B3"/>
    <w:multiLevelType w:val="hybridMultilevel"/>
    <w:tmpl w:val="37BA57F4"/>
    <w:lvl w:ilvl="0" w:tplc="0C2C69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5DA0F8A"/>
    <w:multiLevelType w:val="hybridMultilevel"/>
    <w:tmpl w:val="8F005FB8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275766"/>
    <w:multiLevelType w:val="hybridMultilevel"/>
    <w:tmpl w:val="D4B25C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34410B8"/>
    <w:multiLevelType w:val="hybridMultilevel"/>
    <w:tmpl w:val="2D3E184E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5">
    <w:nsid w:val="30346A34"/>
    <w:multiLevelType w:val="hybridMultilevel"/>
    <w:tmpl w:val="1FD6DD6C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1390CEF"/>
    <w:multiLevelType w:val="hybridMultilevel"/>
    <w:tmpl w:val="B268E43C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4D2DA3"/>
    <w:multiLevelType w:val="hybridMultilevel"/>
    <w:tmpl w:val="E056D47E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8">
    <w:nsid w:val="35232CCB"/>
    <w:multiLevelType w:val="hybridMultilevel"/>
    <w:tmpl w:val="506495CE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CF7707"/>
    <w:multiLevelType w:val="hybridMultilevel"/>
    <w:tmpl w:val="F868507C"/>
    <w:lvl w:ilvl="0" w:tplc="2E66561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620C07"/>
    <w:multiLevelType w:val="hybridMultilevel"/>
    <w:tmpl w:val="39CCC622"/>
    <w:lvl w:ilvl="0" w:tplc="CA8C03A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1F7C7B"/>
    <w:multiLevelType w:val="hybridMultilevel"/>
    <w:tmpl w:val="83BC3FD6"/>
    <w:lvl w:ilvl="0" w:tplc="0900B2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671746"/>
    <w:multiLevelType w:val="hybridMultilevel"/>
    <w:tmpl w:val="0BFC0FE6"/>
    <w:lvl w:ilvl="0" w:tplc="F7CAC7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41728C"/>
    <w:multiLevelType w:val="hybridMultilevel"/>
    <w:tmpl w:val="831EBADE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494853"/>
    <w:multiLevelType w:val="hybridMultilevel"/>
    <w:tmpl w:val="B462B42C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5">
    <w:nsid w:val="510E401F"/>
    <w:multiLevelType w:val="hybridMultilevel"/>
    <w:tmpl w:val="48961D92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2B168F"/>
    <w:multiLevelType w:val="hybridMultilevel"/>
    <w:tmpl w:val="5032EB0E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27">
    <w:nsid w:val="5D596FBE"/>
    <w:multiLevelType w:val="hybridMultilevel"/>
    <w:tmpl w:val="C6C6180A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EC53EF"/>
    <w:multiLevelType w:val="hybridMultilevel"/>
    <w:tmpl w:val="5860DBEA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C54294"/>
    <w:multiLevelType w:val="hybridMultilevel"/>
    <w:tmpl w:val="EEA497DE"/>
    <w:lvl w:ilvl="0" w:tplc="D20A84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0F8186C"/>
    <w:multiLevelType w:val="hybridMultilevel"/>
    <w:tmpl w:val="285CBEAE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051830"/>
    <w:multiLevelType w:val="hybridMultilevel"/>
    <w:tmpl w:val="2DB27CFE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>
    <w:nsid w:val="7C0A6E25"/>
    <w:multiLevelType w:val="hybridMultilevel"/>
    <w:tmpl w:val="B4BC1A80"/>
    <w:lvl w:ilvl="0" w:tplc="43D4A670">
      <w:start w:val="1"/>
      <w:numFmt w:val="decimal"/>
      <w:lvlText w:val="%1."/>
      <w:lvlJc w:val="left"/>
      <w:pPr>
        <w:ind w:left="3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00" w:hanging="360"/>
      </w:pPr>
    </w:lvl>
    <w:lvl w:ilvl="2" w:tplc="0416001B" w:tentative="1">
      <w:start w:val="1"/>
      <w:numFmt w:val="lowerRoman"/>
      <w:lvlText w:val="%3."/>
      <w:lvlJc w:val="right"/>
      <w:pPr>
        <w:ind w:left="2120" w:hanging="180"/>
      </w:pPr>
    </w:lvl>
    <w:lvl w:ilvl="3" w:tplc="0416000F" w:tentative="1">
      <w:start w:val="1"/>
      <w:numFmt w:val="decimal"/>
      <w:lvlText w:val="%4."/>
      <w:lvlJc w:val="left"/>
      <w:pPr>
        <w:ind w:left="2840" w:hanging="360"/>
      </w:pPr>
    </w:lvl>
    <w:lvl w:ilvl="4" w:tplc="04160019" w:tentative="1">
      <w:start w:val="1"/>
      <w:numFmt w:val="lowerLetter"/>
      <w:lvlText w:val="%5."/>
      <w:lvlJc w:val="left"/>
      <w:pPr>
        <w:ind w:left="3560" w:hanging="360"/>
      </w:pPr>
    </w:lvl>
    <w:lvl w:ilvl="5" w:tplc="0416001B" w:tentative="1">
      <w:start w:val="1"/>
      <w:numFmt w:val="lowerRoman"/>
      <w:lvlText w:val="%6."/>
      <w:lvlJc w:val="right"/>
      <w:pPr>
        <w:ind w:left="4280" w:hanging="180"/>
      </w:pPr>
    </w:lvl>
    <w:lvl w:ilvl="6" w:tplc="0416000F" w:tentative="1">
      <w:start w:val="1"/>
      <w:numFmt w:val="decimal"/>
      <w:lvlText w:val="%7."/>
      <w:lvlJc w:val="left"/>
      <w:pPr>
        <w:ind w:left="5000" w:hanging="360"/>
      </w:pPr>
    </w:lvl>
    <w:lvl w:ilvl="7" w:tplc="04160019" w:tentative="1">
      <w:start w:val="1"/>
      <w:numFmt w:val="lowerLetter"/>
      <w:lvlText w:val="%8."/>
      <w:lvlJc w:val="left"/>
      <w:pPr>
        <w:ind w:left="5720" w:hanging="360"/>
      </w:pPr>
    </w:lvl>
    <w:lvl w:ilvl="8" w:tplc="0416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3">
    <w:nsid w:val="7EFF4006"/>
    <w:multiLevelType w:val="hybridMultilevel"/>
    <w:tmpl w:val="E3D61894"/>
    <w:lvl w:ilvl="0" w:tplc="43D4A6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19"/>
  </w:num>
  <w:num w:numId="5">
    <w:abstractNumId w:val="6"/>
  </w:num>
  <w:num w:numId="6">
    <w:abstractNumId w:val="22"/>
  </w:num>
  <w:num w:numId="7">
    <w:abstractNumId w:val="29"/>
  </w:num>
  <w:num w:numId="8">
    <w:abstractNumId w:val="20"/>
  </w:num>
  <w:num w:numId="9">
    <w:abstractNumId w:val="21"/>
  </w:num>
  <w:num w:numId="10">
    <w:abstractNumId w:val="11"/>
  </w:num>
  <w:num w:numId="11">
    <w:abstractNumId w:val="23"/>
  </w:num>
  <w:num w:numId="12">
    <w:abstractNumId w:val="8"/>
  </w:num>
  <w:num w:numId="13">
    <w:abstractNumId w:val="32"/>
  </w:num>
  <w:num w:numId="14">
    <w:abstractNumId w:val="25"/>
  </w:num>
  <w:num w:numId="15">
    <w:abstractNumId w:val="15"/>
  </w:num>
  <w:num w:numId="16">
    <w:abstractNumId w:val="9"/>
  </w:num>
  <w:num w:numId="17">
    <w:abstractNumId w:val="18"/>
  </w:num>
  <w:num w:numId="18">
    <w:abstractNumId w:val="14"/>
  </w:num>
  <w:num w:numId="19">
    <w:abstractNumId w:val="26"/>
  </w:num>
  <w:num w:numId="20">
    <w:abstractNumId w:val="16"/>
  </w:num>
  <w:num w:numId="21">
    <w:abstractNumId w:val="17"/>
  </w:num>
  <w:num w:numId="22">
    <w:abstractNumId w:val="31"/>
  </w:num>
  <w:num w:numId="23">
    <w:abstractNumId w:val="28"/>
  </w:num>
  <w:num w:numId="24">
    <w:abstractNumId w:val="7"/>
  </w:num>
  <w:num w:numId="25">
    <w:abstractNumId w:val="24"/>
  </w:num>
  <w:num w:numId="26">
    <w:abstractNumId w:val="12"/>
  </w:num>
  <w:num w:numId="27">
    <w:abstractNumId w:val="27"/>
  </w:num>
  <w:num w:numId="28">
    <w:abstractNumId w:val="30"/>
  </w:num>
  <w:num w:numId="29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A1A3C"/>
    <w:rsid w:val="000077E4"/>
    <w:rsid w:val="00054768"/>
    <w:rsid w:val="00093F2D"/>
    <w:rsid w:val="00115441"/>
    <w:rsid w:val="001D4DBB"/>
    <w:rsid w:val="0020300F"/>
    <w:rsid w:val="00233585"/>
    <w:rsid w:val="002E06DD"/>
    <w:rsid w:val="002E696A"/>
    <w:rsid w:val="002F09C6"/>
    <w:rsid w:val="003B59D6"/>
    <w:rsid w:val="00445FF6"/>
    <w:rsid w:val="004A7BD6"/>
    <w:rsid w:val="004B521D"/>
    <w:rsid w:val="004B695A"/>
    <w:rsid w:val="00504B3B"/>
    <w:rsid w:val="0052601A"/>
    <w:rsid w:val="005C76F2"/>
    <w:rsid w:val="00653D6F"/>
    <w:rsid w:val="006C267C"/>
    <w:rsid w:val="006F3BA2"/>
    <w:rsid w:val="00707FE7"/>
    <w:rsid w:val="007752D5"/>
    <w:rsid w:val="007E68B3"/>
    <w:rsid w:val="008635EC"/>
    <w:rsid w:val="008C1562"/>
    <w:rsid w:val="008D0654"/>
    <w:rsid w:val="008F64AD"/>
    <w:rsid w:val="0098723A"/>
    <w:rsid w:val="00993395"/>
    <w:rsid w:val="009F2185"/>
    <w:rsid w:val="00AA7072"/>
    <w:rsid w:val="00AD6D86"/>
    <w:rsid w:val="00AD6F3C"/>
    <w:rsid w:val="00B074DA"/>
    <w:rsid w:val="00B227FE"/>
    <w:rsid w:val="00B4153D"/>
    <w:rsid w:val="00BA1A3C"/>
    <w:rsid w:val="00C45292"/>
    <w:rsid w:val="00C7179C"/>
    <w:rsid w:val="00D5022B"/>
    <w:rsid w:val="00DC42A2"/>
    <w:rsid w:val="00E1712D"/>
    <w:rsid w:val="00EB0423"/>
    <w:rsid w:val="00F35F25"/>
    <w:rsid w:val="00F42078"/>
    <w:rsid w:val="00F4601E"/>
    <w:rsid w:val="00F46C0F"/>
    <w:rsid w:val="00F72220"/>
    <w:rsid w:val="00F91F1F"/>
    <w:rsid w:val="00FE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D86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D6D86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D6D86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D6D86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D6D86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D6D86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D6D86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D6D86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D6D86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D6D86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D6D86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D6D86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D6D86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D6D86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AD6D86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AD6D86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D6D86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D6D8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D6D86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D6D86"/>
  </w:style>
  <w:style w:type="paragraph" w:customStyle="1" w:styleId="H4">
    <w:name w:val="H4"/>
    <w:basedOn w:val="Normal"/>
    <w:next w:val="Normal"/>
    <w:rsid w:val="00AD6D86"/>
    <w:pPr>
      <w:keepNext/>
      <w:widowControl/>
      <w:spacing w:before="100" w:after="100" w:line="240" w:lineRule="auto"/>
    </w:pPr>
    <w:rPr>
      <w:b/>
      <w:bCs/>
      <w:sz w:val="24"/>
      <w:szCs w:val="24"/>
    </w:rPr>
  </w:style>
  <w:style w:type="paragraph" w:customStyle="1" w:styleId="Bullet1">
    <w:name w:val="Bullet1"/>
    <w:basedOn w:val="Normal"/>
    <w:rsid w:val="00AD6D86"/>
    <w:pPr>
      <w:ind w:left="720" w:hanging="432"/>
    </w:pPr>
  </w:style>
  <w:style w:type="paragraph" w:customStyle="1" w:styleId="Tabletext">
    <w:name w:val="Tabletext"/>
    <w:basedOn w:val="Normal"/>
    <w:rsid w:val="00AD6D86"/>
    <w:pPr>
      <w:keepLines/>
      <w:spacing w:after="120"/>
    </w:pPr>
  </w:style>
  <w:style w:type="paragraph" w:styleId="Corpodetexto">
    <w:name w:val="Body Text"/>
    <w:basedOn w:val="Normal"/>
    <w:semiHidden/>
    <w:rsid w:val="00AD6D86"/>
    <w:pPr>
      <w:keepLines/>
      <w:spacing w:after="120"/>
      <w:ind w:left="720"/>
    </w:pPr>
  </w:style>
  <w:style w:type="paragraph" w:customStyle="1" w:styleId="Bullet2">
    <w:name w:val="Bullet2"/>
    <w:basedOn w:val="Normal"/>
    <w:rsid w:val="00AD6D86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AD6D86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AD6D86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D6D86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D6D86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D6D86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D6D86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D6D86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D6D86"/>
    <w:pPr>
      <w:ind w:left="600"/>
    </w:pPr>
  </w:style>
  <w:style w:type="paragraph" w:styleId="Sumrio5">
    <w:name w:val="toc 5"/>
    <w:basedOn w:val="Normal"/>
    <w:next w:val="Normal"/>
    <w:autoRedefine/>
    <w:semiHidden/>
    <w:rsid w:val="00AD6D86"/>
    <w:pPr>
      <w:ind w:left="800"/>
    </w:pPr>
  </w:style>
  <w:style w:type="paragraph" w:styleId="Sumrio6">
    <w:name w:val="toc 6"/>
    <w:basedOn w:val="Normal"/>
    <w:next w:val="Normal"/>
    <w:autoRedefine/>
    <w:semiHidden/>
    <w:rsid w:val="00AD6D86"/>
    <w:pPr>
      <w:ind w:left="1000"/>
    </w:pPr>
  </w:style>
  <w:style w:type="paragraph" w:styleId="Sumrio7">
    <w:name w:val="toc 7"/>
    <w:basedOn w:val="Normal"/>
    <w:next w:val="Normal"/>
    <w:autoRedefine/>
    <w:semiHidden/>
    <w:rsid w:val="00AD6D86"/>
    <w:pPr>
      <w:ind w:left="1200"/>
    </w:pPr>
  </w:style>
  <w:style w:type="paragraph" w:styleId="Sumrio8">
    <w:name w:val="toc 8"/>
    <w:basedOn w:val="Normal"/>
    <w:next w:val="Normal"/>
    <w:autoRedefine/>
    <w:semiHidden/>
    <w:rsid w:val="00AD6D86"/>
    <w:pPr>
      <w:ind w:left="1400"/>
    </w:pPr>
  </w:style>
  <w:style w:type="paragraph" w:styleId="Sumrio9">
    <w:name w:val="toc 9"/>
    <w:basedOn w:val="Normal"/>
    <w:next w:val="Normal"/>
    <w:autoRedefine/>
    <w:semiHidden/>
    <w:rsid w:val="00AD6D86"/>
    <w:pPr>
      <w:ind w:left="1600"/>
    </w:pPr>
  </w:style>
  <w:style w:type="paragraph" w:styleId="Recuodecorpodetexto">
    <w:name w:val="Body Text Indent"/>
    <w:basedOn w:val="Normal"/>
    <w:semiHidden/>
    <w:rsid w:val="00AD6D86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D6D86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D6D86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2F09C6"/>
    <w:pPr>
      <w:spacing w:before="120" w:after="120" w:line="240" w:lineRule="auto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AD6D86"/>
    <w:rPr>
      <w:color w:val="0000FF"/>
      <w:u w:val="single"/>
    </w:rPr>
  </w:style>
  <w:style w:type="character" w:customStyle="1" w:styleId="tw4winNone">
    <w:name w:val="tw4winNone"/>
    <w:basedOn w:val="Fontepargpadro"/>
    <w:rsid w:val="00AD6D86"/>
  </w:style>
  <w:style w:type="character" w:customStyle="1" w:styleId="tw4winExternal">
    <w:name w:val="tw4winExternal"/>
    <w:basedOn w:val="Fontepargpadro"/>
    <w:rsid w:val="00AD6D86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AD6D86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D6D86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D6D86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D6D86"/>
    <w:rPr>
      <w:color w:val="0000FF"/>
    </w:rPr>
  </w:style>
  <w:style w:type="character" w:customStyle="1" w:styleId="tw4winPopup">
    <w:name w:val="tw4winPopup"/>
    <w:rsid w:val="00AD6D86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D6D86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D6D86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F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F2D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7752D5"/>
    <w:pPr>
      <w:ind w:left="720"/>
      <w:contextualSpacing/>
    </w:pPr>
  </w:style>
  <w:style w:type="table" w:styleId="Tabelacomgrade">
    <w:name w:val="Table Grid"/>
    <w:basedOn w:val="Tabelanormal"/>
    <w:uiPriority w:val="59"/>
    <w:rsid w:val="00DC42A2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653D6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9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fs.inf.ufg.br/redmine/users/47" TargetMode="External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fs.inf.ufg.br/redmine/users/72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://fs.inf.ufg.br/redmine/users/80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fs.inf.ufg.br/redmine/users/4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fs.inf.ufg.br/redmine/users/69" TargetMode="External"/><Relationship Id="rId10" Type="http://schemas.openxmlformats.org/officeDocument/2006/relationships/hyperlink" Target="http://fs.inf.ufg.br/redmine/users/66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fs.inf.ufg.br/redmine/users/44" TargetMode="External"/><Relationship Id="rId14" Type="http://schemas.openxmlformats.org/officeDocument/2006/relationships/hyperlink" Target="http://fs.inf.ufg.br/redmine/users/79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esktop\rup_mspln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rup_mspln.dot</Template>
  <TotalTime>280</TotalTime>
  <Pages>15</Pages>
  <Words>2163</Words>
  <Characters>11682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Métricas</vt:lpstr>
      <vt:lpstr>Plano de Métricas</vt:lpstr>
    </vt:vector>
  </TitlesOfParts>
  <Company>&lt;Nome da Empresa&gt;</Company>
  <LinksUpToDate>false</LinksUpToDate>
  <CharactersWithSpaces>13818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Métricas</dc:title>
  <dc:subject>&lt;Nome do Projeto&gt;</dc:subject>
  <dc:creator>EMERSON JOSÉ</dc:creator>
  <cp:lastModifiedBy>ServerHome</cp:lastModifiedBy>
  <cp:revision>18</cp:revision>
  <dcterms:created xsi:type="dcterms:W3CDTF">2011-11-28T15:53:00Z</dcterms:created>
  <dcterms:modified xsi:type="dcterms:W3CDTF">2013-05-27T20:35:00Z</dcterms:modified>
</cp:coreProperties>
</file>